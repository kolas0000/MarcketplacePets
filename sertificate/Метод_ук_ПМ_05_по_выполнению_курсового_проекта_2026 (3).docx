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05A88AE" w14:textId="7C280AA6" w:rsidR="0046498D" w:rsidRPr="008A126C" w:rsidRDefault="0046498D" w:rsidP="00B160D2">
      <w:pPr>
        <w:jc w:val="center"/>
        <w:rPr>
          <w:color w:val="000000"/>
          <w:sz w:val="28"/>
          <w:szCs w:val="28"/>
        </w:rPr>
      </w:pPr>
      <w:bookmarkStart w:id="0" w:name="_Hlk20235844"/>
      <w:bookmarkStart w:id="1" w:name="_Toc412301435"/>
      <w:bookmarkStart w:id="2" w:name="_Toc446789817"/>
      <w:bookmarkStart w:id="3" w:name="_Toc507620280"/>
      <w:bookmarkStart w:id="4" w:name="_Toc507620383"/>
      <w:bookmarkStart w:id="5" w:name="_Toc507621106"/>
      <w:bookmarkStart w:id="6" w:name="_Toc507622336"/>
      <w:bookmarkEnd w:id="0"/>
      <w:r w:rsidRPr="008A126C">
        <w:rPr>
          <w:color w:val="000000"/>
          <w:sz w:val="28"/>
          <w:szCs w:val="28"/>
        </w:rPr>
        <w:t xml:space="preserve">Министерство </w:t>
      </w:r>
      <w:r w:rsidR="00E4613B">
        <w:rPr>
          <w:color w:val="000000"/>
          <w:sz w:val="28"/>
          <w:szCs w:val="28"/>
        </w:rPr>
        <w:t>просвещения</w:t>
      </w:r>
      <w:r w:rsidR="00D57A79">
        <w:rPr>
          <w:color w:val="000000"/>
          <w:sz w:val="28"/>
          <w:szCs w:val="28"/>
        </w:rPr>
        <w:t xml:space="preserve"> </w:t>
      </w:r>
      <w:r w:rsidRPr="008A126C">
        <w:rPr>
          <w:color w:val="000000"/>
          <w:sz w:val="28"/>
          <w:szCs w:val="28"/>
        </w:rPr>
        <w:t>Республики Башкортостан</w:t>
      </w:r>
      <w:bookmarkEnd w:id="1"/>
      <w:bookmarkEnd w:id="2"/>
      <w:bookmarkEnd w:id="3"/>
      <w:bookmarkEnd w:id="4"/>
      <w:bookmarkEnd w:id="5"/>
      <w:bookmarkEnd w:id="6"/>
    </w:p>
    <w:p w14:paraId="6C3A5499" w14:textId="77777777" w:rsidR="0046498D" w:rsidRPr="008A126C" w:rsidRDefault="0046498D" w:rsidP="00B160D2">
      <w:pPr>
        <w:jc w:val="center"/>
        <w:rPr>
          <w:sz w:val="28"/>
          <w:szCs w:val="28"/>
        </w:rPr>
      </w:pPr>
      <w:bookmarkStart w:id="7" w:name="_Toc412301436"/>
      <w:bookmarkStart w:id="8" w:name="_Toc446789818"/>
      <w:bookmarkStart w:id="9" w:name="_Toc507620281"/>
      <w:bookmarkStart w:id="10" w:name="_Toc507620384"/>
      <w:bookmarkStart w:id="11" w:name="_Toc507621107"/>
      <w:bookmarkStart w:id="12" w:name="_Toc507622337"/>
      <w:r w:rsidRPr="008A126C">
        <w:rPr>
          <w:sz w:val="28"/>
          <w:szCs w:val="28"/>
        </w:rPr>
        <w:t xml:space="preserve">Государственное </w:t>
      </w:r>
      <w:r w:rsidR="00220F44">
        <w:rPr>
          <w:sz w:val="28"/>
          <w:szCs w:val="28"/>
        </w:rPr>
        <w:t xml:space="preserve">автономное </w:t>
      </w:r>
      <w:r w:rsidR="00961E1C" w:rsidRPr="008A126C">
        <w:rPr>
          <w:sz w:val="28"/>
          <w:szCs w:val="28"/>
        </w:rPr>
        <w:t xml:space="preserve">профессиональное </w:t>
      </w:r>
      <w:r w:rsidRPr="008A126C">
        <w:rPr>
          <w:sz w:val="28"/>
          <w:szCs w:val="28"/>
        </w:rPr>
        <w:t>образовательное учреждение</w:t>
      </w:r>
      <w:bookmarkEnd w:id="7"/>
      <w:bookmarkEnd w:id="8"/>
      <w:bookmarkEnd w:id="9"/>
      <w:bookmarkEnd w:id="10"/>
      <w:bookmarkEnd w:id="11"/>
      <w:bookmarkEnd w:id="12"/>
    </w:p>
    <w:p w14:paraId="14CC662C" w14:textId="77777777" w:rsidR="0046498D" w:rsidRPr="008A126C" w:rsidRDefault="0046498D" w:rsidP="00B160D2">
      <w:pPr>
        <w:jc w:val="center"/>
        <w:rPr>
          <w:sz w:val="28"/>
          <w:szCs w:val="28"/>
        </w:rPr>
      </w:pPr>
      <w:bookmarkStart w:id="13" w:name="_Toc412301438"/>
      <w:bookmarkStart w:id="14" w:name="_Toc446789820"/>
      <w:bookmarkStart w:id="15" w:name="_Toc507620282"/>
      <w:bookmarkStart w:id="16" w:name="_Toc507620385"/>
      <w:bookmarkStart w:id="17" w:name="_Toc507621108"/>
      <w:bookmarkStart w:id="18" w:name="_Toc507622338"/>
      <w:r w:rsidRPr="008A126C">
        <w:rPr>
          <w:sz w:val="28"/>
          <w:szCs w:val="28"/>
        </w:rPr>
        <w:t>Уфимский колледж статистики, информатики и</w:t>
      </w:r>
      <w:r w:rsidR="001232EB" w:rsidRPr="008A126C">
        <w:rPr>
          <w:sz w:val="28"/>
          <w:szCs w:val="28"/>
        </w:rPr>
        <w:t xml:space="preserve"> </w:t>
      </w:r>
      <w:r w:rsidRPr="008A126C">
        <w:rPr>
          <w:sz w:val="28"/>
          <w:szCs w:val="28"/>
        </w:rPr>
        <w:t>вычислительной техники</w:t>
      </w:r>
      <w:bookmarkEnd w:id="13"/>
      <w:bookmarkEnd w:id="14"/>
      <w:bookmarkEnd w:id="15"/>
      <w:bookmarkEnd w:id="16"/>
      <w:bookmarkEnd w:id="17"/>
      <w:bookmarkEnd w:id="18"/>
    </w:p>
    <w:p w14:paraId="007871BE" w14:textId="77777777" w:rsidR="0046498D" w:rsidRPr="00BD031E" w:rsidRDefault="0046498D" w:rsidP="00B160D2">
      <w:pPr>
        <w:jc w:val="both"/>
      </w:pPr>
    </w:p>
    <w:p w14:paraId="27B02BA4" w14:textId="77777777" w:rsidR="0046498D" w:rsidRPr="00BD031E" w:rsidRDefault="0046498D" w:rsidP="00B160D2">
      <w:pPr>
        <w:jc w:val="both"/>
      </w:pPr>
    </w:p>
    <w:p w14:paraId="2C86ED1A" w14:textId="77777777" w:rsidR="0046498D" w:rsidRPr="00BD031E" w:rsidRDefault="0046498D" w:rsidP="00B160D2">
      <w:pPr>
        <w:jc w:val="both"/>
      </w:pPr>
    </w:p>
    <w:p w14:paraId="4F42B81A" w14:textId="77777777" w:rsidR="0046498D" w:rsidRDefault="0046498D" w:rsidP="00B160D2">
      <w:pPr>
        <w:jc w:val="both"/>
      </w:pPr>
    </w:p>
    <w:p w14:paraId="4D9DA1BD" w14:textId="77777777" w:rsidR="008A126C" w:rsidRDefault="008A126C" w:rsidP="00B160D2">
      <w:pPr>
        <w:jc w:val="both"/>
      </w:pPr>
    </w:p>
    <w:p w14:paraId="33529B30" w14:textId="77777777" w:rsidR="008A126C" w:rsidRDefault="008A126C" w:rsidP="00B160D2">
      <w:pPr>
        <w:jc w:val="both"/>
      </w:pPr>
    </w:p>
    <w:p w14:paraId="03185DE1" w14:textId="77777777" w:rsidR="008A126C" w:rsidRDefault="008A126C" w:rsidP="00B160D2">
      <w:pPr>
        <w:jc w:val="both"/>
      </w:pPr>
    </w:p>
    <w:p w14:paraId="58D62142" w14:textId="77777777" w:rsidR="008A126C" w:rsidRDefault="008A126C" w:rsidP="00B160D2">
      <w:pPr>
        <w:jc w:val="both"/>
      </w:pPr>
    </w:p>
    <w:p w14:paraId="29C6B460" w14:textId="77777777" w:rsidR="008A126C" w:rsidRDefault="008A126C" w:rsidP="00B160D2">
      <w:pPr>
        <w:jc w:val="both"/>
      </w:pPr>
    </w:p>
    <w:p w14:paraId="470297B9" w14:textId="77777777" w:rsidR="008A126C" w:rsidRDefault="008A126C" w:rsidP="00B160D2">
      <w:pPr>
        <w:jc w:val="both"/>
      </w:pPr>
    </w:p>
    <w:p w14:paraId="49836DAC" w14:textId="77777777" w:rsidR="008A126C" w:rsidRPr="00BD031E" w:rsidRDefault="008A126C" w:rsidP="00B160D2">
      <w:pPr>
        <w:jc w:val="both"/>
      </w:pPr>
    </w:p>
    <w:p w14:paraId="521334AD" w14:textId="77777777" w:rsidR="0046498D" w:rsidRPr="00BD031E" w:rsidRDefault="0046498D" w:rsidP="00B160D2">
      <w:pPr>
        <w:jc w:val="both"/>
      </w:pPr>
    </w:p>
    <w:p w14:paraId="45D8BED8" w14:textId="77777777" w:rsidR="0046498D" w:rsidRPr="00BD031E" w:rsidRDefault="0046498D" w:rsidP="00B160D2">
      <w:pPr>
        <w:jc w:val="both"/>
      </w:pPr>
    </w:p>
    <w:p w14:paraId="271E30D3" w14:textId="77777777" w:rsidR="0046498D" w:rsidRPr="00BD031E" w:rsidRDefault="0046498D" w:rsidP="00B160D2">
      <w:pPr>
        <w:jc w:val="both"/>
      </w:pPr>
    </w:p>
    <w:p w14:paraId="4C43C5A6" w14:textId="77777777" w:rsidR="001232EB" w:rsidRPr="008A126C" w:rsidRDefault="0046498D" w:rsidP="00B160D2">
      <w:pPr>
        <w:pStyle w:val="16"/>
        <w:spacing w:line="276" w:lineRule="auto"/>
        <w:ind w:left="0"/>
        <w:jc w:val="center"/>
        <w:rPr>
          <w:rFonts w:ascii="Times New Roman" w:hAnsi="Times New Roman" w:cs="Times New Roman"/>
        </w:rPr>
      </w:pPr>
      <w:r w:rsidRPr="008A126C">
        <w:rPr>
          <w:rFonts w:ascii="Times New Roman" w:hAnsi="Times New Roman" w:cs="Times New Roman"/>
        </w:rPr>
        <w:t xml:space="preserve">МЕТОДИЧЕСКИЕ УКАЗАНИЯ </w:t>
      </w:r>
      <w:r w:rsidR="00D57A79">
        <w:rPr>
          <w:rFonts w:ascii="Times New Roman" w:hAnsi="Times New Roman" w:cs="Times New Roman"/>
        </w:rPr>
        <w:t>ПО</w:t>
      </w:r>
      <w:r w:rsidRPr="008A126C">
        <w:rPr>
          <w:rFonts w:ascii="Times New Roman" w:hAnsi="Times New Roman" w:cs="Times New Roman"/>
        </w:rPr>
        <w:t xml:space="preserve"> ВЫПОЛНЕНИЮ</w:t>
      </w:r>
    </w:p>
    <w:p w14:paraId="5F025795" w14:textId="77777777" w:rsidR="0046498D" w:rsidRPr="008A126C" w:rsidRDefault="0046498D" w:rsidP="00B160D2">
      <w:pPr>
        <w:pStyle w:val="16"/>
        <w:spacing w:line="276" w:lineRule="auto"/>
        <w:ind w:left="0"/>
        <w:jc w:val="center"/>
        <w:rPr>
          <w:rFonts w:ascii="Times New Roman" w:hAnsi="Times New Roman" w:cs="Times New Roman"/>
        </w:rPr>
      </w:pPr>
      <w:r w:rsidRPr="008A126C">
        <w:rPr>
          <w:rFonts w:ascii="Times New Roman" w:hAnsi="Times New Roman" w:cs="Times New Roman"/>
        </w:rPr>
        <w:t>КУРСОВО</w:t>
      </w:r>
      <w:r w:rsidR="00CE4AD5" w:rsidRPr="008A126C">
        <w:rPr>
          <w:rFonts w:ascii="Times New Roman" w:hAnsi="Times New Roman" w:cs="Times New Roman"/>
        </w:rPr>
        <w:t>ГО</w:t>
      </w:r>
      <w:r w:rsidR="001232EB" w:rsidRPr="008A126C">
        <w:rPr>
          <w:rFonts w:ascii="Times New Roman" w:hAnsi="Times New Roman" w:cs="Times New Roman"/>
        </w:rPr>
        <w:t xml:space="preserve"> </w:t>
      </w:r>
      <w:r w:rsidR="00CE4AD5" w:rsidRPr="008A126C">
        <w:rPr>
          <w:rFonts w:ascii="Times New Roman" w:hAnsi="Times New Roman" w:cs="Times New Roman"/>
        </w:rPr>
        <w:t>ПРОЕКТА</w:t>
      </w:r>
    </w:p>
    <w:p w14:paraId="77E6C6A4" w14:textId="77777777" w:rsidR="00D57A79" w:rsidRDefault="005E4C12" w:rsidP="00B160D2">
      <w:pPr>
        <w:pStyle w:val="a0"/>
        <w:tabs>
          <w:tab w:val="clear" w:pos="5940"/>
          <w:tab w:val="left" w:pos="4536"/>
        </w:tabs>
        <w:spacing w:line="276" w:lineRule="auto"/>
        <w:ind w:left="0"/>
        <w:jc w:val="center"/>
        <w:rPr>
          <w:szCs w:val="28"/>
        </w:rPr>
      </w:pPr>
      <w:r w:rsidRPr="008A126C">
        <w:rPr>
          <w:szCs w:val="28"/>
        </w:rPr>
        <w:t>по дисциплине</w:t>
      </w:r>
      <w:r w:rsidR="001232EB" w:rsidRPr="008A126C">
        <w:rPr>
          <w:szCs w:val="28"/>
        </w:rPr>
        <w:t xml:space="preserve"> </w:t>
      </w:r>
      <w:r w:rsidRPr="008A126C">
        <w:rPr>
          <w:szCs w:val="28"/>
        </w:rPr>
        <w:t>МДК</w:t>
      </w:r>
      <w:r w:rsidR="00D57A79">
        <w:rPr>
          <w:szCs w:val="28"/>
        </w:rPr>
        <w:t>.05</w:t>
      </w:r>
      <w:r w:rsidRPr="008A126C">
        <w:rPr>
          <w:szCs w:val="28"/>
        </w:rPr>
        <w:t>.0</w:t>
      </w:r>
      <w:r w:rsidR="00D57A79">
        <w:rPr>
          <w:szCs w:val="28"/>
        </w:rPr>
        <w:t xml:space="preserve">2 </w:t>
      </w:r>
      <w:r w:rsidR="00D57A79" w:rsidRPr="00D57A79">
        <w:rPr>
          <w:szCs w:val="28"/>
        </w:rPr>
        <w:t>Разработка кода информационных систем</w:t>
      </w:r>
      <w:r w:rsidR="005C05B6" w:rsidRPr="008A126C">
        <w:rPr>
          <w:szCs w:val="28"/>
        </w:rPr>
        <w:br/>
      </w:r>
    </w:p>
    <w:p w14:paraId="6B5F87C6" w14:textId="77777777" w:rsidR="00812B56" w:rsidRDefault="00812B56" w:rsidP="00B160D2">
      <w:pPr>
        <w:pStyle w:val="a0"/>
        <w:tabs>
          <w:tab w:val="clear" w:pos="5940"/>
          <w:tab w:val="left" w:pos="4536"/>
        </w:tabs>
        <w:spacing w:line="276" w:lineRule="auto"/>
        <w:ind w:left="0"/>
        <w:jc w:val="center"/>
        <w:rPr>
          <w:szCs w:val="28"/>
        </w:rPr>
      </w:pPr>
    </w:p>
    <w:p w14:paraId="4AE89D0E" w14:textId="77777777" w:rsidR="00812B56" w:rsidRDefault="00812B56" w:rsidP="00B160D2">
      <w:pPr>
        <w:pStyle w:val="a0"/>
        <w:tabs>
          <w:tab w:val="clear" w:pos="5940"/>
          <w:tab w:val="left" w:pos="4536"/>
        </w:tabs>
        <w:spacing w:line="276" w:lineRule="auto"/>
        <w:ind w:left="0"/>
        <w:jc w:val="center"/>
        <w:rPr>
          <w:szCs w:val="28"/>
        </w:rPr>
      </w:pPr>
    </w:p>
    <w:p w14:paraId="58DE121A" w14:textId="77777777" w:rsidR="00812B56" w:rsidRDefault="00812B56" w:rsidP="00B160D2">
      <w:pPr>
        <w:pStyle w:val="a0"/>
        <w:tabs>
          <w:tab w:val="clear" w:pos="5940"/>
          <w:tab w:val="left" w:pos="4536"/>
        </w:tabs>
        <w:spacing w:line="276" w:lineRule="auto"/>
        <w:ind w:left="0"/>
        <w:jc w:val="center"/>
        <w:rPr>
          <w:szCs w:val="28"/>
        </w:rPr>
      </w:pPr>
    </w:p>
    <w:p w14:paraId="5A695E7D" w14:textId="77777777" w:rsidR="00812B56" w:rsidRDefault="00812B56" w:rsidP="00B160D2">
      <w:pPr>
        <w:pStyle w:val="a0"/>
        <w:tabs>
          <w:tab w:val="clear" w:pos="5940"/>
          <w:tab w:val="left" w:pos="4536"/>
        </w:tabs>
        <w:spacing w:line="276" w:lineRule="auto"/>
        <w:ind w:left="0"/>
        <w:jc w:val="center"/>
        <w:rPr>
          <w:szCs w:val="28"/>
        </w:rPr>
      </w:pPr>
    </w:p>
    <w:p w14:paraId="175AC298" w14:textId="77777777" w:rsidR="00D57A79" w:rsidRDefault="00D57A79" w:rsidP="00B160D2">
      <w:pPr>
        <w:pStyle w:val="a0"/>
        <w:tabs>
          <w:tab w:val="clear" w:pos="5940"/>
          <w:tab w:val="left" w:pos="4536"/>
        </w:tabs>
        <w:spacing w:line="276" w:lineRule="auto"/>
        <w:ind w:left="0"/>
        <w:jc w:val="center"/>
        <w:rPr>
          <w:szCs w:val="28"/>
        </w:rPr>
      </w:pPr>
    </w:p>
    <w:p w14:paraId="0FE80B40" w14:textId="77777777" w:rsidR="005E4C12" w:rsidRDefault="005E4C12" w:rsidP="00B160D2">
      <w:pPr>
        <w:pStyle w:val="a0"/>
        <w:tabs>
          <w:tab w:val="clear" w:pos="5940"/>
          <w:tab w:val="left" w:pos="4536"/>
        </w:tabs>
        <w:spacing w:line="276" w:lineRule="auto"/>
        <w:ind w:left="0"/>
        <w:jc w:val="center"/>
        <w:rPr>
          <w:szCs w:val="28"/>
        </w:rPr>
      </w:pPr>
      <w:r w:rsidRPr="008A126C">
        <w:rPr>
          <w:szCs w:val="28"/>
        </w:rPr>
        <w:t>специальность</w:t>
      </w:r>
      <w:r w:rsidR="000F3A11" w:rsidRPr="008A126C">
        <w:rPr>
          <w:szCs w:val="28"/>
        </w:rPr>
        <w:t xml:space="preserve"> 0</w:t>
      </w:r>
      <w:r w:rsidRPr="008A126C">
        <w:rPr>
          <w:szCs w:val="28"/>
        </w:rPr>
        <w:t>9.02.0</w:t>
      </w:r>
      <w:r w:rsidR="00D57A79">
        <w:rPr>
          <w:szCs w:val="28"/>
        </w:rPr>
        <w:t>7</w:t>
      </w:r>
      <w:r w:rsidR="00EF574E" w:rsidRPr="008A126C">
        <w:rPr>
          <w:szCs w:val="28"/>
        </w:rPr>
        <w:t xml:space="preserve"> </w:t>
      </w:r>
      <w:r w:rsidR="000F3A11" w:rsidRPr="008A126C">
        <w:rPr>
          <w:szCs w:val="28"/>
        </w:rPr>
        <w:t>Информационные</w:t>
      </w:r>
      <w:r w:rsidRPr="008A126C">
        <w:rPr>
          <w:szCs w:val="28"/>
        </w:rPr>
        <w:t xml:space="preserve"> систем</w:t>
      </w:r>
      <w:r w:rsidR="000F3A11" w:rsidRPr="008A126C">
        <w:rPr>
          <w:szCs w:val="28"/>
        </w:rPr>
        <w:t>ы</w:t>
      </w:r>
      <w:r w:rsidR="00D57A79">
        <w:rPr>
          <w:szCs w:val="28"/>
        </w:rPr>
        <w:t xml:space="preserve"> и программирование</w:t>
      </w:r>
    </w:p>
    <w:p w14:paraId="54045B68" w14:textId="77777777" w:rsidR="00D57A79" w:rsidRPr="008A126C" w:rsidRDefault="00D57A79" w:rsidP="00B160D2">
      <w:pPr>
        <w:pStyle w:val="a0"/>
        <w:tabs>
          <w:tab w:val="clear" w:pos="5940"/>
          <w:tab w:val="left" w:pos="4536"/>
        </w:tabs>
        <w:spacing w:line="276" w:lineRule="auto"/>
        <w:ind w:left="0"/>
        <w:jc w:val="center"/>
        <w:rPr>
          <w:szCs w:val="28"/>
        </w:rPr>
      </w:pPr>
      <w:r>
        <w:rPr>
          <w:szCs w:val="28"/>
        </w:rPr>
        <w:t>квалификация: Разработчик веб и мультимедийных приложений</w:t>
      </w:r>
    </w:p>
    <w:p w14:paraId="463397B9" w14:textId="77777777" w:rsidR="0046498D" w:rsidRPr="00BD031E" w:rsidRDefault="0046498D" w:rsidP="00B160D2">
      <w:pPr>
        <w:jc w:val="both"/>
      </w:pPr>
    </w:p>
    <w:p w14:paraId="4450601C" w14:textId="77777777" w:rsidR="0046498D" w:rsidRPr="00BD031E" w:rsidRDefault="0046498D" w:rsidP="00B160D2">
      <w:pPr>
        <w:jc w:val="both"/>
      </w:pPr>
    </w:p>
    <w:p w14:paraId="5A83EC16" w14:textId="77777777" w:rsidR="0046498D" w:rsidRPr="00BD031E" w:rsidRDefault="0046498D" w:rsidP="00B160D2">
      <w:pPr>
        <w:jc w:val="both"/>
      </w:pPr>
    </w:p>
    <w:p w14:paraId="1204E0A3" w14:textId="77777777" w:rsidR="0046498D" w:rsidRPr="00BD031E" w:rsidRDefault="0046498D" w:rsidP="00B160D2">
      <w:pPr>
        <w:jc w:val="both"/>
      </w:pPr>
    </w:p>
    <w:p w14:paraId="602A7C1E" w14:textId="77777777" w:rsidR="0046498D" w:rsidRPr="00BD031E" w:rsidRDefault="0046498D" w:rsidP="00B160D2">
      <w:pPr>
        <w:jc w:val="both"/>
      </w:pPr>
    </w:p>
    <w:p w14:paraId="58E87FDC" w14:textId="77777777" w:rsidR="00C80398" w:rsidRPr="00BD031E" w:rsidRDefault="00C80398" w:rsidP="00B160D2">
      <w:pPr>
        <w:jc w:val="both"/>
      </w:pPr>
    </w:p>
    <w:p w14:paraId="6A7E0984" w14:textId="77777777" w:rsidR="008A126C" w:rsidRDefault="008A126C" w:rsidP="00B160D2">
      <w:pPr>
        <w:jc w:val="both"/>
      </w:pPr>
    </w:p>
    <w:p w14:paraId="003FEAB1" w14:textId="77777777" w:rsidR="008A126C" w:rsidRDefault="008A126C" w:rsidP="00B160D2">
      <w:pPr>
        <w:jc w:val="both"/>
      </w:pPr>
    </w:p>
    <w:p w14:paraId="2F1B44B2" w14:textId="77777777" w:rsidR="008A126C" w:rsidRDefault="008A126C" w:rsidP="00B160D2">
      <w:pPr>
        <w:jc w:val="both"/>
      </w:pPr>
    </w:p>
    <w:p w14:paraId="44272394" w14:textId="77777777" w:rsidR="008A126C" w:rsidRDefault="008A126C" w:rsidP="00B160D2">
      <w:pPr>
        <w:jc w:val="both"/>
      </w:pPr>
    </w:p>
    <w:p w14:paraId="2C8CAE7F" w14:textId="77777777" w:rsidR="00812B56" w:rsidRDefault="00812B56" w:rsidP="00B160D2">
      <w:pPr>
        <w:jc w:val="both"/>
      </w:pPr>
    </w:p>
    <w:p w14:paraId="2C0F0DC9" w14:textId="77777777" w:rsidR="00812B56" w:rsidRDefault="00961E1C" w:rsidP="00812B56">
      <w:pPr>
        <w:jc w:val="center"/>
      </w:pPr>
      <w:r w:rsidRPr="00BD031E">
        <w:t>УФА</w:t>
      </w:r>
      <w:r w:rsidR="00812B56">
        <w:br w:type="page"/>
      </w:r>
    </w:p>
    <w:p w14:paraId="5890B514" w14:textId="77777777" w:rsidR="0046498D" w:rsidRPr="00BD031E" w:rsidRDefault="0046498D" w:rsidP="00B160D2">
      <w:pPr>
        <w:jc w:val="center"/>
      </w:pPr>
    </w:p>
    <w:tbl>
      <w:tblPr>
        <w:tblW w:w="10110" w:type="dxa"/>
        <w:tblInd w:w="-108" w:type="dxa"/>
        <w:tblLayout w:type="fixed"/>
        <w:tblCellMar>
          <w:left w:w="0" w:type="dxa"/>
          <w:right w:w="0" w:type="dxa"/>
        </w:tblCellMar>
        <w:tblLook w:val="04A0" w:firstRow="1" w:lastRow="0" w:firstColumn="1" w:lastColumn="0" w:noHBand="0" w:noVBand="1"/>
      </w:tblPr>
      <w:tblGrid>
        <w:gridCol w:w="5134"/>
        <w:gridCol w:w="4976"/>
      </w:tblGrid>
      <w:tr w:rsidR="0046498D" w:rsidRPr="00BD031E" w14:paraId="436D31CA" w14:textId="77777777">
        <w:trPr>
          <w:cantSplit/>
          <w:trHeight w:val="2622"/>
        </w:trPr>
        <w:tc>
          <w:tcPr>
            <w:tcW w:w="5137" w:type="dxa"/>
          </w:tcPr>
          <w:p w14:paraId="427FB108" w14:textId="77777777" w:rsidR="0046498D" w:rsidRPr="00BD031E" w:rsidRDefault="0046498D" w:rsidP="00B160D2">
            <w:pPr>
              <w:snapToGrid w:val="0"/>
              <w:jc w:val="both"/>
              <w:rPr>
                <w:lang w:eastAsia="ar-SA"/>
              </w:rPr>
            </w:pPr>
            <w:r w:rsidRPr="00BD031E">
              <w:br w:type="page"/>
              <w:t>Одобрено</w:t>
            </w:r>
          </w:p>
          <w:p w14:paraId="37B767E8" w14:textId="77777777" w:rsidR="0046498D" w:rsidRPr="00BD031E" w:rsidRDefault="0046498D" w:rsidP="00B160D2">
            <w:pPr>
              <w:jc w:val="both"/>
            </w:pPr>
            <w:r w:rsidRPr="00BD031E">
              <w:t>предметной цикловой комиссией</w:t>
            </w:r>
          </w:p>
          <w:p w14:paraId="121A0D9E" w14:textId="77777777" w:rsidR="0046498D" w:rsidRPr="00BD031E" w:rsidRDefault="0046498D" w:rsidP="00B160D2">
            <w:pPr>
              <w:snapToGrid w:val="0"/>
              <w:jc w:val="both"/>
            </w:pPr>
            <w:r w:rsidRPr="00BD031E">
              <w:t>информатики</w:t>
            </w:r>
            <w:r w:rsidR="00961E1C" w:rsidRPr="00BD031E">
              <w:t xml:space="preserve"> и программирования</w:t>
            </w:r>
          </w:p>
          <w:p w14:paraId="0C89342D" w14:textId="77777777" w:rsidR="0046498D" w:rsidRPr="00BD031E" w:rsidRDefault="0046498D" w:rsidP="00B160D2">
            <w:pPr>
              <w:jc w:val="both"/>
            </w:pPr>
            <w:r w:rsidRPr="00BD031E">
              <w:t>"</w:t>
            </w:r>
            <w:r w:rsidRPr="00BD031E">
              <w:rPr>
                <w:u w:val="single"/>
              </w:rPr>
              <w:tab/>
            </w:r>
            <w:r w:rsidRPr="00BD031E">
              <w:t xml:space="preserve">" </w:t>
            </w:r>
            <w:r w:rsidRPr="00BD031E">
              <w:rPr>
                <w:u w:val="single"/>
              </w:rPr>
              <w:tab/>
            </w:r>
            <w:r w:rsidRPr="00BD031E">
              <w:rPr>
                <w:u w:val="single"/>
              </w:rPr>
              <w:tab/>
            </w:r>
            <w:r w:rsidRPr="00BD031E">
              <w:rPr>
                <w:u w:val="single"/>
              </w:rPr>
              <w:tab/>
            </w:r>
            <w:r w:rsidRPr="00BD031E">
              <w:t>20</w:t>
            </w:r>
            <w:r w:rsidR="00D57A79">
              <w:t>__</w:t>
            </w:r>
            <w:r w:rsidRPr="00BD031E">
              <w:t xml:space="preserve"> г.</w:t>
            </w:r>
          </w:p>
          <w:p w14:paraId="06A36AA8" w14:textId="77777777" w:rsidR="0046498D" w:rsidRPr="00BD031E" w:rsidRDefault="0046498D" w:rsidP="00B160D2">
            <w:pPr>
              <w:jc w:val="both"/>
            </w:pPr>
          </w:p>
          <w:p w14:paraId="463F6D5F" w14:textId="77777777" w:rsidR="0046498D" w:rsidRPr="00BD031E" w:rsidRDefault="0046498D" w:rsidP="00B160D2">
            <w:pPr>
              <w:jc w:val="both"/>
            </w:pPr>
          </w:p>
          <w:p w14:paraId="0A53B426" w14:textId="77777777" w:rsidR="0046498D" w:rsidRPr="00BD031E" w:rsidRDefault="0046498D" w:rsidP="00B160D2">
            <w:pPr>
              <w:widowControl w:val="0"/>
              <w:tabs>
                <w:tab w:val="left" w:pos="1134"/>
                <w:tab w:val="left" w:pos="5940"/>
              </w:tabs>
              <w:suppressAutoHyphens/>
              <w:jc w:val="both"/>
              <w:rPr>
                <w:lang w:eastAsia="ar-SA"/>
              </w:rPr>
            </w:pPr>
          </w:p>
        </w:tc>
        <w:tc>
          <w:tcPr>
            <w:tcW w:w="4978" w:type="dxa"/>
            <w:hideMark/>
          </w:tcPr>
          <w:p w14:paraId="4832D917" w14:textId="77777777" w:rsidR="0046498D" w:rsidRPr="00BD031E" w:rsidRDefault="0046498D" w:rsidP="00B160D2">
            <w:pPr>
              <w:snapToGrid w:val="0"/>
              <w:jc w:val="both"/>
              <w:rPr>
                <w:lang w:eastAsia="ar-SA"/>
              </w:rPr>
            </w:pPr>
            <w:r w:rsidRPr="00BD031E">
              <w:t>Составлено в соответствии</w:t>
            </w:r>
          </w:p>
          <w:p w14:paraId="61BF258A" w14:textId="77777777" w:rsidR="0046498D" w:rsidRPr="00BD031E" w:rsidRDefault="0046498D" w:rsidP="00B160D2">
            <w:pPr>
              <w:jc w:val="both"/>
            </w:pPr>
            <w:r w:rsidRPr="00BD031E">
              <w:t xml:space="preserve">с Государственными требованиями </w:t>
            </w:r>
          </w:p>
          <w:p w14:paraId="7D100555" w14:textId="77777777" w:rsidR="0046498D" w:rsidRPr="00BD031E" w:rsidRDefault="0046498D" w:rsidP="00B160D2">
            <w:pPr>
              <w:jc w:val="both"/>
            </w:pPr>
            <w:r w:rsidRPr="00BD031E">
              <w:t xml:space="preserve">к минимуму содержания </w:t>
            </w:r>
          </w:p>
          <w:p w14:paraId="6AA984CA" w14:textId="77777777" w:rsidR="0046498D" w:rsidRPr="00BD031E" w:rsidRDefault="0046498D" w:rsidP="00B160D2">
            <w:pPr>
              <w:jc w:val="both"/>
            </w:pPr>
            <w:r w:rsidRPr="00BD031E">
              <w:t>и уровню подготовки студента</w:t>
            </w:r>
          </w:p>
          <w:p w14:paraId="04581D6B" w14:textId="77777777" w:rsidR="0046498D" w:rsidRPr="00BD031E" w:rsidRDefault="0046498D" w:rsidP="00B160D2">
            <w:pPr>
              <w:widowControl w:val="0"/>
              <w:tabs>
                <w:tab w:val="left" w:pos="5940"/>
              </w:tabs>
              <w:suppressAutoHyphens/>
              <w:jc w:val="both"/>
              <w:rPr>
                <w:lang w:eastAsia="ar-SA"/>
              </w:rPr>
            </w:pPr>
            <w:r w:rsidRPr="00BD031E">
              <w:t>по специальностям 09.02.0</w:t>
            </w:r>
            <w:r w:rsidR="007D4E1F">
              <w:t>7</w:t>
            </w:r>
            <w:r w:rsidR="00961E1C" w:rsidRPr="00BD031E">
              <w:t xml:space="preserve"> </w:t>
            </w:r>
            <w:r w:rsidR="007D4E1F" w:rsidRPr="007D4E1F">
              <w:t>Информационные системы и программирование</w:t>
            </w:r>
          </w:p>
        </w:tc>
      </w:tr>
      <w:tr w:rsidR="0046498D" w:rsidRPr="00BD031E" w14:paraId="66B85F0D" w14:textId="77777777">
        <w:trPr>
          <w:trHeight w:val="3138"/>
        </w:trPr>
        <w:tc>
          <w:tcPr>
            <w:tcW w:w="5137" w:type="dxa"/>
          </w:tcPr>
          <w:p w14:paraId="4F1BFAC2" w14:textId="77777777" w:rsidR="0046498D" w:rsidRPr="00BD031E" w:rsidRDefault="0046498D" w:rsidP="00B160D2">
            <w:pPr>
              <w:snapToGrid w:val="0"/>
              <w:jc w:val="both"/>
              <w:rPr>
                <w:lang w:eastAsia="ar-SA"/>
              </w:rPr>
            </w:pPr>
            <w:r w:rsidRPr="00BD031E">
              <w:t>Председатель</w:t>
            </w:r>
          </w:p>
          <w:p w14:paraId="7F6FBF49" w14:textId="77777777" w:rsidR="0046498D" w:rsidRPr="00BD031E" w:rsidRDefault="0046498D" w:rsidP="00B160D2">
            <w:pPr>
              <w:jc w:val="both"/>
            </w:pPr>
            <w:r w:rsidRPr="00BD031E">
              <w:t>предметной цикловой комиссии</w:t>
            </w:r>
          </w:p>
          <w:p w14:paraId="7D0A596A" w14:textId="77777777" w:rsidR="0046498D" w:rsidRPr="00BD031E" w:rsidRDefault="0046498D" w:rsidP="00B160D2">
            <w:pPr>
              <w:jc w:val="both"/>
            </w:pPr>
          </w:p>
          <w:p w14:paraId="11152821" w14:textId="77777777" w:rsidR="0046498D" w:rsidRPr="00BD031E" w:rsidRDefault="0046498D" w:rsidP="00B160D2">
            <w:pPr>
              <w:widowControl w:val="0"/>
              <w:tabs>
                <w:tab w:val="left" w:pos="1134"/>
                <w:tab w:val="left" w:pos="5940"/>
              </w:tabs>
              <w:suppressAutoHyphens/>
              <w:jc w:val="both"/>
              <w:rPr>
                <w:lang w:eastAsia="ar-SA"/>
              </w:rPr>
            </w:pPr>
            <w:r w:rsidRPr="00BD031E">
              <w:t xml:space="preserve">_______________ </w:t>
            </w:r>
            <w:proofErr w:type="spellStart"/>
            <w:r w:rsidRPr="00BD031E">
              <w:t>Фатхулова</w:t>
            </w:r>
            <w:proofErr w:type="spellEnd"/>
            <w:r w:rsidRPr="00BD031E">
              <w:t xml:space="preserve"> О.В.</w:t>
            </w:r>
          </w:p>
        </w:tc>
        <w:tc>
          <w:tcPr>
            <w:tcW w:w="4978" w:type="dxa"/>
          </w:tcPr>
          <w:p w14:paraId="73B12DC3" w14:textId="77777777" w:rsidR="0046498D" w:rsidRPr="00BD031E" w:rsidRDefault="0046498D" w:rsidP="00B160D2">
            <w:pPr>
              <w:snapToGrid w:val="0"/>
              <w:jc w:val="both"/>
              <w:rPr>
                <w:lang w:eastAsia="ar-SA"/>
              </w:rPr>
            </w:pPr>
            <w:r w:rsidRPr="00BD031E">
              <w:t>Заместитель директора</w:t>
            </w:r>
          </w:p>
          <w:p w14:paraId="6F357F62" w14:textId="77777777" w:rsidR="0046498D" w:rsidRPr="00BD031E" w:rsidRDefault="0046498D" w:rsidP="00B160D2">
            <w:pPr>
              <w:jc w:val="both"/>
            </w:pPr>
            <w:r w:rsidRPr="00BD031E">
              <w:t>по учебной работе</w:t>
            </w:r>
          </w:p>
          <w:p w14:paraId="7264C204" w14:textId="77777777" w:rsidR="0046498D" w:rsidRPr="00BD031E" w:rsidRDefault="0046498D" w:rsidP="00B160D2">
            <w:pPr>
              <w:jc w:val="both"/>
            </w:pPr>
          </w:p>
          <w:p w14:paraId="1E74178E" w14:textId="77777777" w:rsidR="0046498D" w:rsidRPr="00BD031E" w:rsidRDefault="0046498D" w:rsidP="00B160D2">
            <w:pPr>
              <w:widowControl w:val="0"/>
              <w:tabs>
                <w:tab w:val="left" w:pos="1134"/>
                <w:tab w:val="left" w:pos="5940"/>
              </w:tabs>
              <w:suppressAutoHyphens/>
              <w:jc w:val="both"/>
              <w:rPr>
                <w:lang w:eastAsia="ar-SA"/>
              </w:rPr>
            </w:pPr>
            <w:r w:rsidRPr="00BD031E">
              <w:t xml:space="preserve">________________ </w:t>
            </w:r>
            <w:proofErr w:type="spellStart"/>
            <w:r w:rsidRPr="00BD031E">
              <w:t>Курмашева</w:t>
            </w:r>
            <w:proofErr w:type="spellEnd"/>
            <w:r w:rsidRPr="00BD031E">
              <w:t xml:space="preserve"> З.З.</w:t>
            </w:r>
          </w:p>
        </w:tc>
      </w:tr>
      <w:tr w:rsidR="0046498D" w:rsidRPr="00BD031E" w14:paraId="57B21C3A" w14:textId="77777777">
        <w:tc>
          <w:tcPr>
            <w:tcW w:w="5137" w:type="dxa"/>
          </w:tcPr>
          <w:p w14:paraId="4A2365F7" w14:textId="77777777" w:rsidR="0046498D" w:rsidRPr="00BD031E" w:rsidRDefault="0046498D" w:rsidP="00B160D2">
            <w:pPr>
              <w:jc w:val="both"/>
              <w:rPr>
                <w:i/>
                <w:lang w:eastAsia="ar-SA"/>
              </w:rPr>
            </w:pPr>
            <w:r w:rsidRPr="00BD031E">
              <w:rPr>
                <w:i/>
              </w:rPr>
              <w:t>Составители:</w:t>
            </w:r>
          </w:p>
          <w:p w14:paraId="4B0B9251" w14:textId="77777777" w:rsidR="00220F44" w:rsidRDefault="00220F44" w:rsidP="00B160D2">
            <w:pPr>
              <w:jc w:val="both"/>
            </w:pPr>
            <w:r>
              <w:t>Дмитриева Е.К.,</w:t>
            </w:r>
          </w:p>
          <w:p w14:paraId="15F9023F" w14:textId="77777777" w:rsidR="00D57A79" w:rsidRPr="00BD031E" w:rsidRDefault="00D57A79" w:rsidP="00B160D2">
            <w:pPr>
              <w:jc w:val="both"/>
            </w:pPr>
            <w:proofErr w:type="spellStart"/>
            <w:r>
              <w:t>Файзулова</w:t>
            </w:r>
            <w:proofErr w:type="spellEnd"/>
            <w:r>
              <w:t xml:space="preserve"> А.И.,</w:t>
            </w:r>
          </w:p>
          <w:p w14:paraId="0CD7F60B" w14:textId="77777777" w:rsidR="0046498D" w:rsidRPr="00BD031E" w:rsidRDefault="0046498D" w:rsidP="00DF48AB">
            <w:pPr>
              <w:jc w:val="both"/>
              <w:rPr>
                <w:lang w:eastAsia="ar-SA"/>
              </w:rPr>
            </w:pPr>
          </w:p>
        </w:tc>
        <w:tc>
          <w:tcPr>
            <w:tcW w:w="4978" w:type="dxa"/>
          </w:tcPr>
          <w:p w14:paraId="5406BE97" w14:textId="77777777" w:rsidR="0046498D" w:rsidRPr="00BD031E" w:rsidRDefault="0046498D" w:rsidP="00B160D2">
            <w:pPr>
              <w:jc w:val="both"/>
            </w:pPr>
            <w:r w:rsidRPr="00BD031E">
              <w:t>преподаватели</w:t>
            </w:r>
          </w:p>
          <w:p w14:paraId="21CA8258" w14:textId="77777777" w:rsidR="0046498D" w:rsidRPr="00BD031E" w:rsidRDefault="0046498D" w:rsidP="00B160D2">
            <w:pPr>
              <w:jc w:val="both"/>
            </w:pPr>
            <w:r w:rsidRPr="00BD031E">
              <w:t>специальных дисциплин УКСИВТ</w:t>
            </w:r>
          </w:p>
          <w:p w14:paraId="70F73B7D" w14:textId="77777777" w:rsidR="0046498D" w:rsidRPr="00BD031E" w:rsidRDefault="0046498D" w:rsidP="00B160D2">
            <w:pPr>
              <w:widowControl w:val="0"/>
              <w:tabs>
                <w:tab w:val="left" w:pos="1134"/>
                <w:tab w:val="left" w:pos="5940"/>
              </w:tabs>
              <w:suppressAutoHyphens/>
              <w:jc w:val="both"/>
              <w:rPr>
                <w:lang w:eastAsia="ar-SA"/>
              </w:rPr>
            </w:pPr>
          </w:p>
        </w:tc>
      </w:tr>
      <w:tr w:rsidR="0046498D" w:rsidRPr="00BD031E" w14:paraId="2E63FBA1" w14:textId="77777777">
        <w:tc>
          <w:tcPr>
            <w:tcW w:w="5137" w:type="dxa"/>
          </w:tcPr>
          <w:p w14:paraId="66F1B39C" w14:textId="77777777" w:rsidR="0046498D" w:rsidRPr="00D57A79" w:rsidRDefault="0046498D" w:rsidP="00B160D2">
            <w:pPr>
              <w:widowControl w:val="0"/>
              <w:tabs>
                <w:tab w:val="left" w:pos="1134"/>
                <w:tab w:val="left" w:pos="5940"/>
              </w:tabs>
              <w:suppressAutoHyphens/>
              <w:jc w:val="both"/>
              <w:rPr>
                <w:highlight w:val="yellow"/>
                <w:lang w:eastAsia="ar-SA"/>
              </w:rPr>
            </w:pPr>
          </w:p>
        </w:tc>
        <w:tc>
          <w:tcPr>
            <w:tcW w:w="4978" w:type="dxa"/>
          </w:tcPr>
          <w:p w14:paraId="61846001" w14:textId="77777777" w:rsidR="0046498D" w:rsidRPr="00D57A79" w:rsidRDefault="0046498D" w:rsidP="00B160D2">
            <w:pPr>
              <w:ind w:right="467"/>
              <w:jc w:val="both"/>
              <w:rPr>
                <w:highlight w:val="yellow"/>
                <w:lang w:eastAsia="ar-SA"/>
              </w:rPr>
            </w:pPr>
          </w:p>
        </w:tc>
      </w:tr>
    </w:tbl>
    <w:p w14:paraId="4CB90D3B" w14:textId="77777777" w:rsidR="00DC3857" w:rsidRPr="00BD031E" w:rsidRDefault="0046498D" w:rsidP="007645AE">
      <w:pPr>
        <w:spacing w:line="480" w:lineRule="auto"/>
        <w:jc w:val="center"/>
        <w:rPr>
          <w:bCs/>
        </w:rPr>
      </w:pPr>
      <w:r w:rsidRPr="00BD031E">
        <w:rPr>
          <w:b/>
          <w:bCs/>
        </w:rPr>
        <w:br w:type="page"/>
      </w:r>
      <w:r w:rsidR="00DC3857" w:rsidRPr="00BD031E">
        <w:rPr>
          <w:bCs/>
        </w:rPr>
        <w:t>СОДЕРЖАНИЕ</w:t>
      </w:r>
    </w:p>
    <w:bookmarkStart w:id="19" w:name="_Toc507621109" w:displacedByCustomXml="next"/>
    <w:bookmarkStart w:id="20" w:name="_Toc507622339" w:displacedByCustomXml="next"/>
    <w:bookmarkStart w:id="21" w:name="_Toc507695125" w:displacedByCustomXml="next"/>
    <w:bookmarkStart w:id="22" w:name="_Toc507699469" w:displacedByCustomXml="next"/>
    <w:sdt>
      <w:sdtPr>
        <w:rPr>
          <w:rFonts w:ascii="Times New Roman" w:eastAsia="Times New Roman" w:hAnsi="Times New Roman" w:cs="Times New Roman"/>
          <w:color w:val="auto"/>
          <w:sz w:val="28"/>
          <w:szCs w:val="28"/>
        </w:rPr>
        <w:id w:val="236992912"/>
        <w:docPartObj>
          <w:docPartGallery w:val="Table of Contents"/>
          <w:docPartUnique/>
        </w:docPartObj>
      </w:sdtPr>
      <w:sdtEndPr>
        <w:rPr>
          <w:bCs/>
        </w:rPr>
      </w:sdtEndPr>
      <w:sdtContent>
        <w:p w14:paraId="723D5DAF" w14:textId="77777777" w:rsidR="007645AE" w:rsidRPr="007645AE" w:rsidRDefault="007645AE" w:rsidP="007645AE">
          <w:pPr>
            <w:pStyle w:val="aff9"/>
            <w:tabs>
              <w:tab w:val="right" w:pos="9638"/>
            </w:tabs>
            <w:spacing w:before="0" w:line="360" w:lineRule="auto"/>
            <w:rPr>
              <w:rFonts w:ascii="Times New Roman" w:eastAsiaTheme="minorEastAsia" w:hAnsi="Times New Roman" w:cs="Times New Roman"/>
              <w:bCs/>
              <w:caps/>
              <w:noProof/>
              <w:color w:val="auto"/>
              <w:sz w:val="28"/>
              <w:szCs w:val="28"/>
            </w:rPr>
          </w:pPr>
          <w:r w:rsidRPr="007645AE">
            <w:rPr>
              <w:rFonts w:ascii="Times New Roman" w:hAnsi="Times New Roman" w:cs="Times New Roman"/>
              <w:color w:val="auto"/>
              <w:sz w:val="28"/>
              <w:szCs w:val="28"/>
            </w:rPr>
            <w:fldChar w:fldCharType="begin"/>
          </w:r>
          <w:r w:rsidRPr="007645AE">
            <w:rPr>
              <w:rFonts w:ascii="Times New Roman" w:hAnsi="Times New Roman" w:cs="Times New Roman"/>
              <w:color w:val="auto"/>
              <w:sz w:val="28"/>
              <w:szCs w:val="28"/>
            </w:rPr>
            <w:instrText xml:space="preserve"> TOC \o "1-3" \h \z \u </w:instrText>
          </w:r>
          <w:r w:rsidRPr="007645AE">
            <w:rPr>
              <w:rFonts w:ascii="Times New Roman" w:hAnsi="Times New Roman" w:cs="Times New Roman"/>
              <w:color w:val="auto"/>
              <w:sz w:val="28"/>
              <w:szCs w:val="28"/>
            </w:rPr>
            <w:fldChar w:fldCharType="separate"/>
          </w:r>
          <w:hyperlink w:anchor="_Toc191291236" w:history="1">
            <w:r w:rsidRPr="007645AE">
              <w:rPr>
                <w:rStyle w:val="af2"/>
                <w:rFonts w:ascii="Times New Roman" w:hAnsi="Times New Roman" w:cs="Times New Roman"/>
                <w:noProof/>
                <w:color w:val="auto"/>
                <w:sz w:val="28"/>
                <w:szCs w:val="28"/>
              </w:rPr>
              <w:t>Введение</w:t>
            </w:r>
            <w:r w:rsidRPr="007645AE">
              <w:rPr>
                <w:rFonts w:ascii="Times New Roman" w:hAnsi="Times New Roman" w:cs="Times New Roman"/>
                <w:noProof/>
                <w:webHidden/>
                <w:color w:val="auto"/>
                <w:sz w:val="28"/>
                <w:szCs w:val="28"/>
              </w:rPr>
              <w:tab/>
            </w:r>
            <w:r w:rsidRPr="007645AE">
              <w:rPr>
                <w:rFonts w:ascii="Times New Roman" w:hAnsi="Times New Roman" w:cs="Times New Roman"/>
                <w:noProof/>
                <w:webHidden/>
                <w:color w:val="auto"/>
                <w:sz w:val="28"/>
                <w:szCs w:val="28"/>
              </w:rPr>
              <w:fldChar w:fldCharType="begin"/>
            </w:r>
            <w:r w:rsidRPr="007645AE">
              <w:rPr>
                <w:rFonts w:ascii="Times New Roman" w:hAnsi="Times New Roman" w:cs="Times New Roman"/>
                <w:noProof/>
                <w:webHidden/>
                <w:color w:val="auto"/>
                <w:sz w:val="28"/>
                <w:szCs w:val="28"/>
              </w:rPr>
              <w:instrText xml:space="preserve"> PAGEREF _Toc191291236 \h </w:instrText>
            </w:r>
            <w:r w:rsidRPr="007645AE">
              <w:rPr>
                <w:rFonts w:ascii="Times New Roman" w:hAnsi="Times New Roman" w:cs="Times New Roman"/>
                <w:noProof/>
                <w:webHidden/>
                <w:color w:val="auto"/>
                <w:sz w:val="28"/>
                <w:szCs w:val="28"/>
              </w:rPr>
            </w:r>
            <w:r w:rsidRPr="007645AE">
              <w:rPr>
                <w:rFonts w:ascii="Times New Roman" w:hAnsi="Times New Roman" w:cs="Times New Roman"/>
                <w:noProof/>
                <w:webHidden/>
                <w:color w:val="auto"/>
                <w:sz w:val="28"/>
                <w:szCs w:val="28"/>
              </w:rPr>
              <w:fldChar w:fldCharType="separate"/>
            </w:r>
            <w:r w:rsidRPr="007645AE">
              <w:rPr>
                <w:rFonts w:ascii="Times New Roman" w:hAnsi="Times New Roman" w:cs="Times New Roman"/>
                <w:noProof/>
                <w:webHidden/>
                <w:color w:val="auto"/>
                <w:sz w:val="28"/>
                <w:szCs w:val="28"/>
              </w:rPr>
              <w:t>5</w:t>
            </w:r>
            <w:r w:rsidRPr="007645AE">
              <w:rPr>
                <w:rFonts w:ascii="Times New Roman" w:hAnsi="Times New Roman" w:cs="Times New Roman"/>
                <w:noProof/>
                <w:webHidden/>
                <w:color w:val="auto"/>
                <w:sz w:val="28"/>
                <w:szCs w:val="28"/>
              </w:rPr>
              <w:fldChar w:fldCharType="end"/>
            </w:r>
          </w:hyperlink>
        </w:p>
        <w:p w14:paraId="373FE6D4" w14:textId="77777777" w:rsidR="007645AE" w:rsidRPr="007645AE" w:rsidRDefault="0076697D" w:rsidP="007645AE">
          <w:pPr>
            <w:pStyle w:val="12"/>
            <w:tabs>
              <w:tab w:val="right" w:leader="dot" w:pos="9628"/>
            </w:tabs>
            <w:spacing w:before="0" w:line="360" w:lineRule="auto"/>
            <w:rPr>
              <w:rFonts w:ascii="Times New Roman" w:eastAsiaTheme="minorEastAsia" w:hAnsi="Times New Roman"/>
              <w:b w:val="0"/>
              <w:bCs w:val="0"/>
              <w:caps w:val="0"/>
              <w:noProof/>
              <w:sz w:val="28"/>
              <w:szCs w:val="28"/>
            </w:rPr>
          </w:pPr>
          <w:hyperlink w:anchor="_Toc191291237" w:history="1">
            <w:r w:rsidR="007645AE" w:rsidRPr="007645AE">
              <w:rPr>
                <w:rStyle w:val="af2"/>
                <w:rFonts w:ascii="Times New Roman" w:eastAsia="MS Mincho" w:hAnsi="Times New Roman"/>
                <w:b w:val="0"/>
                <w:caps w:val="0"/>
                <w:noProof/>
                <w:color w:val="auto"/>
                <w:sz w:val="28"/>
                <w:szCs w:val="28"/>
              </w:rPr>
              <w:t>1 Пояснительная записка</w:t>
            </w:r>
            <w:r w:rsidR="007645AE" w:rsidRPr="007645AE">
              <w:rPr>
                <w:rFonts w:ascii="Times New Roman" w:hAnsi="Times New Roman"/>
                <w:b w:val="0"/>
                <w:caps w:val="0"/>
                <w:noProof/>
                <w:webHidden/>
                <w:sz w:val="28"/>
                <w:szCs w:val="28"/>
              </w:rPr>
              <w:tab/>
            </w:r>
            <w:r w:rsidR="007645AE" w:rsidRPr="007645AE">
              <w:rPr>
                <w:rFonts w:ascii="Times New Roman" w:hAnsi="Times New Roman"/>
                <w:b w:val="0"/>
                <w:noProof/>
                <w:webHidden/>
                <w:sz w:val="28"/>
                <w:szCs w:val="28"/>
              </w:rPr>
              <w:fldChar w:fldCharType="begin"/>
            </w:r>
            <w:r w:rsidR="007645AE" w:rsidRPr="007645AE">
              <w:rPr>
                <w:rFonts w:ascii="Times New Roman" w:hAnsi="Times New Roman"/>
                <w:b w:val="0"/>
                <w:noProof/>
                <w:webHidden/>
                <w:sz w:val="28"/>
                <w:szCs w:val="28"/>
              </w:rPr>
              <w:instrText xml:space="preserve"> PAGEREF _Toc191291237 \h </w:instrText>
            </w:r>
            <w:r w:rsidR="007645AE" w:rsidRPr="007645AE">
              <w:rPr>
                <w:rFonts w:ascii="Times New Roman" w:hAnsi="Times New Roman"/>
                <w:b w:val="0"/>
                <w:noProof/>
                <w:webHidden/>
                <w:sz w:val="28"/>
                <w:szCs w:val="28"/>
              </w:rPr>
            </w:r>
            <w:r w:rsidR="007645AE" w:rsidRPr="007645AE">
              <w:rPr>
                <w:rFonts w:ascii="Times New Roman" w:hAnsi="Times New Roman"/>
                <w:b w:val="0"/>
                <w:noProof/>
                <w:webHidden/>
                <w:sz w:val="28"/>
                <w:szCs w:val="28"/>
              </w:rPr>
              <w:fldChar w:fldCharType="separate"/>
            </w:r>
            <w:r w:rsidR="007645AE" w:rsidRPr="007645AE">
              <w:rPr>
                <w:rFonts w:ascii="Times New Roman" w:hAnsi="Times New Roman"/>
                <w:b w:val="0"/>
                <w:caps w:val="0"/>
                <w:noProof/>
                <w:webHidden/>
                <w:sz w:val="28"/>
                <w:szCs w:val="28"/>
              </w:rPr>
              <w:t>6</w:t>
            </w:r>
            <w:r w:rsidR="007645AE" w:rsidRPr="007645AE">
              <w:rPr>
                <w:rFonts w:ascii="Times New Roman" w:hAnsi="Times New Roman"/>
                <w:b w:val="0"/>
                <w:noProof/>
                <w:webHidden/>
                <w:sz w:val="28"/>
                <w:szCs w:val="28"/>
              </w:rPr>
              <w:fldChar w:fldCharType="end"/>
            </w:r>
          </w:hyperlink>
        </w:p>
        <w:p w14:paraId="29872E5B" w14:textId="77777777" w:rsidR="007645AE" w:rsidRPr="007645AE" w:rsidRDefault="0076697D" w:rsidP="007645AE">
          <w:pPr>
            <w:pStyle w:val="32"/>
            <w:tabs>
              <w:tab w:val="right" w:leader="dot" w:pos="9628"/>
            </w:tabs>
            <w:spacing w:line="360" w:lineRule="auto"/>
            <w:ind w:left="0"/>
            <w:rPr>
              <w:rFonts w:ascii="Times New Roman" w:eastAsiaTheme="minorEastAsia" w:hAnsi="Times New Roman"/>
              <w:noProof/>
              <w:sz w:val="28"/>
              <w:szCs w:val="28"/>
            </w:rPr>
          </w:pPr>
          <w:hyperlink w:anchor="_Toc191291238" w:history="1">
            <w:r w:rsidR="007645AE" w:rsidRPr="007645AE">
              <w:rPr>
                <w:rStyle w:val="af2"/>
                <w:rFonts w:ascii="Times New Roman" w:eastAsia="MS Mincho" w:hAnsi="Times New Roman"/>
                <w:noProof/>
                <w:color w:val="auto"/>
                <w:sz w:val="28"/>
                <w:szCs w:val="28"/>
              </w:rPr>
              <w:t>1.1 Область применения</w:t>
            </w:r>
            <w:r w:rsidR="007645AE" w:rsidRPr="007645AE">
              <w:rPr>
                <w:rFonts w:ascii="Times New Roman" w:hAnsi="Times New Roman"/>
                <w:noProof/>
                <w:webHidden/>
                <w:sz w:val="28"/>
                <w:szCs w:val="28"/>
              </w:rPr>
              <w:tab/>
            </w:r>
            <w:r w:rsidR="007645AE" w:rsidRPr="007645AE">
              <w:rPr>
                <w:rFonts w:ascii="Times New Roman" w:hAnsi="Times New Roman"/>
                <w:noProof/>
                <w:webHidden/>
                <w:sz w:val="28"/>
                <w:szCs w:val="28"/>
              </w:rPr>
              <w:fldChar w:fldCharType="begin"/>
            </w:r>
            <w:r w:rsidR="007645AE" w:rsidRPr="007645AE">
              <w:rPr>
                <w:rFonts w:ascii="Times New Roman" w:hAnsi="Times New Roman"/>
                <w:noProof/>
                <w:webHidden/>
                <w:sz w:val="28"/>
                <w:szCs w:val="28"/>
              </w:rPr>
              <w:instrText xml:space="preserve"> PAGEREF _Toc191291238 \h </w:instrText>
            </w:r>
            <w:r w:rsidR="007645AE" w:rsidRPr="007645AE">
              <w:rPr>
                <w:rFonts w:ascii="Times New Roman" w:hAnsi="Times New Roman"/>
                <w:noProof/>
                <w:webHidden/>
                <w:sz w:val="28"/>
                <w:szCs w:val="28"/>
              </w:rPr>
            </w:r>
            <w:r w:rsidR="007645AE" w:rsidRPr="007645AE">
              <w:rPr>
                <w:rFonts w:ascii="Times New Roman" w:hAnsi="Times New Roman"/>
                <w:noProof/>
                <w:webHidden/>
                <w:sz w:val="28"/>
                <w:szCs w:val="28"/>
              </w:rPr>
              <w:fldChar w:fldCharType="separate"/>
            </w:r>
            <w:r w:rsidR="007645AE" w:rsidRPr="007645AE">
              <w:rPr>
                <w:rFonts w:ascii="Times New Roman" w:hAnsi="Times New Roman"/>
                <w:noProof/>
                <w:webHidden/>
                <w:sz w:val="28"/>
                <w:szCs w:val="28"/>
              </w:rPr>
              <w:t>6</w:t>
            </w:r>
            <w:r w:rsidR="007645AE" w:rsidRPr="007645AE">
              <w:rPr>
                <w:rFonts w:ascii="Times New Roman" w:hAnsi="Times New Roman"/>
                <w:noProof/>
                <w:webHidden/>
                <w:sz w:val="28"/>
                <w:szCs w:val="28"/>
              </w:rPr>
              <w:fldChar w:fldCharType="end"/>
            </w:r>
          </w:hyperlink>
        </w:p>
        <w:p w14:paraId="420A1CA5" w14:textId="77777777" w:rsidR="007645AE" w:rsidRPr="007645AE" w:rsidRDefault="0076697D" w:rsidP="007645AE">
          <w:pPr>
            <w:pStyle w:val="32"/>
            <w:tabs>
              <w:tab w:val="right" w:leader="dot" w:pos="9628"/>
            </w:tabs>
            <w:spacing w:line="360" w:lineRule="auto"/>
            <w:ind w:left="0"/>
            <w:rPr>
              <w:rFonts w:ascii="Times New Roman" w:eastAsiaTheme="minorEastAsia" w:hAnsi="Times New Roman"/>
              <w:noProof/>
              <w:sz w:val="28"/>
              <w:szCs w:val="28"/>
            </w:rPr>
          </w:pPr>
          <w:hyperlink w:anchor="_Toc191291239" w:history="1">
            <w:r w:rsidR="007645AE" w:rsidRPr="007645AE">
              <w:rPr>
                <w:rStyle w:val="af2"/>
                <w:rFonts w:ascii="Times New Roman" w:eastAsia="MS Mincho" w:hAnsi="Times New Roman"/>
                <w:noProof/>
                <w:color w:val="auto"/>
                <w:sz w:val="28"/>
                <w:szCs w:val="28"/>
              </w:rPr>
              <w:t>1.2 Цели и задачи курсового проектирования</w:t>
            </w:r>
            <w:r w:rsidR="007645AE" w:rsidRPr="007645AE">
              <w:rPr>
                <w:rFonts w:ascii="Times New Roman" w:hAnsi="Times New Roman"/>
                <w:noProof/>
                <w:webHidden/>
                <w:sz w:val="28"/>
                <w:szCs w:val="28"/>
              </w:rPr>
              <w:tab/>
            </w:r>
            <w:r w:rsidR="007645AE" w:rsidRPr="007645AE">
              <w:rPr>
                <w:rFonts w:ascii="Times New Roman" w:hAnsi="Times New Roman"/>
                <w:noProof/>
                <w:webHidden/>
                <w:sz w:val="28"/>
                <w:szCs w:val="28"/>
              </w:rPr>
              <w:fldChar w:fldCharType="begin"/>
            </w:r>
            <w:r w:rsidR="007645AE" w:rsidRPr="007645AE">
              <w:rPr>
                <w:rFonts w:ascii="Times New Roman" w:hAnsi="Times New Roman"/>
                <w:noProof/>
                <w:webHidden/>
                <w:sz w:val="28"/>
                <w:szCs w:val="28"/>
              </w:rPr>
              <w:instrText xml:space="preserve"> PAGEREF _Toc191291239 \h </w:instrText>
            </w:r>
            <w:r w:rsidR="007645AE" w:rsidRPr="007645AE">
              <w:rPr>
                <w:rFonts w:ascii="Times New Roman" w:hAnsi="Times New Roman"/>
                <w:noProof/>
                <w:webHidden/>
                <w:sz w:val="28"/>
                <w:szCs w:val="28"/>
              </w:rPr>
            </w:r>
            <w:r w:rsidR="007645AE" w:rsidRPr="007645AE">
              <w:rPr>
                <w:rFonts w:ascii="Times New Roman" w:hAnsi="Times New Roman"/>
                <w:noProof/>
                <w:webHidden/>
                <w:sz w:val="28"/>
                <w:szCs w:val="28"/>
              </w:rPr>
              <w:fldChar w:fldCharType="separate"/>
            </w:r>
            <w:r w:rsidR="007645AE" w:rsidRPr="007645AE">
              <w:rPr>
                <w:rFonts w:ascii="Times New Roman" w:hAnsi="Times New Roman"/>
                <w:noProof/>
                <w:webHidden/>
                <w:sz w:val="28"/>
                <w:szCs w:val="28"/>
              </w:rPr>
              <w:t>6</w:t>
            </w:r>
            <w:r w:rsidR="007645AE" w:rsidRPr="007645AE">
              <w:rPr>
                <w:rFonts w:ascii="Times New Roman" w:hAnsi="Times New Roman"/>
                <w:noProof/>
                <w:webHidden/>
                <w:sz w:val="28"/>
                <w:szCs w:val="28"/>
              </w:rPr>
              <w:fldChar w:fldCharType="end"/>
            </w:r>
          </w:hyperlink>
        </w:p>
        <w:p w14:paraId="18F9B9A4" w14:textId="77777777" w:rsidR="007645AE" w:rsidRPr="007645AE" w:rsidRDefault="0076697D" w:rsidP="007645AE">
          <w:pPr>
            <w:pStyle w:val="32"/>
            <w:tabs>
              <w:tab w:val="right" w:leader="dot" w:pos="9628"/>
            </w:tabs>
            <w:spacing w:line="360" w:lineRule="auto"/>
            <w:ind w:left="0"/>
            <w:rPr>
              <w:rFonts w:ascii="Times New Roman" w:eastAsiaTheme="minorEastAsia" w:hAnsi="Times New Roman"/>
              <w:noProof/>
              <w:sz w:val="28"/>
              <w:szCs w:val="28"/>
            </w:rPr>
          </w:pPr>
          <w:hyperlink w:anchor="_Toc191291240" w:history="1">
            <w:r w:rsidR="007645AE" w:rsidRPr="007645AE">
              <w:rPr>
                <w:rStyle w:val="af2"/>
                <w:rFonts w:ascii="Times New Roman" w:eastAsia="MS Mincho" w:hAnsi="Times New Roman"/>
                <w:noProof/>
                <w:color w:val="auto"/>
                <w:sz w:val="28"/>
                <w:szCs w:val="28"/>
              </w:rPr>
              <w:t>1.3 Требования к результатам курсового проектирования</w:t>
            </w:r>
            <w:r w:rsidR="007645AE" w:rsidRPr="007645AE">
              <w:rPr>
                <w:rFonts w:ascii="Times New Roman" w:hAnsi="Times New Roman"/>
                <w:noProof/>
                <w:webHidden/>
                <w:sz w:val="28"/>
                <w:szCs w:val="28"/>
              </w:rPr>
              <w:tab/>
            </w:r>
            <w:r w:rsidR="007645AE" w:rsidRPr="007645AE">
              <w:rPr>
                <w:rFonts w:ascii="Times New Roman" w:hAnsi="Times New Roman"/>
                <w:noProof/>
                <w:webHidden/>
                <w:sz w:val="28"/>
                <w:szCs w:val="28"/>
              </w:rPr>
              <w:fldChar w:fldCharType="begin"/>
            </w:r>
            <w:r w:rsidR="007645AE" w:rsidRPr="007645AE">
              <w:rPr>
                <w:rFonts w:ascii="Times New Roman" w:hAnsi="Times New Roman"/>
                <w:noProof/>
                <w:webHidden/>
                <w:sz w:val="28"/>
                <w:szCs w:val="28"/>
              </w:rPr>
              <w:instrText xml:space="preserve"> PAGEREF _Toc191291240 \h </w:instrText>
            </w:r>
            <w:r w:rsidR="007645AE" w:rsidRPr="007645AE">
              <w:rPr>
                <w:rFonts w:ascii="Times New Roman" w:hAnsi="Times New Roman"/>
                <w:noProof/>
                <w:webHidden/>
                <w:sz w:val="28"/>
                <w:szCs w:val="28"/>
              </w:rPr>
            </w:r>
            <w:r w:rsidR="007645AE" w:rsidRPr="007645AE">
              <w:rPr>
                <w:rFonts w:ascii="Times New Roman" w:hAnsi="Times New Roman"/>
                <w:noProof/>
                <w:webHidden/>
                <w:sz w:val="28"/>
                <w:szCs w:val="28"/>
              </w:rPr>
              <w:fldChar w:fldCharType="separate"/>
            </w:r>
            <w:r w:rsidR="007645AE" w:rsidRPr="007645AE">
              <w:rPr>
                <w:rFonts w:ascii="Times New Roman" w:hAnsi="Times New Roman"/>
                <w:noProof/>
                <w:webHidden/>
                <w:sz w:val="28"/>
                <w:szCs w:val="28"/>
              </w:rPr>
              <w:t>7</w:t>
            </w:r>
            <w:r w:rsidR="007645AE" w:rsidRPr="007645AE">
              <w:rPr>
                <w:rFonts w:ascii="Times New Roman" w:hAnsi="Times New Roman"/>
                <w:noProof/>
                <w:webHidden/>
                <w:sz w:val="28"/>
                <w:szCs w:val="28"/>
              </w:rPr>
              <w:fldChar w:fldCharType="end"/>
            </w:r>
          </w:hyperlink>
        </w:p>
        <w:p w14:paraId="3F5377EF" w14:textId="77777777" w:rsidR="007645AE" w:rsidRPr="007645AE" w:rsidRDefault="0076697D" w:rsidP="007645AE">
          <w:pPr>
            <w:pStyle w:val="12"/>
            <w:tabs>
              <w:tab w:val="right" w:leader="dot" w:pos="9628"/>
            </w:tabs>
            <w:spacing w:before="0" w:line="360" w:lineRule="auto"/>
            <w:rPr>
              <w:rFonts w:ascii="Times New Roman" w:eastAsiaTheme="minorEastAsia" w:hAnsi="Times New Roman"/>
              <w:b w:val="0"/>
              <w:bCs w:val="0"/>
              <w:caps w:val="0"/>
              <w:noProof/>
              <w:sz w:val="28"/>
              <w:szCs w:val="28"/>
            </w:rPr>
          </w:pPr>
          <w:hyperlink w:anchor="_Toc191291241" w:history="1">
            <w:r w:rsidR="007645AE" w:rsidRPr="007645AE">
              <w:rPr>
                <w:rStyle w:val="af2"/>
                <w:rFonts w:ascii="Times New Roman" w:eastAsia="MS Mincho" w:hAnsi="Times New Roman"/>
                <w:b w:val="0"/>
                <w:caps w:val="0"/>
                <w:noProof/>
                <w:color w:val="auto"/>
                <w:sz w:val="28"/>
                <w:szCs w:val="28"/>
              </w:rPr>
              <w:t>2 Порядок выполнения курсового проекта</w:t>
            </w:r>
            <w:r w:rsidR="007645AE" w:rsidRPr="007645AE">
              <w:rPr>
                <w:rFonts w:ascii="Times New Roman" w:hAnsi="Times New Roman"/>
                <w:b w:val="0"/>
                <w:caps w:val="0"/>
                <w:noProof/>
                <w:webHidden/>
                <w:sz w:val="28"/>
                <w:szCs w:val="28"/>
              </w:rPr>
              <w:tab/>
            </w:r>
            <w:r w:rsidR="007645AE" w:rsidRPr="007645AE">
              <w:rPr>
                <w:rFonts w:ascii="Times New Roman" w:hAnsi="Times New Roman"/>
                <w:b w:val="0"/>
                <w:noProof/>
                <w:webHidden/>
                <w:sz w:val="28"/>
                <w:szCs w:val="28"/>
              </w:rPr>
              <w:fldChar w:fldCharType="begin"/>
            </w:r>
            <w:r w:rsidR="007645AE" w:rsidRPr="007645AE">
              <w:rPr>
                <w:rFonts w:ascii="Times New Roman" w:hAnsi="Times New Roman"/>
                <w:b w:val="0"/>
                <w:noProof/>
                <w:webHidden/>
                <w:sz w:val="28"/>
                <w:szCs w:val="28"/>
              </w:rPr>
              <w:instrText xml:space="preserve"> PAGEREF _Toc191291241 \h </w:instrText>
            </w:r>
            <w:r w:rsidR="007645AE" w:rsidRPr="007645AE">
              <w:rPr>
                <w:rFonts w:ascii="Times New Roman" w:hAnsi="Times New Roman"/>
                <w:b w:val="0"/>
                <w:noProof/>
                <w:webHidden/>
                <w:sz w:val="28"/>
                <w:szCs w:val="28"/>
              </w:rPr>
            </w:r>
            <w:r w:rsidR="007645AE" w:rsidRPr="007645AE">
              <w:rPr>
                <w:rFonts w:ascii="Times New Roman" w:hAnsi="Times New Roman"/>
                <w:b w:val="0"/>
                <w:noProof/>
                <w:webHidden/>
                <w:sz w:val="28"/>
                <w:szCs w:val="28"/>
              </w:rPr>
              <w:fldChar w:fldCharType="separate"/>
            </w:r>
            <w:r w:rsidR="007645AE" w:rsidRPr="007645AE">
              <w:rPr>
                <w:rFonts w:ascii="Times New Roman" w:hAnsi="Times New Roman"/>
                <w:b w:val="0"/>
                <w:caps w:val="0"/>
                <w:noProof/>
                <w:webHidden/>
                <w:sz w:val="28"/>
                <w:szCs w:val="28"/>
              </w:rPr>
              <w:t>10</w:t>
            </w:r>
            <w:r w:rsidR="007645AE" w:rsidRPr="007645AE">
              <w:rPr>
                <w:rFonts w:ascii="Times New Roman" w:hAnsi="Times New Roman"/>
                <w:b w:val="0"/>
                <w:noProof/>
                <w:webHidden/>
                <w:sz w:val="28"/>
                <w:szCs w:val="28"/>
              </w:rPr>
              <w:fldChar w:fldCharType="end"/>
            </w:r>
          </w:hyperlink>
        </w:p>
        <w:p w14:paraId="002CDDE0" w14:textId="77777777" w:rsidR="007645AE" w:rsidRPr="007645AE" w:rsidRDefault="0076697D" w:rsidP="007645AE">
          <w:pPr>
            <w:pStyle w:val="12"/>
            <w:tabs>
              <w:tab w:val="right" w:leader="dot" w:pos="9628"/>
            </w:tabs>
            <w:spacing w:before="0" w:line="360" w:lineRule="auto"/>
            <w:rPr>
              <w:rFonts w:ascii="Times New Roman" w:eastAsiaTheme="minorEastAsia" w:hAnsi="Times New Roman"/>
              <w:b w:val="0"/>
              <w:bCs w:val="0"/>
              <w:caps w:val="0"/>
              <w:noProof/>
              <w:sz w:val="28"/>
              <w:szCs w:val="28"/>
            </w:rPr>
          </w:pPr>
          <w:hyperlink w:anchor="_Toc191291242" w:history="1">
            <w:r w:rsidR="007645AE" w:rsidRPr="007645AE">
              <w:rPr>
                <w:rStyle w:val="af2"/>
                <w:rFonts w:ascii="Times New Roman" w:eastAsia="MS Mincho" w:hAnsi="Times New Roman"/>
                <w:b w:val="0"/>
                <w:caps w:val="0"/>
                <w:noProof/>
                <w:color w:val="auto"/>
                <w:sz w:val="28"/>
                <w:szCs w:val="28"/>
              </w:rPr>
              <w:t>3 Рекомендации по содержанию курсового проекта</w:t>
            </w:r>
            <w:r w:rsidR="007645AE" w:rsidRPr="007645AE">
              <w:rPr>
                <w:rFonts w:ascii="Times New Roman" w:hAnsi="Times New Roman"/>
                <w:b w:val="0"/>
                <w:caps w:val="0"/>
                <w:noProof/>
                <w:webHidden/>
                <w:sz w:val="28"/>
                <w:szCs w:val="28"/>
              </w:rPr>
              <w:tab/>
            </w:r>
            <w:r w:rsidR="007645AE" w:rsidRPr="007645AE">
              <w:rPr>
                <w:rFonts w:ascii="Times New Roman" w:hAnsi="Times New Roman"/>
                <w:b w:val="0"/>
                <w:noProof/>
                <w:webHidden/>
                <w:sz w:val="28"/>
                <w:szCs w:val="28"/>
              </w:rPr>
              <w:fldChar w:fldCharType="begin"/>
            </w:r>
            <w:r w:rsidR="007645AE" w:rsidRPr="007645AE">
              <w:rPr>
                <w:rFonts w:ascii="Times New Roman" w:hAnsi="Times New Roman"/>
                <w:b w:val="0"/>
                <w:noProof/>
                <w:webHidden/>
                <w:sz w:val="28"/>
                <w:szCs w:val="28"/>
              </w:rPr>
              <w:instrText xml:space="preserve"> PAGEREF _Toc191291242 \h </w:instrText>
            </w:r>
            <w:r w:rsidR="007645AE" w:rsidRPr="007645AE">
              <w:rPr>
                <w:rFonts w:ascii="Times New Roman" w:hAnsi="Times New Roman"/>
                <w:b w:val="0"/>
                <w:noProof/>
                <w:webHidden/>
                <w:sz w:val="28"/>
                <w:szCs w:val="28"/>
              </w:rPr>
            </w:r>
            <w:r w:rsidR="007645AE" w:rsidRPr="007645AE">
              <w:rPr>
                <w:rFonts w:ascii="Times New Roman" w:hAnsi="Times New Roman"/>
                <w:b w:val="0"/>
                <w:noProof/>
                <w:webHidden/>
                <w:sz w:val="28"/>
                <w:szCs w:val="28"/>
              </w:rPr>
              <w:fldChar w:fldCharType="separate"/>
            </w:r>
            <w:r w:rsidR="007645AE" w:rsidRPr="007645AE">
              <w:rPr>
                <w:rFonts w:ascii="Times New Roman" w:hAnsi="Times New Roman"/>
                <w:b w:val="0"/>
                <w:caps w:val="0"/>
                <w:noProof/>
                <w:webHidden/>
                <w:sz w:val="28"/>
                <w:szCs w:val="28"/>
              </w:rPr>
              <w:t>15</w:t>
            </w:r>
            <w:r w:rsidR="007645AE" w:rsidRPr="007645AE">
              <w:rPr>
                <w:rFonts w:ascii="Times New Roman" w:hAnsi="Times New Roman"/>
                <w:b w:val="0"/>
                <w:noProof/>
                <w:webHidden/>
                <w:sz w:val="28"/>
                <w:szCs w:val="28"/>
              </w:rPr>
              <w:fldChar w:fldCharType="end"/>
            </w:r>
          </w:hyperlink>
        </w:p>
        <w:p w14:paraId="544889E1" w14:textId="77777777" w:rsidR="007645AE" w:rsidRPr="007645AE" w:rsidRDefault="0076697D" w:rsidP="007645AE">
          <w:pPr>
            <w:pStyle w:val="32"/>
            <w:tabs>
              <w:tab w:val="right" w:leader="dot" w:pos="9628"/>
            </w:tabs>
            <w:spacing w:line="360" w:lineRule="auto"/>
            <w:ind w:left="0"/>
            <w:rPr>
              <w:rFonts w:ascii="Times New Roman" w:eastAsiaTheme="minorEastAsia" w:hAnsi="Times New Roman"/>
              <w:noProof/>
              <w:sz w:val="28"/>
              <w:szCs w:val="28"/>
            </w:rPr>
          </w:pPr>
          <w:hyperlink w:anchor="_Toc191291243" w:history="1">
            <w:r w:rsidR="007645AE" w:rsidRPr="007645AE">
              <w:rPr>
                <w:rStyle w:val="af2"/>
                <w:rFonts w:ascii="Times New Roman" w:eastAsia="MS Mincho" w:hAnsi="Times New Roman"/>
                <w:noProof/>
                <w:color w:val="auto"/>
                <w:sz w:val="28"/>
                <w:szCs w:val="28"/>
              </w:rPr>
              <w:t>3.1 Состав курсового проекта</w:t>
            </w:r>
            <w:r w:rsidR="007645AE" w:rsidRPr="007645AE">
              <w:rPr>
                <w:rFonts w:ascii="Times New Roman" w:hAnsi="Times New Roman"/>
                <w:noProof/>
                <w:webHidden/>
                <w:sz w:val="28"/>
                <w:szCs w:val="28"/>
              </w:rPr>
              <w:tab/>
            </w:r>
            <w:r w:rsidR="007645AE" w:rsidRPr="007645AE">
              <w:rPr>
                <w:rFonts w:ascii="Times New Roman" w:hAnsi="Times New Roman"/>
                <w:noProof/>
                <w:webHidden/>
                <w:sz w:val="28"/>
                <w:szCs w:val="28"/>
              </w:rPr>
              <w:fldChar w:fldCharType="begin"/>
            </w:r>
            <w:r w:rsidR="007645AE" w:rsidRPr="007645AE">
              <w:rPr>
                <w:rFonts w:ascii="Times New Roman" w:hAnsi="Times New Roman"/>
                <w:noProof/>
                <w:webHidden/>
                <w:sz w:val="28"/>
                <w:szCs w:val="28"/>
              </w:rPr>
              <w:instrText xml:space="preserve"> PAGEREF _Toc191291243 \h </w:instrText>
            </w:r>
            <w:r w:rsidR="007645AE" w:rsidRPr="007645AE">
              <w:rPr>
                <w:rFonts w:ascii="Times New Roman" w:hAnsi="Times New Roman"/>
                <w:noProof/>
                <w:webHidden/>
                <w:sz w:val="28"/>
                <w:szCs w:val="28"/>
              </w:rPr>
            </w:r>
            <w:r w:rsidR="007645AE" w:rsidRPr="007645AE">
              <w:rPr>
                <w:rFonts w:ascii="Times New Roman" w:hAnsi="Times New Roman"/>
                <w:noProof/>
                <w:webHidden/>
                <w:sz w:val="28"/>
                <w:szCs w:val="28"/>
              </w:rPr>
              <w:fldChar w:fldCharType="separate"/>
            </w:r>
            <w:r w:rsidR="007645AE" w:rsidRPr="007645AE">
              <w:rPr>
                <w:rFonts w:ascii="Times New Roman" w:hAnsi="Times New Roman"/>
                <w:noProof/>
                <w:webHidden/>
                <w:sz w:val="28"/>
                <w:szCs w:val="28"/>
              </w:rPr>
              <w:t>15</w:t>
            </w:r>
            <w:r w:rsidR="007645AE" w:rsidRPr="007645AE">
              <w:rPr>
                <w:rFonts w:ascii="Times New Roman" w:hAnsi="Times New Roman"/>
                <w:noProof/>
                <w:webHidden/>
                <w:sz w:val="28"/>
                <w:szCs w:val="28"/>
              </w:rPr>
              <w:fldChar w:fldCharType="end"/>
            </w:r>
          </w:hyperlink>
        </w:p>
        <w:p w14:paraId="7DDE5CB8" w14:textId="77777777" w:rsidR="007645AE" w:rsidRPr="007645AE" w:rsidRDefault="0076697D" w:rsidP="007645AE">
          <w:pPr>
            <w:pStyle w:val="32"/>
            <w:tabs>
              <w:tab w:val="right" w:leader="dot" w:pos="9628"/>
            </w:tabs>
            <w:spacing w:line="360" w:lineRule="auto"/>
            <w:ind w:left="0"/>
            <w:rPr>
              <w:rFonts w:ascii="Times New Roman" w:eastAsiaTheme="minorEastAsia" w:hAnsi="Times New Roman"/>
              <w:noProof/>
              <w:sz w:val="28"/>
              <w:szCs w:val="28"/>
            </w:rPr>
          </w:pPr>
          <w:hyperlink w:anchor="_Toc191291244" w:history="1">
            <w:r w:rsidR="007645AE" w:rsidRPr="007645AE">
              <w:rPr>
                <w:rStyle w:val="af2"/>
                <w:rFonts w:ascii="Times New Roman" w:eastAsia="MS Mincho" w:hAnsi="Times New Roman"/>
                <w:noProof/>
                <w:color w:val="auto"/>
                <w:sz w:val="28"/>
                <w:szCs w:val="28"/>
              </w:rPr>
              <w:t>3.2 Состав пояснительной записки курсового проекта</w:t>
            </w:r>
            <w:r w:rsidR="007645AE" w:rsidRPr="007645AE">
              <w:rPr>
                <w:rFonts w:ascii="Times New Roman" w:hAnsi="Times New Roman"/>
                <w:noProof/>
                <w:webHidden/>
                <w:sz w:val="28"/>
                <w:szCs w:val="28"/>
              </w:rPr>
              <w:tab/>
            </w:r>
            <w:r w:rsidR="007645AE" w:rsidRPr="007645AE">
              <w:rPr>
                <w:rFonts w:ascii="Times New Roman" w:hAnsi="Times New Roman"/>
                <w:noProof/>
                <w:webHidden/>
                <w:sz w:val="28"/>
                <w:szCs w:val="28"/>
              </w:rPr>
              <w:fldChar w:fldCharType="begin"/>
            </w:r>
            <w:r w:rsidR="007645AE" w:rsidRPr="007645AE">
              <w:rPr>
                <w:rFonts w:ascii="Times New Roman" w:hAnsi="Times New Roman"/>
                <w:noProof/>
                <w:webHidden/>
                <w:sz w:val="28"/>
                <w:szCs w:val="28"/>
              </w:rPr>
              <w:instrText xml:space="preserve"> PAGEREF _Toc191291244 \h </w:instrText>
            </w:r>
            <w:r w:rsidR="007645AE" w:rsidRPr="007645AE">
              <w:rPr>
                <w:rFonts w:ascii="Times New Roman" w:hAnsi="Times New Roman"/>
                <w:noProof/>
                <w:webHidden/>
                <w:sz w:val="28"/>
                <w:szCs w:val="28"/>
              </w:rPr>
            </w:r>
            <w:r w:rsidR="007645AE" w:rsidRPr="007645AE">
              <w:rPr>
                <w:rFonts w:ascii="Times New Roman" w:hAnsi="Times New Roman"/>
                <w:noProof/>
                <w:webHidden/>
                <w:sz w:val="28"/>
                <w:szCs w:val="28"/>
              </w:rPr>
              <w:fldChar w:fldCharType="separate"/>
            </w:r>
            <w:r w:rsidR="007645AE" w:rsidRPr="007645AE">
              <w:rPr>
                <w:rFonts w:ascii="Times New Roman" w:hAnsi="Times New Roman"/>
                <w:noProof/>
                <w:webHidden/>
                <w:sz w:val="28"/>
                <w:szCs w:val="28"/>
              </w:rPr>
              <w:t>16</w:t>
            </w:r>
            <w:r w:rsidR="007645AE" w:rsidRPr="007645AE">
              <w:rPr>
                <w:rFonts w:ascii="Times New Roman" w:hAnsi="Times New Roman"/>
                <w:noProof/>
                <w:webHidden/>
                <w:sz w:val="28"/>
                <w:szCs w:val="28"/>
              </w:rPr>
              <w:fldChar w:fldCharType="end"/>
            </w:r>
          </w:hyperlink>
        </w:p>
        <w:p w14:paraId="56980138" w14:textId="77777777" w:rsidR="007645AE" w:rsidRPr="007645AE" w:rsidRDefault="0076697D" w:rsidP="007645AE">
          <w:pPr>
            <w:pStyle w:val="27"/>
            <w:tabs>
              <w:tab w:val="right" w:leader="dot" w:pos="9628"/>
            </w:tabs>
            <w:spacing w:before="0" w:line="360" w:lineRule="auto"/>
            <w:rPr>
              <w:rFonts w:ascii="Times New Roman" w:eastAsiaTheme="minorEastAsia" w:hAnsi="Times New Roman"/>
              <w:b w:val="0"/>
              <w:bCs w:val="0"/>
              <w:noProof/>
              <w:sz w:val="28"/>
              <w:szCs w:val="28"/>
            </w:rPr>
          </w:pPr>
          <w:hyperlink w:anchor="_Toc191291245" w:history="1">
            <w:r w:rsidR="007645AE" w:rsidRPr="007645AE">
              <w:rPr>
                <w:rStyle w:val="af2"/>
                <w:rFonts w:ascii="Times New Roman" w:eastAsia="MS Mincho" w:hAnsi="Times New Roman"/>
                <w:b w:val="0"/>
                <w:noProof/>
                <w:color w:val="auto"/>
                <w:sz w:val="28"/>
                <w:szCs w:val="28"/>
              </w:rPr>
              <w:t>4 Требования к оформлению пояснительной записки</w:t>
            </w:r>
            <w:r w:rsidR="007645AE" w:rsidRPr="007645AE">
              <w:rPr>
                <w:rFonts w:ascii="Times New Roman" w:hAnsi="Times New Roman"/>
                <w:b w:val="0"/>
                <w:noProof/>
                <w:webHidden/>
                <w:sz w:val="28"/>
                <w:szCs w:val="28"/>
              </w:rPr>
              <w:tab/>
            </w:r>
            <w:r w:rsidR="007645AE" w:rsidRPr="007645AE">
              <w:rPr>
                <w:rFonts w:ascii="Times New Roman" w:hAnsi="Times New Roman"/>
                <w:b w:val="0"/>
                <w:noProof/>
                <w:webHidden/>
                <w:sz w:val="28"/>
                <w:szCs w:val="28"/>
              </w:rPr>
              <w:fldChar w:fldCharType="begin"/>
            </w:r>
            <w:r w:rsidR="007645AE" w:rsidRPr="007645AE">
              <w:rPr>
                <w:rFonts w:ascii="Times New Roman" w:hAnsi="Times New Roman"/>
                <w:b w:val="0"/>
                <w:noProof/>
                <w:webHidden/>
                <w:sz w:val="28"/>
                <w:szCs w:val="28"/>
              </w:rPr>
              <w:instrText xml:space="preserve"> PAGEREF _Toc191291245 \h </w:instrText>
            </w:r>
            <w:r w:rsidR="007645AE" w:rsidRPr="007645AE">
              <w:rPr>
                <w:rFonts w:ascii="Times New Roman" w:hAnsi="Times New Roman"/>
                <w:b w:val="0"/>
                <w:noProof/>
                <w:webHidden/>
                <w:sz w:val="28"/>
                <w:szCs w:val="28"/>
              </w:rPr>
            </w:r>
            <w:r w:rsidR="007645AE" w:rsidRPr="007645AE">
              <w:rPr>
                <w:rFonts w:ascii="Times New Roman" w:hAnsi="Times New Roman"/>
                <w:b w:val="0"/>
                <w:noProof/>
                <w:webHidden/>
                <w:sz w:val="28"/>
                <w:szCs w:val="28"/>
              </w:rPr>
              <w:fldChar w:fldCharType="separate"/>
            </w:r>
            <w:r w:rsidR="007645AE" w:rsidRPr="007645AE">
              <w:rPr>
                <w:rFonts w:ascii="Times New Roman" w:hAnsi="Times New Roman"/>
                <w:b w:val="0"/>
                <w:noProof/>
                <w:webHidden/>
                <w:sz w:val="28"/>
                <w:szCs w:val="28"/>
              </w:rPr>
              <w:t>37</w:t>
            </w:r>
            <w:r w:rsidR="007645AE" w:rsidRPr="007645AE">
              <w:rPr>
                <w:rFonts w:ascii="Times New Roman" w:hAnsi="Times New Roman"/>
                <w:b w:val="0"/>
                <w:noProof/>
                <w:webHidden/>
                <w:sz w:val="28"/>
                <w:szCs w:val="28"/>
              </w:rPr>
              <w:fldChar w:fldCharType="end"/>
            </w:r>
          </w:hyperlink>
        </w:p>
        <w:p w14:paraId="20739D48" w14:textId="77777777" w:rsidR="007645AE" w:rsidRPr="007645AE" w:rsidRDefault="0076697D" w:rsidP="007645AE">
          <w:pPr>
            <w:pStyle w:val="32"/>
            <w:tabs>
              <w:tab w:val="right" w:leader="dot" w:pos="9628"/>
            </w:tabs>
            <w:spacing w:line="360" w:lineRule="auto"/>
            <w:ind w:left="0"/>
            <w:rPr>
              <w:rFonts w:ascii="Times New Roman" w:eastAsiaTheme="minorEastAsia" w:hAnsi="Times New Roman"/>
              <w:noProof/>
              <w:sz w:val="28"/>
              <w:szCs w:val="28"/>
            </w:rPr>
          </w:pPr>
          <w:hyperlink w:anchor="_Toc191291246" w:history="1">
            <w:r w:rsidR="007645AE" w:rsidRPr="007645AE">
              <w:rPr>
                <w:rStyle w:val="af2"/>
                <w:rFonts w:ascii="Times New Roman" w:eastAsia="MS Mincho" w:hAnsi="Times New Roman"/>
                <w:noProof/>
                <w:color w:val="auto"/>
                <w:sz w:val="28"/>
                <w:szCs w:val="28"/>
              </w:rPr>
              <w:t>4.1 Общие требования</w:t>
            </w:r>
            <w:r w:rsidR="007645AE" w:rsidRPr="007645AE">
              <w:rPr>
                <w:rFonts w:ascii="Times New Roman" w:hAnsi="Times New Roman"/>
                <w:noProof/>
                <w:webHidden/>
                <w:sz w:val="28"/>
                <w:szCs w:val="28"/>
              </w:rPr>
              <w:tab/>
            </w:r>
            <w:r w:rsidR="007645AE" w:rsidRPr="007645AE">
              <w:rPr>
                <w:rFonts w:ascii="Times New Roman" w:hAnsi="Times New Roman"/>
                <w:noProof/>
                <w:webHidden/>
                <w:sz w:val="28"/>
                <w:szCs w:val="28"/>
              </w:rPr>
              <w:fldChar w:fldCharType="begin"/>
            </w:r>
            <w:r w:rsidR="007645AE" w:rsidRPr="007645AE">
              <w:rPr>
                <w:rFonts w:ascii="Times New Roman" w:hAnsi="Times New Roman"/>
                <w:noProof/>
                <w:webHidden/>
                <w:sz w:val="28"/>
                <w:szCs w:val="28"/>
              </w:rPr>
              <w:instrText xml:space="preserve"> PAGEREF _Toc191291246 \h </w:instrText>
            </w:r>
            <w:r w:rsidR="007645AE" w:rsidRPr="007645AE">
              <w:rPr>
                <w:rFonts w:ascii="Times New Roman" w:hAnsi="Times New Roman"/>
                <w:noProof/>
                <w:webHidden/>
                <w:sz w:val="28"/>
                <w:szCs w:val="28"/>
              </w:rPr>
            </w:r>
            <w:r w:rsidR="007645AE" w:rsidRPr="007645AE">
              <w:rPr>
                <w:rFonts w:ascii="Times New Roman" w:hAnsi="Times New Roman"/>
                <w:noProof/>
                <w:webHidden/>
                <w:sz w:val="28"/>
                <w:szCs w:val="28"/>
              </w:rPr>
              <w:fldChar w:fldCharType="separate"/>
            </w:r>
            <w:r w:rsidR="007645AE" w:rsidRPr="007645AE">
              <w:rPr>
                <w:rFonts w:ascii="Times New Roman" w:hAnsi="Times New Roman"/>
                <w:noProof/>
                <w:webHidden/>
                <w:sz w:val="28"/>
                <w:szCs w:val="28"/>
              </w:rPr>
              <w:t>37</w:t>
            </w:r>
            <w:r w:rsidR="007645AE" w:rsidRPr="007645AE">
              <w:rPr>
                <w:rFonts w:ascii="Times New Roman" w:hAnsi="Times New Roman"/>
                <w:noProof/>
                <w:webHidden/>
                <w:sz w:val="28"/>
                <w:szCs w:val="28"/>
              </w:rPr>
              <w:fldChar w:fldCharType="end"/>
            </w:r>
          </w:hyperlink>
        </w:p>
        <w:p w14:paraId="0E65A821" w14:textId="77777777" w:rsidR="007645AE" w:rsidRPr="007645AE" w:rsidRDefault="0076697D" w:rsidP="007645AE">
          <w:pPr>
            <w:pStyle w:val="32"/>
            <w:tabs>
              <w:tab w:val="right" w:leader="dot" w:pos="9628"/>
            </w:tabs>
            <w:spacing w:line="360" w:lineRule="auto"/>
            <w:ind w:left="0"/>
            <w:rPr>
              <w:rFonts w:ascii="Times New Roman" w:eastAsiaTheme="minorEastAsia" w:hAnsi="Times New Roman"/>
              <w:noProof/>
              <w:sz w:val="28"/>
              <w:szCs w:val="28"/>
            </w:rPr>
          </w:pPr>
          <w:hyperlink w:anchor="_Toc191291247" w:history="1">
            <w:r w:rsidR="007645AE" w:rsidRPr="007645AE">
              <w:rPr>
                <w:rStyle w:val="af2"/>
                <w:rFonts w:ascii="Times New Roman" w:eastAsia="MS Mincho" w:hAnsi="Times New Roman"/>
                <w:noProof/>
                <w:color w:val="auto"/>
                <w:sz w:val="28"/>
                <w:szCs w:val="28"/>
              </w:rPr>
              <w:t>4.2 Текстовая часть</w:t>
            </w:r>
            <w:r w:rsidR="007645AE" w:rsidRPr="007645AE">
              <w:rPr>
                <w:rFonts w:ascii="Times New Roman" w:hAnsi="Times New Roman"/>
                <w:noProof/>
                <w:webHidden/>
                <w:sz w:val="28"/>
                <w:szCs w:val="28"/>
              </w:rPr>
              <w:tab/>
            </w:r>
            <w:r w:rsidR="007645AE" w:rsidRPr="007645AE">
              <w:rPr>
                <w:rFonts w:ascii="Times New Roman" w:hAnsi="Times New Roman"/>
                <w:noProof/>
                <w:webHidden/>
                <w:sz w:val="28"/>
                <w:szCs w:val="28"/>
              </w:rPr>
              <w:fldChar w:fldCharType="begin"/>
            </w:r>
            <w:r w:rsidR="007645AE" w:rsidRPr="007645AE">
              <w:rPr>
                <w:rFonts w:ascii="Times New Roman" w:hAnsi="Times New Roman"/>
                <w:noProof/>
                <w:webHidden/>
                <w:sz w:val="28"/>
                <w:szCs w:val="28"/>
              </w:rPr>
              <w:instrText xml:space="preserve"> PAGEREF _Toc191291247 \h </w:instrText>
            </w:r>
            <w:r w:rsidR="007645AE" w:rsidRPr="007645AE">
              <w:rPr>
                <w:rFonts w:ascii="Times New Roman" w:hAnsi="Times New Roman"/>
                <w:noProof/>
                <w:webHidden/>
                <w:sz w:val="28"/>
                <w:szCs w:val="28"/>
              </w:rPr>
            </w:r>
            <w:r w:rsidR="007645AE" w:rsidRPr="007645AE">
              <w:rPr>
                <w:rFonts w:ascii="Times New Roman" w:hAnsi="Times New Roman"/>
                <w:noProof/>
                <w:webHidden/>
                <w:sz w:val="28"/>
                <w:szCs w:val="28"/>
              </w:rPr>
              <w:fldChar w:fldCharType="separate"/>
            </w:r>
            <w:r w:rsidR="007645AE" w:rsidRPr="007645AE">
              <w:rPr>
                <w:rFonts w:ascii="Times New Roman" w:hAnsi="Times New Roman"/>
                <w:noProof/>
                <w:webHidden/>
                <w:sz w:val="28"/>
                <w:szCs w:val="28"/>
              </w:rPr>
              <w:t>38</w:t>
            </w:r>
            <w:r w:rsidR="007645AE" w:rsidRPr="007645AE">
              <w:rPr>
                <w:rFonts w:ascii="Times New Roman" w:hAnsi="Times New Roman"/>
                <w:noProof/>
                <w:webHidden/>
                <w:sz w:val="28"/>
                <w:szCs w:val="28"/>
              </w:rPr>
              <w:fldChar w:fldCharType="end"/>
            </w:r>
          </w:hyperlink>
        </w:p>
        <w:p w14:paraId="6CEFACB6" w14:textId="77777777" w:rsidR="007645AE" w:rsidRPr="007645AE" w:rsidRDefault="0076697D" w:rsidP="007645AE">
          <w:pPr>
            <w:pStyle w:val="32"/>
            <w:tabs>
              <w:tab w:val="right" w:leader="dot" w:pos="9628"/>
            </w:tabs>
            <w:spacing w:line="360" w:lineRule="auto"/>
            <w:ind w:left="0"/>
            <w:rPr>
              <w:rFonts w:ascii="Times New Roman" w:eastAsiaTheme="minorEastAsia" w:hAnsi="Times New Roman"/>
              <w:noProof/>
              <w:sz w:val="28"/>
              <w:szCs w:val="28"/>
            </w:rPr>
          </w:pPr>
          <w:hyperlink w:anchor="_Toc191291248" w:history="1">
            <w:r w:rsidR="007645AE" w:rsidRPr="007645AE">
              <w:rPr>
                <w:rStyle w:val="af2"/>
                <w:rFonts w:ascii="Times New Roman" w:eastAsia="MS Mincho" w:hAnsi="Times New Roman"/>
                <w:noProof/>
                <w:color w:val="auto"/>
                <w:sz w:val="28"/>
                <w:szCs w:val="28"/>
              </w:rPr>
              <w:t>4.3 Иллюстрации</w:t>
            </w:r>
            <w:r w:rsidR="007645AE" w:rsidRPr="007645AE">
              <w:rPr>
                <w:rFonts w:ascii="Times New Roman" w:hAnsi="Times New Roman"/>
                <w:noProof/>
                <w:webHidden/>
                <w:sz w:val="28"/>
                <w:szCs w:val="28"/>
              </w:rPr>
              <w:tab/>
            </w:r>
            <w:r w:rsidR="007645AE" w:rsidRPr="007645AE">
              <w:rPr>
                <w:rFonts w:ascii="Times New Roman" w:hAnsi="Times New Roman"/>
                <w:noProof/>
                <w:webHidden/>
                <w:sz w:val="28"/>
                <w:szCs w:val="28"/>
              </w:rPr>
              <w:fldChar w:fldCharType="begin"/>
            </w:r>
            <w:r w:rsidR="007645AE" w:rsidRPr="007645AE">
              <w:rPr>
                <w:rFonts w:ascii="Times New Roman" w:hAnsi="Times New Roman"/>
                <w:noProof/>
                <w:webHidden/>
                <w:sz w:val="28"/>
                <w:szCs w:val="28"/>
              </w:rPr>
              <w:instrText xml:space="preserve"> PAGEREF _Toc191291248 \h </w:instrText>
            </w:r>
            <w:r w:rsidR="007645AE" w:rsidRPr="007645AE">
              <w:rPr>
                <w:rFonts w:ascii="Times New Roman" w:hAnsi="Times New Roman"/>
                <w:noProof/>
                <w:webHidden/>
                <w:sz w:val="28"/>
                <w:szCs w:val="28"/>
              </w:rPr>
            </w:r>
            <w:r w:rsidR="007645AE" w:rsidRPr="007645AE">
              <w:rPr>
                <w:rFonts w:ascii="Times New Roman" w:hAnsi="Times New Roman"/>
                <w:noProof/>
                <w:webHidden/>
                <w:sz w:val="28"/>
                <w:szCs w:val="28"/>
              </w:rPr>
              <w:fldChar w:fldCharType="separate"/>
            </w:r>
            <w:r w:rsidR="007645AE" w:rsidRPr="007645AE">
              <w:rPr>
                <w:rFonts w:ascii="Times New Roman" w:hAnsi="Times New Roman"/>
                <w:noProof/>
                <w:webHidden/>
                <w:sz w:val="28"/>
                <w:szCs w:val="28"/>
              </w:rPr>
              <w:t>40</w:t>
            </w:r>
            <w:r w:rsidR="007645AE" w:rsidRPr="007645AE">
              <w:rPr>
                <w:rFonts w:ascii="Times New Roman" w:hAnsi="Times New Roman"/>
                <w:noProof/>
                <w:webHidden/>
                <w:sz w:val="28"/>
                <w:szCs w:val="28"/>
              </w:rPr>
              <w:fldChar w:fldCharType="end"/>
            </w:r>
          </w:hyperlink>
        </w:p>
        <w:p w14:paraId="41C1C132" w14:textId="77777777" w:rsidR="007645AE" w:rsidRPr="007645AE" w:rsidRDefault="0076697D" w:rsidP="007645AE">
          <w:pPr>
            <w:pStyle w:val="32"/>
            <w:tabs>
              <w:tab w:val="right" w:leader="dot" w:pos="9628"/>
            </w:tabs>
            <w:spacing w:line="360" w:lineRule="auto"/>
            <w:ind w:left="0"/>
            <w:rPr>
              <w:rFonts w:ascii="Times New Roman" w:eastAsiaTheme="minorEastAsia" w:hAnsi="Times New Roman"/>
              <w:noProof/>
              <w:sz w:val="28"/>
              <w:szCs w:val="28"/>
            </w:rPr>
          </w:pPr>
          <w:hyperlink w:anchor="_Toc191291249" w:history="1">
            <w:r w:rsidR="007645AE" w:rsidRPr="007645AE">
              <w:rPr>
                <w:rStyle w:val="af2"/>
                <w:rFonts w:ascii="Times New Roman" w:eastAsia="MS Mincho" w:hAnsi="Times New Roman"/>
                <w:noProof/>
                <w:color w:val="auto"/>
                <w:sz w:val="28"/>
                <w:szCs w:val="28"/>
              </w:rPr>
              <w:t>4.4 Таблицы</w:t>
            </w:r>
            <w:r w:rsidR="007645AE" w:rsidRPr="007645AE">
              <w:rPr>
                <w:rFonts w:ascii="Times New Roman" w:hAnsi="Times New Roman"/>
                <w:noProof/>
                <w:webHidden/>
                <w:sz w:val="28"/>
                <w:szCs w:val="28"/>
              </w:rPr>
              <w:tab/>
            </w:r>
            <w:r w:rsidR="007645AE" w:rsidRPr="007645AE">
              <w:rPr>
                <w:rFonts w:ascii="Times New Roman" w:hAnsi="Times New Roman"/>
                <w:noProof/>
                <w:webHidden/>
                <w:sz w:val="28"/>
                <w:szCs w:val="28"/>
              </w:rPr>
              <w:fldChar w:fldCharType="begin"/>
            </w:r>
            <w:r w:rsidR="007645AE" w:rsidRPr="007645AE">
              <w:rPr>
                <w:rFonts w:ascii="Times New Roman" w:hAnsi="Times New Roman"/>
                <w:noProof/>
                <w:webHidden/>
                <w:sz w:val="28"/>
                <w:szCs w:val="28"/>
              </w:rPr>
              <w:instrText xml:space="preserve"> PAGEREF _Toc191291249 \h </w:instrText>
            </w:r>
            <w:r w:rsidR="007645AE" w:rsidRPr="007645AE">
              <w:rPr>
                <w:rFonts w:ascii="Times New Roman" w:hAnsi="Times New Roman"/>
                <w:noProof/>
                <w:webHidden/>
                <w:sz w:val="28"/>
                <w:szCs w:val="28"/>
              </w:rPr>
            </w:r>
            <w:r w:rsidR="007645AE" w:rsidRPr="007645AE">
              <w:rPr>
                <w:rFonts w:ascii="Times New Roman" w:hAnsi="Times New Roman"/>
                <w:noProof/>
                <w:webHidden/>
                <w:sz w:val="28"/>
                <w:szCs w:val="28"/>
              </w:rPr>
              <w:fldChar w:fldCharType="separate"/>
            </w:r>
            <w:r w:rsidR="007645AE" w:rsidRPr="007645AE">
              <w:rPr>
                <w:rFonts w:ascii="Times New Roman" w:hAnsi="Times New Roman"/>
                <w:noProof/>
                <w:webHidden/>
                <w:sz w:val="28"/>
                <w:szCs w:val="28"/>
              </w:rPr>
              <w:t>41</w:t>
            </w:r>
            <w:r w:rsidR="007645AE" w:rsidRPr="007645AE">
              <w:rPr>
                <w:rFonts w:ascii="Times New Roman" w:hAnsi="Times New Roman"/>
                <w:noProof/>
                <w:webHidden/>
                <w:sz w:val="28"/>
                <w:szCs w:val="28"/>
              </w:rPr>
              <w:fldChar w:fldCharType="end"/>
            </w:r>
          </w:hyperlink>
        </w:p>
        <w:p w14:paraId="411D7767" w14:textId="77777777" w:rsidR="007645AE" w:rsidRPr="007645AE" w:rsidRDefault="0076697D" w:rsidP="007645AE">
          <w:pPr>
            <w:pStyle w:val="32"/>
            <w:tabs>
              <w:tab w:val="right" w:leader="dot" w:pos="9628"/>
            </w:tabs>
            <w:spacing w:line="360" w:lineRule="auto"/>
            <w:ind w:left="0"/>
            <w:rPr>
              <w:rFonts w:ascii="Times New Roman" w:eastAsiaTheme="minorEastAsia" w:hAnsi="Times New Roman"/>
              <w:noProof/>
              <w:sz w:val="28"/>
              <w:szCs w:val="28"/>
            </w:rPr>
          </w:pPr>
          <w:hyperlink w:anchor="_Toc191291250" w:history="1">
            <w:r w:rsidR="007645AE" w:rsidRPr="007645AE">
              <w:rPr>
                <w:rStyle w:val="af2"/>
                <w:rFonts w:ascii="Times New Roman" w:eastAsia="MS Mincho" w:hAnsi="Times New Roman"/>
                <w:noProof/>
                <w:color w:val="auto"/>
                <w:sz w:val="28"/>
                <w:szCs w:val="28"/>
              </w:rPr>
              <w:t>4.5 Формулы</w:t>
            </w:r>
            <w:r w:rsidR="007645AE" w:rsidRPr="007645AE">
              <w:rPr>
                <w:rFonts w:ascii="Times New Roman" w:hAnsi="Times New Roman"/>
                <w:noProof/>
                <w:webHidden/>
                <w:sz w:val="28"/>
                <w:szCs w:val="28"/>
              </w:rPr>
              <w:tab/>
            </w:r>
            <w:r w:rsidR="007645AE" w:rsidRPr="007645AE">
              <w:rPr>
                <w:rFonts w:ascii="Times New Roman" w:hAnsi="Times New Roman"/>
                <w:noProof/>
                <w:webHidden/>
                <w:sz w:val="28"/>
                <w:szCs w:val="28"/>
              </w:rPr>
              <w:fldChar w:fldCharType="begin"/>
            </w:r>
            <w:r w:rsidR="007645AE" w:rsidRPr="007645AE">
              <w:rPr>
                <w:rFonts w:ascii="Times New Roman" w:hAnsi="Times New Roman"/>
                <w:noProof/>
                <w:webHidden/>
                <w:sz w:val="28"/>
                <w:szCs w:val="28"/>
              </w:rPr>
              <w:instrText xml:space="preserve"> PAGEREF _Toc191291250 \h </w:instrText>
            </w:r>
            <w:r w:rsidR="007645AE" w:rsidRPr="007645AE">
              <w:rPr>
                <w:rFonts w:ascii="Times New Roman" w:hAnsi="Times New Roman"/>
                <w:noProof/>
                <w:webHidden/>
                <w:sz w:val="28"/>
                <w:szCs w:val="28"/>
              </w:rPr>
            </w:r>
            <w:r w:rsidR="007645AE" w:rsidRPr="007645AE">
              <w:rPr>
                <w:rFonts w:ascii="Times New Roman" w:hAnsi="Times New Roman"/>
                <w:noProof/>
                <w:webHidden/>
                <w:sz w:val="28"/>
                <w:szCs w:val="28"/>
              </w:rPr>
              <w:fldChar w:fldCharType="separate"/>
            </w:r>
            <w:r w:rsidR="007645AE" w:rsidRPr="007645AE">
              <w:rPr>
                <w:rFonts w:ascii="Times New Roman" w:hAnsi="Times New Roman"/>
                <w:noProof/>
                <w:webHidden/>
                <w:sz w:val="28"/>
                <w:szCs w:val="28"/>
              </w:rPr>
              <w:t>44</w:t>
            </w:r>
            <w:r w:rsidR="007645AE" w:rsidRPr="007645AE">
              <w:rPr>
                <w:rFonts w:ascii="Times New Roman" w:hAnsi="Times New Roman"/>
                <w:noProof/>
                <w:webHidden/>
                <w:sz w:val="28"/>
                <w:szCs w:val="28"/>
              </w:rPr>
              <w:fldChar w:fldCharType="end"/>
            </w:r>
          </w:hyperlink>
        </w:p>
        <w:p w14:paraId="227A74E6" w14:textId="77777777" w:rsidR="007645AE" w:rsidRPr="007645AE" w:rsidRDefault="0076697D" w:rsidP="007645AE">
          <w:pPr>
            <w:pStyle w:val="32"/>
            <w:tabs>
              <w:tab w:val="right" w:leader="dot" w:pos="9628"/>
            </w:tabs>
            <w:spacing w:line="360" w:lineRule="auto"/>
            <w:ind w:left="0"/>
            <w:rPr>
              <w:rFonts w:ascii="Times New Roman" w:eastAsiaTheme="minorEastAsia" w:hAnsi="Times New Roman"/>
              <w:noProof/>
              <w:sz w:val="28"/>
              <w:szCs w:val="28"/>
            </w:rPr>
          </w:pPr>
          <w:hyperlink w:anchor="_Toc191291251" w:history="1">
            <w:r w:rsidR="007645AE" w:rsidRPr="007645AE">
              <w:rPr>
                <w:rStyle w:val="af2"/>
                <w:rFonts w:ascii="Times New Roman" w:eastAsia="MS Mincho" w:hAnsi="Times New Roman"/>
                <w:noProof/>
                <w:color w:val="auto"/>
                <w:sz w:val="28"/>
                <w:szCs w:val="28"/>
              </w:rPr>
              <w:t>4.6 Примечания</w:t>
            </w:r>
            <w:r w:rsidR="007645AE" w:rsidRPr="007645AE">
              <w:rPr>
                <w:rFonts w:ascii="Times New Roman" w:hAnsi="Times New Roman"/>
                <w:noProof/>
                <w:webHidden/>
                <w:sz w:val="28"/>
                <w:szCs w:val="28"/>
              </w:rPr>
              <w:tab/>
            </w:r>
            <w:r w:rsidR="007645AE" w:rsidRPr="007645AE">
              <w:rPr>
                <w:rFonts w:ascii="Times New Roman" w:hAnsi="Times New Roman"/>
                <w:noProof/>
                <w:webHidden/>
                <w:sz w:val="28"/>
                <w:szCs w:val="28"/>
              </w:rPr>
              <w:fldChar w:fldCharType="begin"/>
            </w:r>
            <w:r w:rsidR="007645AE" w:rsidRPr="007645AE">
              <w:rPr>
                <w:rFonts w:ascii="Times New Roman" w:hAnsi="Times New Roman"/>
                <w:noProof/>
                <w:webHidden/>
                <w:sz w:val="28"/>
                <w:szCs w:val="28"/>
              </w:rPr>
              <w:instrText xml:space="preserve"> PAGEREF _Toc191291251 \h </w:instrText>
            </w:r>
            <w:r w:rsidR="007645AE" w:rsidRPr="007645AE">
              <w:rPr>
                <w:rFonts w:ascii="Times New Roman" w:hAnsi="Times New Roman"/>
                <w:noProof/>
                <w:webHidden/>
                <w:sz w:val="28"/>
                <w:szCs w:val="28"/>
              </w:rPr>
            </w:r>
            <w:r w:rsidR="007645AE" w:rsidRPr="007645AE">
              <w:rPr>
                <w:rFonts w:ascii="Times New Roman" w:hAnsi="Times New Roman"/>
                <w:noProof/>
                <w:webHidden/>
                <w:sz w:val="28"/>
                <w:szCs w:val="28"/>
              </w:rPr>
              <w:fldChar w:fldCharType="separate"/>
            </w:r>
            <w:r w:rsidR="007645AE" w:rsidRPr="007645AE">
              <w:rPr>
                <w:rFonts w:ascii="Times New Roman" w:hAnsi="Times New Roman"/>
                <w:noProof/>
                <w:webHidden/>
                <w:sz w:val="28"/>
                <w:szCs w:val="28"/>
              </w:rPr>
              <w:t>45</w:t>
            </w:r>
            <w:r w:rsidR="007645AE" w:rsidRPr="007645AE">
              <w:rPr>
                <w:rFonts w:ascii="Times New Roman" w:hAnsi="Times New Roman"/>
                <w:noProof/>
                <w:webHidden/>
                <w:sz w:val="28"/>
                <w:szCs w:val="28"/>
              </w:rPr>
              <w:fldChar w:fldCharType="end"/>
            </w:r>
          </w:hyperlink>
        </w:p>
        <w:p w14:paraId="4EE36429" w14:textId="77777777" w:rsidR="007645AE" w:rsidRPr="007645AE" w:rsidRDefault="0076697D" w:rsidP="007645AE">
          <w:pPr>
            <w:pStyle w:val="32"/>
            <w:tabs>
              <w:tab w:val="right" w:leader="dot" w:pos="9628"/>
            </w:tabs>
            <w:spacing w:line="360" w:lineRule="auto"/>
            <w:ind w:left="0"/>
            <w:rPr>
              <w:rFonts w:ascii="Times New Roman" w:eastAsiaTheme="minorEastAsia" w:hAnsi="Times New Roman"/>
              <w:noProof/>
              <w:sz w:val="28"/>
              <w:szCs w:val="28"/>
            </w:rPr>
          </w:pPr>
          <w:hyperlink w:anchor="_Toc191291252" w:history="1">
            <w:r w:rsidR="007645AE" w:rsidRPr="007645AE">
              <w:rPr>
                <w:rStyle w:val="af2"/>
                <w:rFonts w:ascii="Times New Roman" w:eastAsia="MS Mincho" w:hAnsi="Times New Roman"/>
                <w:noProof/>
                <w:color w:val="auto"/>
                <w:sz w:val="28"/>
                <w:szCs w:val="28"/>
              </w:rPr>
              <w:t>4.7 Приложения</w:t>
            </w:r>
            <w:r w:rsidR="007645AE" w:rsidRPr="007645AE">
              <w:rPr>
                <w:rFonts w:ascii="Times New Roman" w:hAnsi="Times New Roman"/>
                <w:noProof/>
                <w:webHidden/>
                <w:sz w:val="28"/>
                <w:szCs w:val="28"/>
              </w:rPr>
              <w:tab/>
            </w:r>
            <w:r w:rsidR="007645AE" w:rsidRPr="007645AE">
              <w:rPr>
                <w:rFonts w:ascii="Times New Roman" w:hAnsi="Times New Roman"/>
                <w:noProof/>
                <w:webHidden/>
                <w:sz w:val="28"/>
                <w:szCs w:val="28"/>
              </w:rPr>
              <w:fldChar w:fldCharType="begin"/>
            </w:r>
            <w:r w:rsidR="007645AE" w:rsidRPr="007645AE">
              <w:rPr>
                <w:rFonts w:ascii="Times New Roman" w:hAnsi="Times New Roman"/>
                <w:noProof/>
                <w:webHidden/>
                <w:sz w:val="28"/>
                <w:szCs w:val="28"/>
              </w:rPr>
              <w:instrText xml:space="preserve"> PAGEREF _Toc191291252 \h </w:instrText>
            </w:r>
            <w:r w:rsidR="007645AE" w:rsidRPr="007645AE">
              <w:rPr>
                <w:rFonts w:ascii="Times New Roman" w:hAnsi="Times New Roman"/>
                <w:noProof/>
                <w:webHidden/>
                <w:sz w:val="28"/>
                <w:szCs w:val="28"/>
              </w:rPr>
            </w:r>
            <w:r w:rsidR="007645AE" w:rsidRPr="007645AE">
              <w:rPr>
                <w:rFonts w:ascii="Times New Roman" w:hAnsi="Times New Roman"/>
                <w:noProof/>
                <w:webHidden/>
                <w:sz w:val="28"/>
                <w:szCs w:val="28"/>
              </w:rPr>
              <w:fldChar w:fldCharType="separate"/>
            </w:r>
            <w:r w:rsidR="007645AE" w:rsidRPr="007645AE">
              <w:rPr>
                <w:rFonts w:ascii="Times New Roman" w:hAnsi="Times New Roman"/>
                <w:noProof/>
                <w:webHidden/>
                <w:sz w:val="28"/>
                <w:szCs w:val="28"/>
              </w:rPr>
              <w:t>45</w:t>
            </w:r>
            <w:r w:rsidR="007645AE" w:rsidRPr="007645AE">
              <w:rPr>
                <w:rFonts w:ascii="Times New Roman" w:hAnsi="Times New Roman"/>
                <w:noProof/>
                <w:webHidden/>
                <w:sz w:val="28"/>
                <w:szCs w:val="28"/>
              </w:rPr>
              <w:fldChar w:fldCharType="end"/>
            </w:r>
          </w:hyperlink>
        </w:p>
        <w:p w14:paraId="0486531D" w14:textId="77777777" w:rsidR="007645AE" w:rsidRPr="007645AE" w:rsidRDefault="0076697D" w:rsidP="007645AE">
          <w:pPr>
            <w:pStyle w:val="32"/>
            <w:tabs>
              <w:tab w:val="right" w:leader="dot" w:pos="9628"/>
            </w:tabs>
            <w:spacing w:line="360" w:lineRule="auto"/>
            <w:ind w:left="0"/>
            <w:rPr>
              <w:rFonts w:ascii="Times New Roman" w:eastAsiaTheme="minorEastAsia" w:hAnsi="Times New Roman"/>
              <w:noProof/>
              <w:sz w:val="28"/>
              <w:szCs w:val="28"/>
            </w:rPr>
          </w:pPr>
          <w:hyperlink w:anchor="_Toc191291253" w:history="1">
            <w:r w:rsidR="007645AE" w:rsidRPr="007645AE">
              <w:rPr>
                <w:rStyle w:val="af2"/>
                <w:rFonts w:ascii="Times New Roman" w:eastAsia="MS Mincho" w:hAnsi="Times New Roman"/>
                <w:noProof/>
                <w:color w:val="auto"/>
                <w:sz w:val="28"/>
                <w:szCs w:val="28"/>
              </w:rPr>
              <w:t>4.8 Список сокращений</w:t>
            </w:r>
            <w:r w:rsidR="007645AE" w:rsidRPr="007645AE">
              <w:rPr>
                <w:rFonts w:ascii="Times New Roman" w:hAnsi="Times New Roman"/>
                <w:noProof/>
                <w:webHidden/>
                <w:sz w:val="28"/>
                <w:szCs w:val="28"/>
              </w:rPr>
              <w:tab/>
            </w:r>
            <w:r w:rsidR="007645AE" w:rsidRPr="007645AE">
              <w:rPr>
                <w:rFonts w:ascii="Times New Roman" w:hAnsi="Times New Roman"/>
                <w:noProof/>
                <w:webHidden/>
                <w:sz w:val="28"/>
                <w:szCs w:val="28"/>
              </w:rPr>
              <w:fldChar w:fldCharType="begin"/>
            </w:r>
            <w:r w:rsidR="007645AE" w:rsidRPr="007645AE">
              <w:rPr>
                <w:rFonts w:ascii="Times New Roman" w:hAnsi="Times New Roman"/>
                <w:noProof/>
                <w:webHidden/>
                <w:sz w:val="28"/>
                <w:szCs w:val="28"/>
              </w:rPr>
              <w:instrText xml:space="preserve"> PAGEREF _Toc191291253 \h </w:instrText>
            </w:r>
            <w:r w:rsidR="007645AE" w:rsidRPr="007645AE">
              <w:rPr>
                <w:rFonts w:ascii="Times New Roman" w:hAnsi="Times New Roman"/>
                <w:noProof/>
                <w:webHidden/>
                <w:sz w:val="28"/>
                <w:szCs w:val="28"/>
              </w:rPr>
            </w:r>
            <w:r w:rsidR="007645AE" w:rsidRPr="007645AE">
              <w:rPr>
                <w:rFonts w:ascii="Times New Roman" w:hAnsi="Times New Roman"/>
                <w:noProof/>
                <w:webHidden/>
                <w:sz w:val="28"/>
                <w:szCs w:val="28"/>
              </w:rPr>
              <w:fldChar w:fldCharType="separate"/>
            </w:r>
            <w:r w:rsidR="007645AE" w:rsidRPr="007645AE">
              <w:rPr>
                <w:rFonts w:ascii="Times New Roman" w:hAnsi="Times New Roman"/>
                <w:noProof/>
                <w:webHidden/>
                <w:sz w:val="28"/>
                <w:szCs w:val="28"/>
              </w:rPr>
              <w:t>46</w:t>
            </w:r>
            <w:r w:rsidR="007645AE" w:rsidRPr="007645AE">
              <w:rPr>
                <w:rFonts w:ascii="Times New Roman" w:hAnsi="Times New Roman"/>
                <w:noProof/>
                <w:webHidden/>
                <w:sz w:val="28"/>
                <w:szCs w:val="28"/>
              </w:rPr>
              <w:fldChar w:fldCharType="end"/>
            </w:r>
          </w:hyperlink>
        </w:p>
        <w:p w14:paraId="302F2753" w14:textId="77777777" w:rsidR="007645AE" w:rsidRPr="007645AE" w:rsidRDefault="0076697D" w:rsidP="007645AE">
          <w:pPr>
            <w:pStyle w:val="32"/>
            <w:tabs>
              <w:tab w:val="right" w:leader="dot" w:pos="9628"/>
            </w:tabs>
            <w:spacing w:line="360" w:lineRule="auto"/>
            <w:ind w:left="0"/>
            <w:rPr>
              <w:rFonts w:ascii="Times New Roman" w:eastAsiaTheme="minorEastAsia" w:hAnsi="Times New Roman"/>
              <w:noProof/>
              <w:sz w:val="28"/>
              <w:szCs w:val="28"/>
            </w:rPr>
          </w:pPr>
          <w:hyperlink w:anchor="_Toc191291254" w:history="1">
            <w:r w:rsidR="007645AE" w:rsidRPr="007645AE">
              <w:rPr>
                <w:rStyle w:val="af2"/>
                <w:rFonts w:ascii="Times New Roman" w:eastAsia="MS Mincho" w:hAnsi="Times New Roman"/>
                <w:noProof/>
                <w:color w:val="auto"/>
                <w:sz w:val="28"/>
                <w:szCs w:val="28"/>
              </w:rPr>
              <w:t>4.9 Список литературы</w:t>
            </w:r>
            <w:r w:rsidR="007645AE" w:rsidRPr="007645AE">
              <w:rPr>
                <w:rFonts w:ascii="Times New Roman" w:hAnsi="Times New Roman"/>
                <w:noProof/>
                <w:webHidden/>
                <w:sz w:val="28"/>
                <w:szCs w:val="28"/>
              </w:rPr>
              <w:tab/>
            </w:r>
            <w:r w:rsidR="007645AE" w:rsidRPr="007645AE">
              <w:rPr>
                <w:rFonts w:ascii="Times New Roman" w:hAnsi="Times New Roman"/>
                <w:noProof/>
                <w:webHidden/>
                <w:sz w:val="28"/>
                <w:szCs w:val="28"/>
              </w:rPr>
              <w:fldChar w:fldCharType="begin"/>
            </w:r>
            <w:r w:rsidR="007645AE" w:rsidRPr="007645AE">
              <w:rPr>
                <w:rFonts w:ascii="Times New Roman" w:hAnsi="Times New Roman"/>
                <w:noProof/>
                <w:webHidden/>
                <w:sz w:val="28"/>
                <w:szCs w:val="28"/>
              </w:rPr>
              <w:instrText xml:space="preserve"> PAGEREF _Toc191291254 \h </w:instrText>
            </w:r>
            <w:r w:rsidR="007645AE" w:rsidRPr="007645AE">
              <w:rPr>
                <w:rFonts w:ascii="Times New Roman" w:hAnsi="Times New Roman"/>
                <w:noProof/>
                <w:webHidden/>
                <w:sz w:val="28"/>
                <w:szCs w:val="28"/>
              </w:rPr>
            </w:r>
            <w:r w:rsidR="007645AE" w:rsidRPr="007645AE">
              <w:rPr>
                <w:rFonts w:ascii="Times New Roman" w:hAnsi="Times New Roman"/>
                <w:noProof/>
                <w:webHidden/>
                <w:sz w:val="28"/>
                <w:szCs w:val="28"/>
              </w:rPr>
              <w:fldChar w:fldCharType="separate"/>
            </w:r>
            <w:r w:rsidR="007645AE" w:rsidRPr="007645AE">
              <w:rPr>
                <w:rFonts w:ascii="Times New Roman" w:hAnsi="Times New Roman"/>
                <w:noProof/>
                <w:webHidden/>
                <w:sz w:val="28"/>
                <w:szCs w:val="28"/>
              </w:rPr>
              <w:t>47</w:t>
            </w:r>
            <w:r w:rsidR="007645AE" w:rsidRPr="007645AE">
              <w:rPr>
                <w:rFonts w:ascii="Times New Roman" w:hAnsi="Times New Roman"/>
                <w:noProof/>
                <w:webHidden/>
                <w:sz w:val="28"/>
                <w:szCs w:val="28"/>
              </w:rPr>
              <w:fldChar w:fldCharType="end"/>
            </w:r>
          </w:hyperlink>
        </w:p>
        <w:p w14:paraId="1C045FF0" w14:textId="77777777" w:rsidR="007645AE" w:rsidRPr="007645AE" w:rsidRDefault="0076697D" w:rsidP="007645AE">
          <w:pPr>
            <w:pStyle w:val="32"/>
            <w:tabs>
              <w:tab w:val="right" w:leader="dot" w:pos="9628"/>
            </w:tabs>
            <w:spacing w:line="360" w:lineRule="auto"/>
            <w:ind w:left="0"/>
            <w:rPr>
              <w:rFonts w:ascii="Times New Roman" w:eastAsiaTheme="minorEastAsia" w:hAnsi="Times New Roman"/>
              <w:noProof/>
              <w:sz w:val="28"/>
              <w:szCs w:val="28"/>
            </w:rPr>
          </w:pPr>
          <w:hyperlink w:anchor="_Toc191291255" w:history="1">
            <w:r w:rsidR="007645AE" w:rsidRPr="007645AE">
              <w:rPr>
                <w:rStyle w:val="af2"/>
                <w:rFonts w:ascii="Times New Roman" w:eastAsia="MS Mincho" w:hAnsi="Times New Roman"/>
                <w:noProof/>
                <w:color w:val="auto"/>
                <w:sz w:val="28"/>
                <w:szCs w:val="28"/>
              </w:rPr>
              <w:t>4.10 Сноски</w:t>
            </w:r>
            <w:r w:rsidR="007645AE" w:rsidRPr="007645AE">
              <w:rPr>
                <w:rFonts w:ascii="Times New Roman" w:hAnsi="Times New Roman"/>
                <w:noProof/>
                <w:webHidden/>
                <w:sz w:val="28"/>
                <w:szCs w:val="28"/>
              </w:rPr>
              <w:tab/>
            </w:r>
            <w:r w:rsidR="007645AE" w:rsidRPr="007645AE">
              <w:rPr>
                <w:rFonts w:ascii="Times New Roman" w:hAnsi="Times New Roman"/>
                <w:noProof/>
                <w:webHidden/>
                <w:sz w:val="28"/>
                <w:szCs w:val="28"/>
              </w:rPr>
              <w:fldChar w:fldCharType="begin"/>
            </w:r>
            <w:r w:rsidR="007645AE" w:rsidRPr="007645AE">
              <w:rPr>
                <w:rFonts w:ascii="Times New Roman" w:hAnsi="Times New Roman"/>
                <w:noProof/>
                <w:webHidden/>
                <w:sz w:val="28"/>
                <w:szCs w:val="28"/>
              </w:rPr>
              <w:instrText xml:space="preserve"> PAGEREF _Toc191291255 \h </w:instrText>
            </w:r>
            <w:r w:rsidR="007645AE" w:rsidRPr="007645AE">
              <w:rPr>
                <w:rFonts w:ascii="Times New Roman" w:hAnsi="Times New Roman"/>
                <w:noProof/>
                <w:webHidden/>
                <w:sz w:val="28"/>
                <w:szCs w:val="28"/>
              </w:rPr>
            </w:r>
            <w:r w:rsidR="007645AE" w:rsidRPr="007645AE">
              <w:rPr>
                <w:rFonts w:ascii="Times New Roman" w:hAnsi="Times New Roman"/>
                <w:noProof/>
                <w:webHidden/>
                <w:sz w:val="28"/>
                <w:szCs w:val="28"/>
              </w:rPr>
              <w:fldChar w:fldCharType="separate"/>
            </w:r>
            <w:r w:rsidR="007645AE" w:rsidRPr="007645AE">
              <w:rPr>
                <w:rFonts w:ascii="Times New Roman" w:hAnsi="Times New Roman"/>
                <w:noProof/>
                <w:webHidden/>
                <w:sz w:val="28"/>
                <w:szCs w:val="28"/>
              </w:rPr>
              <w:t>48</w:t>
            </w:r>
            <w:r w:rsidR="007645AE" w:rsidRPr="007645AE">
              <w:rPr>
                <w:rFonts w:ascii="Times New Roman" w:hAnsi="Times New Roman"/>
                <w:noProof/>
                <w:webHidden/>
                <w:sz w:val="28"/>
                <w:szCs w:val="28"/>
              </w:rPr>
              <w:fldChar w:fldCharType="end"/>
            </w:r>
          </w:hyperlink>
        </w:p>
        <w:p w14:paraId="6EE14A49" w14:textId="77777777" w:rsidR="007645AE" w:rsidRPr="007645AE" w:rsidRDefault="0076697D" w:rsidP="007645AE">
          <w:pPr>
            <w:pStyle w:val="32"/>
            <w:tabs>
              <w:tab w:val="right" w:leader="dot" w:pos="9628"/>
            </w:tabs>
            <w:spacing w:line="360" w:lineRule="auto"/>
            <w:ind w:left="0"/>
            <w:rPr>
              <w:rFonts w:ascii="Times New Roman" w:eastAsiaTheme="minorEastAsia" w:hAnsi="Times New Roman"/>
              <w:noProof/>
              <w:sz w:val="28"/>
              <w:szCs w:val="28"/>
            </w:rPr>
          </w:pPr>
          <w:hyperlink w:anchor="_Toc191291256" w:history="1">
            <w:r w:rsidR="007645AE" w:rsidRPr="007645AE">
              <w:rPr>
                <w:rStyle w:val="af2"/>
                <w:rFonts w:ascii="Times New Roman" w:eastAsia="MS Mincho" w:hAnsi="Times New Roman"/>
                <w:noProof/>
                <w:color w:val="auto"/>
                <w:sz w:val="28"/>
                <w:szCs w:val="28"/>
              </w:rPr>
              <w:t>4.11 Примеры</w:t>
            </w:r>
            <w:r w:rsidR="007645AE" w:rsidRPr="007645AE">
              <w:rPr>
                <w:rFonts w:ascii="Times New Roman" w:hAnsi="Times New Roman"/>
                <w:noProof/>
                <w:webHidden/>
                <w:sz w:val="28"/>
                <w:szCs w:val="28"/>
              </w:rPr>
              <w:tab/>
            </w:r>
            <w:r w:rsidR="007645AE" w:rsidRPr="007645AE">
              <w:rPr>
                <w:rFonts w:ascii="Times New Roman" w:hAnsi="Times New Roman"/>
                <w:noProof/>
                <w:webHidden/>
                <w:sz w:val="28"/>
                <w:szCs w:val="28"/>
              </w:rPr>
              <w:fldChar w:fldCharType="begin"/>
            </w:r>
            <w:r w:rsidR="007645AE" w:rsidRPr="007645AE">
              <w:rPr>
                <w:rFonts w:ascii="Times New Roman" w:hAnsi="Times New Roman"/>
                <w:noProof/>
                <w:webHidden/>
                <w:sz w:val="28"/>
                <w:szCs w:val="28"/>
              </w:rPr>
              <w:instrText xml:space="preserve"> PAGEREF _Toc191291256 \h </w:instrText>
            </w:r>
            <w:r w:rsidR="007645AE" w:rsidRPr="007645AE">
              <w:rPr>
                <w:rFonts w:ascii="Times New Roman" w:hAnsi="Times New Roman"/>
                <w:noProof/>
                <w:webHidden/>
                <w:sz w:val="28"/>
                <w:szCs w:val="28"/>
              </w:rPr>
            </w:r>
            <w:r w:rsidR="007645AE" w:rsidRPr="007645AE">
              <w:rPr>
                <w:rFonts w:ascii="Times New Roman" w:hAnsi="Times New Roman"/>
                <w:noProof/>
                <w:webHidden/>
                <w:sz w:val="28"/>
                <w:szCs w:val="28"/>
              </w:rPr>
              <w:fldChar w:fldCharType="separate"/>
            </w:r>
            <w:r w:rsidR="007645AE" w:rsidRPr="007645AE">
              <w:rPr>
                <w:rFonts w:ascii="Times New Roman" w:hAnsi="Times New Roman"/>
                <w:noProof/>
                <w:webHidden/>
                <w:sz w:val="28"/>
                <w:szCs w:val="28"/>
              </w:rPr>
              <w:t>48</w:t>
            </w:r>
            <w:r w:rsidR="007645AE" w:rsidRPr="007645AE">
              <w:rPr>
                <w:rFonts w:ascii="Times New Roman" w:hAnsi="Times New Roman"/>
                <w:noProof/>
                <w:webHidden/>
                <w:sz w:val="28"/>
                <w:szCs w:val="28"/>
              </w:rPr>
              <w:fldChar w:fldCharType="end"/>
            </w:r>
          </w:hyperlink>
        </w:p>
        <w:p w14:paraId="53EBB307" w14:textId="77777777" w:rsidR="007645AE" w:rsidRPr="007645AE" w:rsidRDefault="0076697D" w:rsidP="007645AE">
          <w:pPr>
            <w:pStyle w:val="27"/>
            <w:tabs>
              <w:tab w:val="right" w:leader="dot" w:pos="9628"/>
            </w:tabs>
            <w:spacing w:before="0" w:line="360" w:lineRule="auto"/>
            <w:rPr>
              <w:rFonts w:ascii="Times New Roman" w:eastAsiaTheme="minorEastAsia" w:hAnsi="Times New Roman"/>
              <w:b w:val="0"/>
              <w:bCs w:val="0"/>
              <w:noProof/>
              <w:sz w:val="28"/>
              <w:szCs w:val="28"/>
            </w:rPr>
          </w:pPr>
          <w:hyperlink w:anchor="_Toc191291257" w:history="1">
            <w:r w:rsidR="007645AE" w:rsidRPr="007645AE">
              <w:rPr>
                <w:rStyle w:val="af2"/>
                <w:rFonts w:ascii="Times New Roman" w:eastAsia="MS Mincho" w:hAnsi="Times New Roman"/>
                <w:b w:val="0"/>
                <w:noProof/>
                <w:color w:val="auto"/>
                <w:sz w:val="28"/>
                <w:szCs w:val="28"/>
              </w:rPr>
              <w:t>6 Список использованных источников</w:t>
            </w:r>
            <w:r w:rsidR="007645AE" w:rsidRPr="007645AE">
              <w:rPr>
                <w:rFonts w:ascii="Times New Roman" w:hAnsi="Times New Roman"/>
                <w:b w:val="0"/>
                <w:noProof/>
                <w:webHidden/>
                <w:sz w:val="28"/>
                <w:szCs w:val="28"/>
              </w:rPr>
              <w:tab/>
            </w:r>
            <w:r w:rsidR="007645AE" w:rsidRPr="007645AE">
              <w:rPr>
                <w:rFonts w:ascii="Times New Roman" w:hAnsi="Times New Roman"/>
                <w:b w:val="0"/>
                <w:noProof/>
                <w:webHidden/>
                <w:sz w:val="28"/>
                <w:szCs w:val="28"/>
              </w:rPr>
              <w:fldChar w:fldCharType="begin"/>
            </w:r>
            <w:r w:rsidR="007645AE" w:rsidRPr="007645AE">
              <w:rPr>
                <w:rFonts w:ascii="Times New Roman" w:hAnsi="Times New Roman"/>
                <w:b w:val="0"/>
                <w:noProof/>
                <w:webHidden/>
                <w:sz w:val="28"/>
                <w:szCs w:val="28"/>
              </w:rPr>
              <w:instrText xml:space="preserve"> PAGEREF _Toc191291257 \h </w:instrText>
            </w:r>
            <w:r w:rsidR="007645AE" w:rsidRPr="007645AE">
              <w:rPr>
                <w:rFonts w:ascii="Times New Roman" w:hAnsi="Times New Roman"/>
                <w:b w:val="0"/>
                <w:noProof/>
                <w:webHidden/>
                <w:sz w:val="28"/>
                <w:szCs w:val="28"/>
              </w:rPr>
            </w:r>
            <w:r w:rsidR="007645AE" w:rsidRPr="007645AE">
              <w:rPr>
                <w:rFonts w:ascii="Times New Roman" w:hAnsi="Times New Roman"/>
                <w:b w:val="0"/>
                <w:noProof/>
                <w:webHidden/>
                <w:sz w:val="28"/>
                <w:szCs w:val="28"/>
              </w:rPr>
              <w:fldChar w:fldCharType="separate"/>
            </w:r>
            <w:r w:rsidR="007645AE" w:rsidRPr="007645AE">
              <w:rPr>
                <w:rFonts w:ascii="Times New Roman" w:hAnsi="Times New Roman"/>
                <w:b w:val="0"/>
                <w:noProof/>
                <w:webHidden/>
                <w:sz w:val="28"/>
                <w:szCs w:val="28"/>
              </w:rPr>
              <w:t>49</w:t>
            </w:r>
            <w:r w:rsidR="007645AE" w:rsidRPr="007645AE">
              <w:rPr>
                <w:rFonts w:ascii="Times New Roman" w:hAnsi="Times New Roman"/>
                <w:b w:val="0"/>
                <w:noProof/>
                <w:webHidden/>
                <w:sz w:val="28"/>
                <w:szCs w:val="28"/>
              </w:rPr>
              <w:fldChar w:fldCharType="end"/>
            </w:r>
          </w:hyperlink>
        </w:p>
        <w:p w14:paraId="143FEB96" w14:textId="77777777" w:rsidR="007645AE" w:rsidRPr="007645AE" w:rsidRDefault="0076697D" w:rsidP="007645AE">
          <w:pPr>
            <w:pStyle w:val="12"/>
            <w:tabs>
              <w:tab w:val="right" w:leader="dot" w:pos="9628"/>
            </w:tabs>
            <w:spacing w:before="0" w:line="360" w:lineRule="auto"/>
            <w:rPr>
              <w:rFonts w:ascii="Times New Roman" w:eastAsiaTheme="minorEastAsia" w:hAnsi="Times New Roman"/>
              <w:b w:val="0"/>
              <w:bCs w:val="0"/>
              <w:caps w:val="0"/>
              <w:noProof/>
              <w:sz w:val="28"/>
              <w:szCs w:val="28"/>
            </w:rPr>
          </w:pPr>
          <w:hyperlink w:anchor="_Toc191291258" w:history="1">
            <w:r w:rsidR="007645AE" w:rsidRPr="007645AE">
              <w:rPr>
                <w:rStyle w:val="af2"/>
                <w:rFonts w:ascii="Times New Roman" w:eastAsia="MS Mincho" w:hAnsi="Times New Roman"/>
                <w:b w:val="0"/>
                <w:caps w:val="0"/>
                <w:noProof/>
                <w:color w:val="auto"/>
                <w:sz w:val="28"/>
                <w:szCs w:val="28"/>
              </w:rPr>
              <w:t>Приложение А</w:t>
            </w:r>
            <w:r w:rsidR="007645AE" w:rsidRPr="007645AE">
              <w:rPr>
                <w:rFonts w:ascii="Times New Roman" w:hAnsi="Times New Roman"/>
                <w:b w:val="0"/>
                <w:caps w:val="0"/>
                <w:noProof/>
                <w:webHidden/>
                <w:sz w:val="28"/>
                <w:szCs w:val="28"/>
              </w:rPr>
              <w:tab/>
            </w:r>
            <w:r w:rsidR="007645AE" w:rsidRPr="007645AE">
              <w:rPr>
                <w:rFonts w:ascii="Times New Roman" w:hAnsi="Times New Roman"/>
                <w:b w:val="0"/>
                <w:noProof/>
                <w:webHidden/>
                <w:sz w:val="28"/>
                <w:szCs w:val="28"/>
              </w:rPr>
              <w:fldChar w:fldCharType="begin"/>
            </w:r>
            <w:r w:rsidR="007645AE" w:rsidRPr="007645AE">
              <w:rPr>
                <w:rFonts w:ascii="Times New Roman" w:hAnsi="Times New Roman"/>
                <w:b w:val="0"/>
                <w:noProof/>
                <w:webHidden/>
                <w:sz w:val="28"/>
                <w:szCs w:val="28"/>
              </w:rPr>
              <w:instrText xml:space="preserve"> PAGEREF _Toc191291258 \h </w:instrText>
            </w:r>
            <w:r w:rsidR="007645AE" w:rsidRPr="007645AE">
              <w:rPr>
                <w:rFonts w:ascii="Times New Roman" w:hAnsi="Times New Roman"/>
                <w:b w:val="0"/>
                <w:noProof/>
                <w:webHidden/>
                <w:sz w:val="28"/>
                <w:szCs w:val="28"/>
              </w:rPr>
            </w:r>
            <w:r w:rsidR="007645AE" w:rsidRPr="007645AE">
              <w:rPr>
                <w:rFonts w:ascii="Times New Roman" w:hAnsi="Times New Roman"/>
                <w:b w:val="0"/>
                <w:noProof/>
                <w:webHidden/>
                <w:sz w:val="28"/>
                <w:szCs w:val="28"/>
              </w:rPr>
              <w:fldChar w:fldCharType="separate"/>
            </w:r>
            <w:r w:rsidR="007645AE" w:rsidRPr="007645AE">
              <w:rPr>
                <w:rFonts w:ascii="Times New Roman" w:hAnsi="Times New Roman"/>
                <w:b w:val="0"/>
                <w:caps w:val="0"/>
                <w:noProof/>
                <w:webHidden/>
                <w:sz w:val="28"/>
                <w:szCs w:val="28"/>
              </w:rPr>
              <w:t>51</w:t>
            </w:r>
            <w:r w:rsidR="007645AE" w:rsidRPr="007645AE">
              <w:rPr>
                <w:rFonts w:ascii="Times New Roman" w:hAnsi="Times New Roman"/>
                <w:b w:val="0"/>
                <w:noProof/>
                <w:webHidden/>
                <w:sz w:val="28"/>
                <w:szCs w:val="28"/>
              </w:rPr>
              <w:fldChar w:fldCharType="end"/>
            </w:r>
          </w:hyperlink>
        </w:p>
        <w:p w14:paraId="733D9D60" w14:textId="77777777" w:rsidR="007645AE" w:rsidRPr="007645AE" w:rsidRDefault="0076697D" w:rsidP="007645AE">
          <w:pPr>
            <w:pStyle w:val="12"/>
            <w:tabs>
              <w:tab w:val="right" w:leader="dot" w:pos="9628"/>
            </w:tabs>
            <w:spacing w:before="0" w:line="360" w:lineRule="auto"/>
            <w:rPr>
              <w:rFonts w:ascii="Times New Roman" w:eastAsiaTheme="minorEastAsia" w:hAnsi="Times New Roman"/>
              <w:b w:val="0"/>
              <w:bCs w:val="0"/>
              <w:caps w:val="0"/>
              <w:noProof/>
              <w:sz w:val="28"/>
              <w:szCs w:val="28"/>
            </w:rPr>
          </w:pPr>
          <w:hyperlink w:anchor="_Toc191291259" w:history="1">
            <w:r w:rsidR="007645AE" w:rsidRPr="007645AE">
              <w:rPr>
                <w:rStyle w:val="af2"/>
                <w:rFonts w:ascii="Times New Roman" w:eastAsia="MS Mincho" w:hAnsi="Times New Roman"/>
                <w:b w:val="0"/>
                <w:caps w:val="0"/>
                <w:noProof/>
                <w:color w:val="auto"/>
                <w:sz w:val="28"/>
                <w:szCs w:val="28"/>
              </w:rPr>
              <w:t>Приложение Б</w:t>
            </w:r>
            <w:r w:rsidR="007645AE" w:rsidRPr="007645AE">
              <w:rPr>
                <w:rFonts w:ascii="Times New Roman" w:hAnsi="Times New Roman"/>
                <w:b w:val="0"/>
                <w:caps w:val="0"/>
                <w:noProof/>
                <w:webHidden/>
                <w:sz w:val="28"/>
                <w:szCs w:val="28"/>
              </w:rPr>
              <w:tab/>
            </w:r>
            <w:r w:rsidR="007645AE" w:rsidRPr="007645AE">
              <w:rPr>
                <w:rFonts w:ascii="Times New Roman" w:hAnsi="Times New Roman"/>
                <w:b w:val="0"/>
                <w:noProof/>
                <w:webHidden/>
                <w:sz w:val="28"/>
                <w:szCs w:val="28"/>
              </w:rPr>
              <w:fldChar w:fldCharType="begin"/>
            </w:r>
            <w:r w:rsidR="007645AE" w:rsidRPr="007645AE">
              <w:rPr>
                <w:rFonts w:ascii="Times New Roman" w:hAnsi="Times New Roman"/>
                <w:b w:val="0"/>
                <w:noProof/>
                <w:webHidden/>
                <w:sz w:val="28"/>
                <w:szCs w:val="28"/>
              </w:rPr>
              <w:instrText xml:space="preserve"> PAGEREF _Toc191291259 \h </w:instrText>
            </w:r>
            <w:r w:rsidR="007645AE" w:rsidRPr="007645AE">
              <w:rPr>
                <w:rFonts w:ascii="Times New Roman" w:hAnsi="Times New Roman"/>
                <w:b w:val="0"/>
                <w:noProof/>
                <w:webHidden/>
                <w:sz w:val="28"/>
                <w:szCs w:val="28"/>
              </w:rPr>
            </w:r>
            <w:r w:rsidR="007645AE" w:rsidRPr="007645AE">
              <w:rPr>
                <w:rFonts w:ascii="Times New Roman" w:hAnsi="Times New Roman"/>
                <w:b w:val="0"/>
                <w:noProof/>
                <w:webHidden/>
                <w:sz w:val="28"/>
                <w:szCs w:val="28"/>
              </w:rPr>
              <w:fldChar w:fldCharType="separate"/>
            </w:r>
            <w:r w:rsidR="007645AE" w:rsidRPr="007645AE">
              <w:rPr>
                <w:rFonts w:ascii="Times New Roman" w:hAnsi="Times New Roman"/>
                <w:b w:val="0"/>
                <w:caps w:val="0"/>
                <w:noProof/>
                <w:webHidden/>
                <w:sz w:val="28"/>
                <w:szCs w:val="28"/>
              </w:rPr>
              <w:t>52</w:t>
            </w:r>
            <w:r w:rsidR="007645AE" w:rsidRPr="007645AE">
              <w:rPr>
                <w:rFonts w:ascii="Times New Roman" w:hAnsi="Times New Roman"/>
                <w:b w:val="0"/>
                <w:noProof/>
                <w:webHidden/>
                <w:sz w:val="28"/>
                <w:szCs w:val="28"/>
              </w:rPr>
              <w:fldChar w:fldCharType="end"/>
            </w:r>
          </w:hyperlink>
        </w:p>
        <w:p w14:paraId="1DCB5B72" w14:textId="77777777" w:rsidR="007645AE" w:rsidRPr="007645AE" w:rsidRDefault="0076697D" w:rsidP="007645AE">
          <w:pPr>
            <w:pStyle w:val="12"/>
            <w:tabs>
              <w:tab w:val="right" w:leader="dot" w:pos="9628"/>
            </w:tabs>
            <w:spacing w:before="0" w:line="360" w:lineRule="auto"/>
            <w:rPr>
              <w:rFonts w:ascii="Times New Roman" w:eastAsiaTheme="minorEastAsia" w:hAnsi="Times New Roman"/>
              <w:b w:val="0"/>
              <w:bCs w:val="0"/>
              <w:caps w:val="0"/>
              <w:noProof/>
              <w:sz w:val="28"/>
              <w:szCs w:val="28"/>
            </w:rPr>
          </w:pPr>
          <w:hyperlink w:anchor="_Toc191291260" w:history="1">
            <w:r w:rsidR="007645AE" w:rsidRPr="007645AE">
              <w:rPr>
                <w:rStyle w:val="af2"/>
                <w:rFonts w:ascii="Times New Roman" w:eastAsia="MS Mincho" w:hAnsi="Times New Roman"/>
                <w:b w:val="0"/>
                <w:caps w:val="0"/>
                <w:noProof/>
                <w:color w:val="auto"/>
                <w:sz w:val="28"/>
                <w:szCs w:val="28"/>
              </w:rPr>
              <w:t>Приложение В</w:t>
            </w:r>
            <w:r w:rsidR="007645AE" w:rsidRPr="007645AE">
              <w:rPr>
                <w:rFonts w:ascii="Times New Roman" w:hAnsi="Times New Roman"/>
                <w:b w:val="0"/>
                <w:caps w:val="0"/>
                <w:noProof/>
                <w:webHidden/>
                <w:sz w:val="28"/>
                <w:szCs w:val="28"/>
              </w:rPr>
              <w:tab/>
            </w:r>
            <w:r w:rsidR="007645AE" w:rsidRPr="007645AE">
              <w:rPr>
                <w:rFonts w:ascii="Times New Roman" w:hAnsi="Times New Roman"/>
                <w:b w:val="0"/>
                <w:noProof/>
                <w:webHidden/>
                <w:sz w:val="28"/>
                <w:szCs w:val="28"/>
              </w:rPr>
              <w:fldChar w:fldCharType="begin"/>
            </w:r>
            <w:r w:rsidR="007645AE" w:rsidRPr="007645AE">
              <w:rPr>
                <w:rFonts w:ascii="Times New Roman" w:hAnsi="Times New Roman"/>
                <w:b w:val="0"/>
                <w:noProof/>
                <w:webHidden/>
                <w:sz w:val="28"/>
                <w:szCs w:val="28"/>
              </w:rPr>
              <w:instrText xml:space="preserve"> PAGEREF _Toc191291260 \h </w:instrText>
            </w:r>
            <w:r w:rsidR="007645AE" w:rsidRPr="007645AE">
              <w:rPr>
                <w:rFonts w:ascii="Times New Roman" w:hAnsi="Times New Roman"/>
                <w:b w:val="0"/>
                <w:noProof/>
                <w:webHidden/>
                <w:sz w:val="28"/>
                <w:szCs w:val="28"/>
              </w:rPr>
            </w:r>
            <w:r w:rsidR="007645AE" w:rsidRPr="007645AE">
              <w:rPr>
                <w:rFonts w:ascii="Times New Roman" w:hAnsi="Times New Roman"/>
                <w:b w:val="0"/>
                <w:noProof/>
                <w:webHidden/>
                <w:sz w:val="28"/>
                <w:szCs w:val="28"/>
              </w:rPr>
              <w:fldChar w:fldCharType="separate"/>
            </w:r>
            <w:r w:rsidR="007645AE" w:rsidRPr="007645AE">
              <w:rPr>
                <w:rFonts w:ascii="Times New Roman" w:hAnsi="Times New Roman"/>
                <w:b w:val="0"/>
                <w:caps w:val="0"/>
                <w:noProof/>
                <w:webHidden/>
                <w:sz w:val="28"/>
                <w:szCs w:val="28"/>
              </w:rPr>
              <w:t>54</w:t>
            </w:r>
            <w:r w:rsidR="007645AE" w:rsidRPr="007645AE">
              <w:rPr>
                <w:rFonts w:ascii="Times New Roman" w:hAnsi="Times New Roman"/>
                <w:b w:val="0"/>
                <w:noProof/>
                <w:webHidden/>
                <w:sz w:val="28"/>
                <w:szCs w:val="28"/>
              </w:rPr>
              <w:fldChar w:fldCharType="end"/>
            </w:r>
          </w:hyperlink>
        </w:p>
        <w:p w14:paraId="1D7FE9BA" w14:textId="77777777" w:rsidR="007645AE" w:rsidRPr="007645AE" w:rsidRDefault="0076697D" w:rsidP="007645AE">
          <w:pPr>
            <w:pStyle w:val="12"/>
            <w:tabs>
              <w:tab w:val="right" w:leader="dot" w:pos="9628"/>
            </w:tabs>
            <w:spacing w:before="0" w:line="360" w:lineRule="auto"/>
            <w:rPr>
              <w:rFonts w:ascii="Times New Roman" w:eastAsiaTheme="minorEastAsia" w:hAnsi="Times New Roman"/>
              <w:b w:val="0"/>
              <w:bCs w:val="0"/>
              <w:caps w:val="0"/>
              <w:noProof/>
              <w:sz w:val="28"/>
              <w:szCs w:val="28"/>
            </w:rPr>
          </w:pPr>
          <w:hyperlink w:anchor="_Toc191291261" w:history="1">
            <w:r w:rsidR="007645AE" w:rsidRPr="007645AE">
              <w:rPr>
                <w:rStyle w:val="af2"/>
                <w:rFonts w:ascii="Times New Roman" w:eastAsia="MS Mincho" w:hAnsi="Times New Roman"/>
                <w:b w:val="0"/>
                <w:caps w:val="0"/>
                <w:noProof/>
                <w:color w:val="auto"/>
                <w:sz w:val="28"/>
                <w:szCs w:val="28"/>
              </w:rPr>
              <w:t>Приложение Г</w:t>
            </w:r>
            <w:r w:rsidR="007645AE" w:rsidRPr="007645AE">
              <w:rPr>
                <w:rFonts w:ascii="Times New Roman" w:hAnsi="Times New Roman"/>
                <w:b w:val="0"/>
                <w:caps w:val="0"/>
                <w:noProof/>
                <w:webHidden/>
                <w:sz w:val="28"/>
                <w:szCs w:val="28"/>
              </w:rPr>
              <w:tab/>
            </w:r>
            <w:r w:rsidR="007645AE" w:rsidRPr="007645AE">
              <w:rPr>
                <w:rFonts w:ascii="Times New Roman" w:hAnsi="Times New Roman"/>
                <w:b w:val="0"/>
                <w:noProof/>
                <w:webHidden/>
                <w:sz w:val="28"/>
                <w:szCs w:val="28"/>
              </w:rPr>
              <w:fldChar w:fldCharType="begin"/>
            </w:r>
            <w:r w:rsidR="007645AE" w:rsidRPr="007645AE">
              <w:rPr>
                <w:rFonts w:ascii="Times New Roman" w:hAnsi="Times New Roman"/>
                <w:b w:val="0"/>
                <w:noProof/>
                <w:webHidden/>
                <w:sz w:val="28"/>
                <w:szCs w:val="28"/>
              </w:rPr>
              <w:instrText xml:space="preserve"> PAGEREF _Toc191291261 \h </w:instrText>
            </w:r>
            <w:r w:rsidR="007645AE" w:rsidRPr="007645AE">
              <w:rPr>
                <w:rFonts w:ascii="Times New Roman" w:hAnsi="Times New Roman"/>
                <w:b w:val="0"/>
                <w:noProof/>
                <w:webHidden/>
                <w:sz w:val="28"/>
                <w:szCs w:val="28"/>
              </w:rPr>
            </w:r>
            <w:r w:rsidR="007645AE" w:rsidRPr="007645AE">
              <w:rPr>
                <w:rFonts w:ascii="Times New Roman" w:hAnsi="Times New Roman"/>
                <w:b w:val="0"/>
                <w:noProof/>
                <w:webHidden/>
                <w:sz w:val="28"/>
                <w:szCs w:val="28"/>
              </w:rPr>
              <w:fldChar w:fldCharType="separate"/>
            </w:r>
            <w:r w:rsidR="007645AE" w:rsidRPr="007645AE">
              <w:rPr>
                <w:rFonts w:ascii="Times New Roman" w:hAnsi="Times New Roman"/>
                <w:b w:val="0"/>
                <w:caps w:val="0"/>
                <w:noProof/>
                <w:webHidden/>
                <w:sz w:val="28"/>
                <w:szCs w:val="28"/>
              </w:rPr>
              <w:t>55</w:t>
            </w:r>
            <w:r w:rsidR="007645AE" w:rsidRPr="007645AE">
              <w:rPr>
                <w:rFonts w:ascii="Times New Roman" w:hAnsi="Times New Roman"/>
                <w:b w:val="0"/>
                <w:noProof/>
                <w:webHidden/>
                <w:sz w:val="28"/>
                <w:szCs w:val="28"/>
              </w:rPr>
              <w:fldChar w:fldCharType="end"/>
            </w:r>
          </w:hyperlink>
        </w:p>
        <w:p w14:paraId="4F3638B8" w14:textId="77777777" w:rsidR="007645AE" w:rsidRPr="007645AE" w:rsidRDefault="0076697D" w:rsidP="007645AE">
          <w:pPr>
            <w:pStyle w:val="12"/>
            <w:tabs>
              <w:tab w:val="right" w:leader="dot" w:pos="9628"/>
            </w:tabs>
            <w:spacing w:before="0" w:line="360" w:lineRule="auto"/>
            <w:rPr>
              <w:rFonts w:ascii="Times New Roman" w:eastAsiaTheme="minorEastAsia" w:hAnsi="Times New Roman"/>
              <w:b w:val="0"/>
              <w:bCs w:val="0"/>
              <w:caps w:val="0"/>
              <w:noProof/>
              <w:sz w:val="28"/>
              <w:szCs w:val="28"/>
            </w:rPr>
          </w:pPr>
          <w:hyperlink w:anchor="_Toc191291262" w:history="1">
            <w:r w:rsidR="007645AE" w:rsidRPr="007645AE">
              <w:rPr>
                <w:rStyle w:val="af2"/>
                <w:rFonts w:ascii="Times New Roman" w:eastAsia="MS Mincho" w:hAnsi="Times New Roman"/>
                <w:b w:val="0"/>
                <w:caps w:val="0"/>
                <w:noProof/>
                <w:color w:val="auto"/>
                <w:sz w:val="28"/>
                <w:szCs w:val="28"/>
              </w:rPr>
              <w:t>Приложение Д</w:t>
            </w:r>
            <w:r w:rsidR="007645AE" w:rsidRPr="007645AE">
              <w:rPr>
                <w:rFonts w:ascii="Times New Roman" w:hAnsi="Times New Roman"/>
                <w:b w:val="0"/>
                <w:caps w:val="0"/>
                <w:noProof/>
                <w:webHidden/>
                <w:sz w:val="28"/>
                <w:szCs w:val="28"/>
              </w:rPr>
              <w:tab/>
            </w:r>
            <w:r w:rsidR="007645AE" w:rsidRPr="007645AE">
              <w:rPr>
                <w:rFonts w:ascii="Times New Roman" w:hAnsi="Times New Roman"/>
                <w:b w:val="0"/>
                <w:noProof/>
                <w:webHidden/>
                <w:sz w:val="28"/>
                <w:szCs w:val="28"/>
              </w:rPr>
              <w:fldChar w:fldCharType="begin"/>
            </w:r>
            <w:r w:rsidR="007645AE" w:rsidRPr="007645AE">
              <w:rPr>
                <w:rFonts w:ascii="Times New Roman" w:hAnsi="Times New Roman"/>
                <w:b w:val="0"/>
                <w:noProof/>
                <w:webHidden/>
                <w:sz w:val="28"/>
                <w:szCs w:val="28"/>
              </w:rPr>
              <w:instrText xml:space="preserve"> PAGEREF _Toc191291262 \h </w:instrText>
            </w:r>
            <w:r w:rsidR="007645AE" w:rsidRPr="007645AE">
              <w:rPr>
                <w:rFonts w:ascii="Times New Roman" w:hAnsi="Times New Roman"/>
                <w:b w:val="0"/>
                <w:noProof/>
                <w:webHidden/>
                <w:sz w:val="28"/>
                <w:szCs w:val="28"/>
              </w:rPr>
            </w:r>
            <w:r w:rsidR="007645AE" w:rsidRPr="007645AE">
              <w:rPr>
                <w:rFonts w:ascii="Times New Roman" w:hAnsi="Times New Roman"/>
                <w:b w:val="0"/>
                <w:noProof/>
                <w:webHidden/>
                <w:sz w:val="28"/>
                <w:szCs w:val="28"/>
              </w:rPr>
              <w:fldChar w:fldCharType="separate"/>
            </w:r>
            <w:r w:rsidR="007645AE" w:rsidRPr="007645AE">
              <w:rPr>
                <w:rFonts w:ascii="Times New Roman" w:hAnsi="Times New Roman"/>
                <w:b w:val="0"/>
                <w:caps w:val="0"/>
                <w:noProof/>
                <w:webHidden/>
                <w:sz w:val="28"/>
                <w:szCs w:val="28"/>
              </w:rPr>
              <w:t>57</w:t>
            </w:r>
            <w:r w:rsidR="007645AE" w:rsidRPr="007645AE">
              <w:rPr>
                <w:rFonts w:ascii="Times New Roman" w:hAnsi="Times New Roman"/>
                <w:b w:val="0"/>
                <w:noProof/>
                <w:webHidden/>
                <w:sz w:val="28"/>
                <w:szCs w:val="28"/>
              </w:rPr>
              <w:fldChar w:fldCharType="end"/>
            </w:r>
          </w:hyperlink>
        </w:p>
        <w:p w14:paraId="6E2AD4DD" w14:textId="77777777" w:rsidR="007645AE" w:rsidRPr="007645AE" w:rsidRDefault="0076697D" w:rsidP="007645AE">
          <w:pPr>
            <w:pStyle w:val="12"/>
            <w:tabs>
              <w:tab w:val="right" w:leader="dot" w:pos="9628"/>
            </w:tabs>
            <w:spacing w:before="0" w:line="360" w:lineRule="auto"/>
            <w:rPr>
              <w:rFonts w:ascii="Times New Roman" w:eastAsiaTheme="minorEastAsia" w:hAnsi="Times New Roman"/>
              <w:b w:val="0"/>
              <w:bCs w:val="0"/>
              <w:caps w:val="0"/>
              <w:noProof/>
              <w:sz w:val="28"/>
              <w:szCs w:val="28"/>
            </w:rPr>
          </w:pPr>
          <w:hyperlink w:anchor="_Toc191291263" w:history="1">
            <w:r w:rsidR="007645AE" w:rsidRPr="007645AE">
              <w:rPr>
                <w:rStyle w:val="af2"/>
                <w:rFonts w:ascii="Times New Roman" w:eastAsia="MS Mincho" w:hAnsi="Times New Roman"/>
                <w:b w:val="0"/>
                <w:caps w:val="0"/>
                <w:noProof/>
                <w:color w:val="auto"/>
                <w:sz w:val="28"/>
                <w:szCs w:val="28"/>
              </w:rPr>
              <w:t>Приложение Е</w:t>
            </w:r>
            <w:r w:rsidR="007645AE" w:rsidRPr="007645AE">
              <w:rPr>
                <w:rFonts w:ascii="Times New Roman" w:hAnsi="Times New Roman"/>
                <w:b w:val="0"/>
                <w:caps w:val="0"/>
                <w:noProof/>
                <w:webHidden/>
                <w:sz w:val="28"/>
                <w:szCs w:val="28"/>
              </w:rPr>
              <w:tab/>
            </w:r>
            <w:r w:rsidR="007645AE" w:rsidRPr="007645AE">
              <w:rPr>
                <w:rFonts w:ascii="Times New Roman" w:hAnsi="Times New Roman"/>
                <w:b w:val="0"/>
                <w:noProof/>
                <w:webHidden/>
                <w:sz w:val="28"/>
                <w:szCs w:val="28"/>
              </w:rPr>
              <w:fldChar w:fldCharType="begin"/>
            </w:r>
            <w:r w:rsidR="007645AE" w:rsidRPr="007645AE">
              <w:rPr>
                <w:rFonts w:ascii="Times New Roman" w:hAnsi="Times New Roman"/>
                <w:b w:val="0"/>
                <w:noProof/>
                <w:webHidden/>
                <w:sz w:val="28"/>
                <w:szCs w:val="28"/>
              </w:rPr>
              <w:instrText xml:space="preserve"> PAGEREF _Toc191291263 \h </w:instrText>
            </w:r>
            <w:r w:rsidR="007645AE" w:rsidRPr="007645AE">
              <w:rPr>
                <w:rFonts w:ascii="Times New Roman" w:hAnsi="Times New Roman"/>
                <w:b w:val="0"/>
                <w:noProof/>
                <w:webHidden/>
                <w:sz w:val="28"/>
                <w:szCs w:val="28"/>
              </w:rPr>
            </w:r>
            <w:r w:rsidR="007645AE" w:rsidRPr="007645AE">
              <w:rPr>
                <w:rFonts w:ascii="Times New Roman" w:hAnsi="Times New Roman"/>
                <w:b w:val="0"/>
                <w:noProof/>
                <w:webHidden/>
                <w:sz w:val="28"/>
                <w:szCs w:val="28"/>
              </w:rPr>
              <w:fldChar w:fldCharType="separate"/>
            </w:r>
            <w:r w:rsidR="007645AE" w:rsidRPr="007645AE">
              <w:rPr>
                <w:rFonts w:ascii="Times New Roman" w:hAnsi="Times New Roman"/>
                <w:b w:val="0"/>
                <w:caps w:val="0"/>
                <w:noProof/>
                <w:webHidden/>
                <w:sz w:val="28"/>
                <w:szCs w:val="28"/>
              </w:rPr>
              <w:t>58</w:t>
            </w:r>
            <w:r w:rsidR="007645AE" w:rsidRPr="007645AE">
              <w:rPr>
                <w:rFonts w:ascii="Times New Roman" w:hAnsi="Times New Roman"/>
                <w:b w:val="0"/>
                <w:noProof/>
                <w:webHidden/>
                <w:sz w:val="28"/>
                <w:szCs w:val="28"/>
              </w:rPr>
              <w:fldChar w:fldCharType="end"/>
            </w:r>
          </w:hyperlink>
        </w:p>
        <w:p w14:paraId="7C35234F" w14:textId="77777777" w:rsidR="007645AE" w:rsidRPr="007645AE" w:rsidRDefault="0076697D" w:rsidP="007645AE">
          <w:pPr>
            <w:pStyle w:val="12"/>
            <w:tabs>
              <w:tab w:val="right" w:leader="dot" w:pos="9628"/>
            </w:tabs>
            <w:spacing w:before="0" w:line="360" w:lineRule="auto"/>
            <w:rPr>
              <w:rFonts w:ascii="Times New Roman" w:eastAsiaTheme="minorEastAsia" w:hAnsi="Times New Roman"/>
              <w:b w:val="0"/>
              <w:bCs w:val="0"/>
              <w:caps w:val="0"/>
              <w:noProof/>
              <w:sz w:val="28"/>
              <w:szCs w:val="28"/>
            </w:rPr>
          </w:pPr>
          <w:hyperlink w:anchor="_Toc191291264" w:history="1">
            <w:r w:rsidR="007645AE" w:rsidRPr="007645AE">
              <w:rPr>
                <w:rStyle w:val="af2"/>
                <w:rFonts w:ascii="Times New Roman" w:eastAsia="MS Mincho" w:hAnsi="Times New Roman"/>
                <w:b w:val="0"/>
                <w:caps w:val="0"/>
                <w:noProof/>
                <w:color w:val="auto"/>
                <w:sz w:val="28"/>
                <w:szCs w:val="28"/>
              </w:rPr>
              <w:t>Приложение И</w:t>
            </w:r>
            <w:r w:rsidR="007645AE" w:rsidRPr="007645AE">
              <w:rPr>
                <w:rFonts w:ascii="Times New Roman" w:hAnsi="Times New Roman"/>
                <w:b w:val="0"/>
                <w:caps w:val="0"/>
                <w:noProof/>
                <w:webHidden/>
                <w:sz w:val="28"/>
                <w:szCs w:val="28"/>
              </w:rPr>
              <w:tab/>
            </w:r>
            <w:r w:rsidR="007645AE" w:rsidRPr="007645AE">
              <w:rPr>
                <w:rFonts w:ascii="Times New Roman" w:hAnsi="Times New Roman"/>
                <w:b w:val="0"/>
                <w:noProof/>
                <w:webHidden/>
                <w:sz w:val="28"/>
                <w:szCs w:val="28"/>
              </w:rPr>
              <w:fldChar w:fldCharType="begin"/>
            </w:r>
            <w:r w:rsidR="007645AE" w:rsidRPr="007645AE">
              <w:rPr>
                <w:rFonts w:ascii="Times New Roman" w:hAnsi="Times New Roman"/>
                <w:b w:val="0"/>
                <w:noProof/>
                <w:webHidden/>
                <w:sz w:val="28"/>
                <w:szCs w:val="28"/>
              </w:rPr>
              <w:instrText xml:space="preserve"> PAGEREF _Toc191291264 \h </w:instrText>
            </w:r>
            <w:r w:rsidR="007645AE" w:rsidRPr="007645AE">
              <w:rPr>
                <w:rFonts w:ascii="Times New Roman" w:hAnsi="Times New Roman"/>
                <w:b w:val="0"/>
                <w:noProof/>
                <w:webHidden/>
                <w:sz w:val="28"/>
                <w:szCs w:val="28"/>
              </w:rPr>
            </w:r>
            <w:r w:rsidR="007645AE" w:rsidRPr="007645AE">
              <w:rPr>
                <w:rFonts w:ascii="Times New Roman" w:hAnsi="Times New Roman"/>
                <w:b w:val="0"/>
                <w:noProof/>
                <w:webHidden/>
                <w:sz w:val="28"/>
                <w:szCs w:val="28"/>
              </w:rPr>
              <w:fldChar w:fldCharType="separate"/>
            </w:r>
            <w:r w:rsidR="007645AE" w:rsidRPr="007645AE">
              <w:rPr>
                <w:rFonts w:ascii="Times New Roman" w:hAnsi="Times New Roman"/>
                <w:b w:val="0"/>
                <w:caps w:val="0"/>
                <w:noProof/>
                <w:webHidden/>
                <w:sz w:val="28"/>
                <w:szCs w:val="28"/>
              </w:rPr>
              <w:t>59</w:t>
            </w:r>
            <w:r w:rsidR="007645AE" w:rsidRPr="007645AE">
              <w:rPr>
                <w:rFonts w:ascii="Times New Roman" w:hAnsi="Times New Roman"/>
                <w:b w:val="0"/>
                <w:noProof/>
                <w:webHidden/>
                <w:sz w:val="28"/>
                <w:szCs w:val="28"/>
              </w:rPr>
              <w:fldChar w:fldCharType="end"/>
            </w:r>
          </w:hyperlink>
        </w:p>
        <w:p w14:paraId="1D9885D0" w14:textId="77777777" w:rsidR="007645AE" w:rsidRPr="007645AE" w:rsidRDefault="0076697D" w:rsidP="007645AE">
          <w:pPr>
            <w:pStyle w:val="12"/>
            <w:tabs>
              <w:tab w:val="right" w:leader="dot" w:pos="9628"/>
            </w:tabs>
            <w:spacing w:before="0" w:line="360" w:lineRule="auto"/>
            <w:rPr>
              <w:rFonts w:ascii="Times New Roman" w:eastAsiaTheme="minorEastAsia" w:hAnsi="Times New Roman"/>
              <w:b w:val="0"/>
              <w:bCs w:val="0"/>
              <w:caps w:val="0"/>
              <w:noProof/>
              <w:sz w:val="28"/>
              <w:szCs w:val="28"/>
            </w:rPr>
          </w:pPr>
          <w:hyperlink w:anchor="_Toc191291265" w:history="1">
            <w:r w:rsidR="007645AE" w:rsidRPr="007645AE">
              <w:rPr>
                <w:rStyle w:val="af2"/>
                <w:rFonts w:ascii="Times New Roman" w:eastAsia="MS Mincho" w:hAnsi="Times New Roman"/>
                <w:b w:val="0"/>
                <w:caps w:val="0"/>
                <w:noProof/>
                <w:color w:val="auto"/>
                <w:sz w:val="28"/>
                <w:szCs w:val="28"/>
              </w:rPr>
              <w:t>Приложение К</w:t>
            </w:r>
            <w:r w:rsidR="007645AE" w:rsidRPr="007645AE">
              <w:rPr>
                <w:rFonts w:ascii="Times New Roman" w:hAnsi="Times New Roman"/>
                <w:b w:val="0"/>
                <w:caps w:val="0"/>
                <w:noProof/>
                <w:webHidden/>
                <w:sz w:val="28"/>
                <w:szCs w:val="28"/>
              </w:rPr>
              <w:tab/>
            </w:r>
            <w:r w:rsidR="007645AE" w:rsidRPr="007645AE">
              <w:rPr>
                <w:rFonts w:ascii="Times New Roman" w:hAnsi="Times New Roman"/>
                <w:b w:val="0"/>
                <w:noProof/>
                <w:webHidden/>
                <w:sz w:val="28"/>
                <w:szCs w:val="28"/>
              </w:rPr>
              <w:fldChar w:fldCharType="begin"/>
            </w:r>
            <w:r w:rsidR="007645AE" w:rsidRPr="007645AE">
              <w:rPr>
                <w:rFonts w:ascii="Times New Roman" w:hAnsi="Times New Roman"/>
                <w:b w:val="0"/>
                <w:noProof/>
                <w:webHidden/>
                <w:sz w:val="28"/>
                <w:szCs w:val="28"/>
              </w:rPr>
              <w:instrText xml:space="preserve"> PAGEREF _Toc191291265 \h </w:instrText>
            </w:r>
            <w:r w:rsidR="007645AE" w:rsidRPr="007645AE">
              <w:rPr>
                <w:rFonts w:ascii="Times New Roman" w:hAnsi="Times New Roman"/>
                <w:b w:val="0"/>
                <w:noProof/>
                <w:webHidden/>
                <w:sz w:val="28"/>
                <w:szCs w:val="28"/>
              </w:rPr>
            </w:r>
            <w:r w:rsidR="007645AE" w:rsidRPr="007645AE">
              <w:rPr>
                <w:rFonts w:ascii="Times New Roman" w:hAnsi="Times New Roman"/>
                <w:b w:val="0"/>
                <w:noProof/>
                <w:webHidden/>
                <w:sz w:val="28"/>
                <w:szCs w:val="28"/>
              </w:rPr>
              <w:fldChar w:fldCharType="separate"/>
            </w:r>
            <w:r w:rsidR="007645AE" w:rsidRPr="007645AE">
              <w:rPr>
                <w:rFonts w:ascii="Times New Roman" w:hAnsi="Times New Roman"/>
                <w:b w:val="0"/>
                <w:caps w:val="0"/>
                <w:noProof/>
                <w:webHidden/>
                <w:sz w:val="28"/>
                <w:szCs w:val="28"/>
              </w:rPr>
              <w:t>60</w:t>
            </w:r>
            <w:r w:rsidR="007645AE" w:rsidRPr="007645AE">
              <w:rPr>
                <w:rFonts w:ascii="Times New Roman" w:hAnsi="Times New Roman"/>
                <w:b w:val="0"/>
                <w:noProof/>
                <w:webHidden/>
                <w:sz w:val="28"/>
                <w:szCs w:val="28"/>
              </w:rPr>
              <w:fldChar w:fldCharType="end"/>
            </w:r>
          </w:hyperlink>
        </w:p>
        <w:p w14:paraId="7F5236A1" w14:textId="77777777" w:rsidR="007645AE" w:rsidRPr="007645AE" w:rsidRDefault="0076697D" w:rsidP="007645AE">
          <w:pPr>
            <w:pStyle w:val="12"/>
            <w:tabs>
              <w:tab w:val="right" w:leader="dot" w:pos="9628"/>
            </w:tabs>
            <w:spacing w:before="0" w:line="360" w:lineRule="auto"/>
            <w:rPr>
              <w:rFonts w:ascii="Times New Roman" w:eastAsiaTheme="minorEastAsia" w:hAnsi="Times New Roman"/>
              <w:b w:val="0"/>
              <w:bCs w:val="0"/>
              <w:caps w:val="0"/>
              <w:noProof/>
              <w:sz w:val="28"/>
              <w:szCs w:val="28"/>
            </w:rPr>
          </w:pPr>
          <w:hyperlink w:anchor="_Toc191291266" w:history="1">
            <w:r w:rsidR="007645AE" w:rsidRPr="007645AE">
              <w:rPr>
                <w:rStyle w:val="af2"/>
                <w:rFonts w:ascii="Times New Roman" w:eastAsia="MS Mincho" w:hAnsi="Times New Roman"/>
                <w:b w:val="0"/>
                <w:caps w:val="0"/>
                <w:noProof/>
                <w:color w:val="auto"/>
                <w:sz w:val="28"/>
                <w:szCs w:val="28"/>
              </w:rPr>
              <w:t>Приложение Л</w:t>
            </w:r>
            <w:r w:rsidR="007645AE" w:rsidRPr="007645AE">
              <w:rPr>
                <w:rFonts w:ascii="Times New Roman" w:hAnsi="Times New Roman"/>
                <w:b w:val="0"/>
                <w:caps w:val="0"/>
                <w:noProof/>
                <w:webHidden/>
                <w:sz w:val="28"/>
                <w:szCs w:val="28"/>
              </w:rPr>
              <w:tab/>
            </w:r>
            <w:r w:rsidR="007645AE" w:rsidRPr="007645AE">
              <w:rPr>
                <w:rFonts w:ascii="Times New Roman" w:hAnsi="Times New Roman"/>
                <w:b w:val="0"/>
                <w:noProof/>
                <w:webHidden/>
                <w:sz w:val="28"/>
                <w:szCs w:val="28"/>
              </w:rPr>
              <w:fldChar w:fldCharType="begin"/>
            </w:r>
            <w:r w:rsidR="007645AE" w:rsidRPr="007645AE">
              <w:rPr>
                <w:rFonts w:ascii="Times New Roman" w:hAnsi="Times New Roman"/>
                <w:b w:val="0"/>
                <w:noProof/>
                <w:webHidden/>
                <w:sz w:val="28"/>
                <w:szCs w:val="28"/>
              </w:rPr>
              <w:instrText xml:space="preserve"> PAGEREF _Toc191291266 \h </w:instrText>
            </w:r>
            <w:r w:rsidR="007645AE" w:rsidRPr="007645AE">
              <w:rPr>
                <w:rFonts w:ascii="Times New Roman" w:hAnsi="Times New Roman"/>
                <w:b w:val="0"/>
                <w:noProof/>
                <w:webHidden/>
                <w:sz w:val="28"/>
                <w:szCs w:val="28"/>
              </w:rPr>
            </w:r>
            <w:r w:rsidR="007645AE" w:rsidRPr="007645AE">
              <w:rPr>
                <w:rFonts w:ascii="Times New Roman" w:hAnsi="Times New Roman"/>
                <w:b w:val="0"/>
                <w:noProof/>
                <w:webHidden/>
                <w:sz w:val="28"/>
                <w:szCs w:val="28"/>
              </w:rPr>
              <w:fldChar w:fldCharType="separate"/>
            </w:r>
            <w:r w:rsidR="007645AE" w:rsidRPr="007645AE">
              <w:rPr>
                <w:rFonts w:ascii="Times New Roman" w:hAnsi="Times New Roman"/>
                <w:b w:val="0"/>
                <w:caps w:val="0"/>
                <w:noProof/>
                <w:webHidden/>
                <w:sz w:val="28"/>
                <w:szCs w:val="28"/>
              </w:rPr>
              <w:t>61</w:t>
            </w:r>
            <w:r w:rsidR="007645AE" w:rsidRPr="007645AE">
              <w:rPr>
                <w:rFonts w:ascii="Times New Roman" w:hAnsi="Times New Roman"/>
                <w:b w:val="0"/>
                <w:noProof/>
                <w:webHidden/>
                <w:sz w:val="28"/>
                <w:szCs w:val="28"/>
              </w:rPr>
              <w:fldChar w:fldCharType="end"/>
            </w:r>
          </w:hyperlink>
        </w:p>
        <w:p w14:paraId="1006B5ED" w14:textId="77777777" w:rsidR="007645AE" w:rsidRPr="007645AE" w:rsidRDefault="0076697D" w:rsidP="007645AE">
          <w:pPr>
            <w:pStyle w:val="12"/>
            <w:tabs>
              <w:tab w:val="right" w:leader="dot" w:pos="9628"/>
            </w:tabs>
            <w:spacing w:before="0" w:line="360" w:lineRule="auto"/>
            <w:rPr>
              <w:rFonts w:ascii="Times New Roman" w:eastAsiaTheme="minorEastAsia" w:hAnsi="Times New Roman"/>
              <w:b w:val="0"/>
              <w:bCs w:val="0"/>
              <w:caps w:val="0"/>
              <w:noProof/>
              <w:sz w:val="28"/>
              <w:szCs w:val="28"/>
            </w:rPr>
          </w:pPr>
          <w:hyperlink w:anchor="_Toc191291267" w:history="1">
            <w:r w:rsidR="007645AE" w:rsidRPr="007645AE">
              <w:rPr>
                <w:rStyle w:val="af2"/>
                <w:rFonts w:ascii="Times New Roman" w:eastAsia="MS Mincho" w:hAnsi="Times New Roman"/>
                <w:b w:val="0"/>
                <w:caps w:val="0"/>
                <w:noProof/>
                <w:color w:val="auto"/>
                <w:sz w:val="28"/>
                <w:szCs w:val="28"/>
              </w:rPr>
              <w:t>Приложение М</w:t>
            </w:r>
            <w:r w:rsidR="007645AE" w:rsidRPr="007645AE">
              <w:rPr>
                <w:rFonts w:ascii="Times New Roman" w:hAnsi="Times New Roman"/>
                <w:b w:val="0"/>
                <w:caps w:val="0"/>
                <w:noProof/>
                <w:webHidden/>
                <w:sz w:val="28"/>
                <w:szCs w:val="28"/>
              </w:rPr>
              <w:tab/>
            </w:r>
            <w:r w:rsidR="007645AE" w:rsidRPr="007645AE">
              <w:rPr>
                <w:rFonts w:ascii="Times New Roman" w:hAnsi="Times New Roman"/>
                <w:b w:val="0"/>
                <w:noProof/>
                <w:webHidden/>
                <w:sz w:val="28"/>
                <w:szCs w:val="28"/>
              </w:rPr>
              <w:fldChar w:fldCharType="begin"/>
            </w:r>
            <w:r w:rsidR="007645AE" w:rsidRPr="007645AE">
              <w:rPr>
                <w:rFonts w:ascii="Times New Roman" w:hAnsi="Times New Roman"/>
                <w:b w:val="0"/>
                <w:noProof/>
                <w:webHidden/>
                <w:sz w:val="28"/>
                <w:szCs w:val="28"/>
              </w:rPr>
              <w:instrText xml:space="preserve"> PAGEREF _Toc191291267 \h </w:instrText>
            </w:r>
            <w:r w:rsidR="007645AE" w:rsidRPr="007645AE">
              <w:rPr>
                <w:rFonts w:ascii="Times New Roman" w:hAnsi="Times New Roman"/>
                <w:b w:val="0"/>
                <w:noProof/>
                <w:webHidden/>
                <w:sz w:val="28"/>
                <w:szCs w:val="28"/>
              </w:rPr>
            </w:r>
            <w:r w:rsidR="007645AE" w:rsidRPr="007645AE">
              <w:rPr>
                <w:rFonts w:ascii="Times New Roman" w:hAnsi="Times New Roman"/>
                <w:b w:val="0"/>
                <w:noProof/>
                <w:webHidden/>
                <w:sz w:val="28"/>
                <w:szCs w:val="28"/>
              </w:rPr>
              <w:fldChar w:fldCharType="separate"/>
            </w:r>
            <w:r w:rsidR="007645AE" w:rsidRPr="007645AE">
              <w:rPr>
                <w:rFonts w:ascii="Times New Roman" w:hAnsi="Times New Roman"/>
                <w:b w:val="0"/>
                <w:caps w:val="0"/>
                <w:noProof/>
                <w:webHidden/>
                <w:sz w:val="28"/>
                <w:szCs w:val="28"/>
              </w:rPr>
              <w:t>62</w:t>
            </w:r>
            <w:r w:rsidR="007645AE" w:rsidRPr="007645AE">
              <w:rPr>
                <w:rFonts w:ascii="Times New Roman" w:hAnsi="Times New Roman"/>
                <w:b w:val="0"/>
                <w:noProof/>
                <w:webHidden/>
                <w:sz w:val="28"/>
                <w:szCs w:val="28"/>
              </w:rPr>
              <w:fldChar w:fldCharType="end"/>
            </w:r>
          </w:hyperlink>
        </w:p>
        <w:p w14:paraId="6C7E0D40" w14:textId="77777777" w:rsidR="007645AE" w:rsidRPr="007645AE" w:rsidRDefault="0076697D" w:rsidP="007645AE">
          <w:pPr>
            <w:pStyle w:val="12"/>
            <w:tabs>
              <w:tab w:val="right" w:leader="dot" w:pos="9628"/>
            </w:tabs>
            <w:spacing w:before="0" w:line="360" w:lineRule="auto"/>
            <w:rPr>
              <w:rFonts w:ascii="Times New Roman" w:eastAsiaTheme="minorEastAsia" w:hAnsi="Times New Roman"/>
              <w:b w:val="0"/>
              <w:bCs w:val="0"/>
              <w:caps w:val="0"/>
              <w:noProof/>
              <w:sz w:val="28"/>
              <w:szCs w:val="28"/>
            </w:rPr>
          </w:pPr>
          <w:hyperlink w:anchor="_Toc191291268" w:history="1">
            <w:r w:rsidR="007645AE" w:rsidRPr="007645AE">
              <w:rPr>
                <w:rStyle w:val="af2"/>
                <w:rFonts w:ascii="Times New Roman" w:eastAsia="MS Mincho" w:hAnsi="Times New Roman"/>
                <w:b w:val="0"/>
                <w:caps w:val="0"/>
                <w:noProof/>
                <w:color w:val="auto"/>
                <w:sz w:val="28"/>
                <w:szCs w:val="28"/>
              </w:rPr>
              <w:t>Приложение Н</w:t>
            </w:r>
            <w:r w:rsidR="007645AE" w:rsidRPr="007645AE">
              <w:rPr>
                <w:rFonts w:ascii="Times New Roman" w:hAnsi="Times New Roman"/>
                <w:b w:val="0"/>
                <w:caps w:val="0"/>
                <w:noProof/>
                <w:webHidden/>
                <w:sz w:val="28"/>
                <w:szCs w:val="28"/>
              </w:rPr>
              <w:tab/>
            </w:r>
            <w:r w:rsidR="007645AE" w:rsidRPr="007645AE">
              <w:rPr>
                <w:rFonts w:ascii="Times New Roman" w:hAnsi="Times New Roman"/>
                <w:b w:val="0"/>
                <w:noProof/>
                <w:webHidden/>
                <w:sz w:val="28"/>
                <w:szCs w:val="28"/>
              </w:rPr>
              <w:fldChar w:fldCharType="begin"/>
            </w:r>
            <w:r w:rsidR="007645AE" w:rsidRPr="007645AE">
              <w:rPr>
                <w:rFonts w:ascii="Times New Roman" w:hAnsi="Times New Roman"/>
                <w:b w:val="0"/>
                <w:noProof/>
                <w:webHidden/>
                <w:sz w:val="28"/>
                <w:szCs w:val="28"/>
              </w:rPr>
              <w:instrText xml:space="preserve"> PAGEREF _Toc191291268 \h </w:instrText>
            </w:r>
            <w:r w:rsidR="007645AE" w:rsidRPr="007645AE">
              <w:rPr>
                <w:rFonts w:ascii="Times New Roman" w:hAnsi="Times New Roman"/>
                <w:b w:val="0"/>
                <w:noProof/>
                <w:webHidden/>
                <w:sz w:val="28"/>
                <w:szCs w:val="28"/>
              </w:rPr>
            </w:r>
            <w:r w:rsidR="007645AE" w:rsidRPr="007645AE">
              <w:rPr>
                <w:rFonts w:ascii="Times New Roman" w:hAnsi="Times New Roman"/>
                <w:b w:val="0"/>
                <w:noProof/>
                <w:webHidden/>
                <w:sz w:val="28"/>
                <w:szCs w:val="28"/>
              </w:rPr>
              <w:fldChar w:fldCharType="separate"/>
            </w:r>
            <w:r w:rsidR="007645AE" w:rsidRPr="007645AE">
              <w:rPr>
                <w:rFonts w:ascii="Times New Roman" w:hAnsi="Times New Roman"/>
                <w:b w:val="0"/>
                <w:caps w:val="0"/>
                <w:noProof/>
                <w:webHidden/>
                <w:sz w:val="28"/>
                <w:szCs w:val="28"/>
              </w:rPr>
              <w:t>68</w:t>
            </w:r>
            <w:r w:rsidR="007645AE" w:rsidRPr="007645AE">
              <w:rPr>
                <w:rFonts w:ascii="Times New Roman" w:hAnsi="Times New Roman"/>
                <w:b w:val="0"/>
                <w:noProof/>
                <w:webHidden/>
                <w:sz w:val="28"/>
                <w:szCs w:val="28"/>
              </w:rPr>
              <w:fldChar w:fldCharType="end"/>
            </w:r>
          </w:hyperlink>
        </w:p>
        <w:p w14:paraId="3ACF4D62" w14:textId="77777777" w:rsidR="007645AE" w:rsidRDefault="007645AE" w:rsidP="007645AE">
          <w:pPr>
            <w:spacing w:line="360" w:lineRule="auto"/>
          </w:pPr>
          <w:r w:rsidRPr="007645AE">
            <w:rPr>
              <w:bCs/>
              <w:sz w:val="28"/>
              <w:szCs w:val="28"/>
            </w:rPr>
            <w:fldChar w:fldCharType="end"/>
          </w:r>
        </w:p>
      </w:sdtContent>
    </w:sdt>
    <w:p w14:paraId="3DD86944" w14:textId="77777777" w:rsidR="007645AE" w:rsidRPr="007645AE" w:rsidRDefault="007645AE" w:rsidP="00B160D2">
      <w:pPr>
        <w:pStyle w:val="a0"/>
        <w:spacing w:line="276" w:lineRule="auto"/>
        <w:jc w:val="both"/>
        <w:rPr>
          <w:rFonts w:eastAsia="Calibri"/>
          <w:szCs w:val="24"/>
        </w:rPr>
      </w:pPr>
    </w:p>
    <w:p w14:paraId="324B262D" w14:textId="77777777" w:rsidR="00725353" w:rsidRPr="00BD031E" w:rsidRDefault="00725353" w:rsidP="00B160D2">
      <w:pPr>
        <w:pStyle w:val="a0"/>
        <w:spacing w:line="276" w:lineRule="auto"/>
        <w:jc w:val="both"/>
        <w:rPr>
          <w:sz w:val="24"/>
          <w:szCs w:val="24"/>
        </w:rPr>
      </w:pPr>
      <w:r w:rsidRPr="00BD031E">
        <w:rPr>
          <w:rFonts w:eastAsia="Calibri"/>
          <w:sz w:val="24"/>
          <w:szCs w:val="24"/>
        </w:rPr>
        <w:br w:type="page"/>
      </w:r>
    </w:p>
    <w:p w14:paraId="08046956" w14:textId="77777777" w:rsidR="00DC3857" w:rsidRPr="00DF48AB" w:rsidRDefault="00AB2827" w:rsidP="00DF48AB">
      <w:pPr>
        <w:pStyle w:val="1"/>
        <w:tabs>
          <w:tab w:val="clear" w:pos="1134"/>
          <w:tab w:val="clear" w:pos="5940"/>
          <w:tab w:val="left" w:pos="-7797"/>
        </w:tabs>
        <w:spacing w:before="0" w:beforeAutospacing="0" w:after="0" w:afterAutospacing="0"/>
        <w:ind w:firstLine="567"/>
        <w:rPr>
          <w:szCs w:val="28"/>
        </w:rPr>
      </w:pPr>
      <w:bookmarkStart w:id="23" w:name="_Toc20233643"/>
      <w:bookmarkStart w:id="24" w:name="_Toc191291236"/>
      <w:r w:rsidRPr="00DF48AB">
        <w:rPr>
          <w:szCs w:val="28"/>
        </w:rPr>
        <w:t>ВВЕДЕНИЕ</w:t>
      </w:r>
      <w:bookmarkEnd w:id="23"/>
      <w:bookmarkEnd w:id="24"/>
      <w:bookmarkEnd w:id="22"/>
      <w:bookmarkEnd w:id="21"/>
      <w:bookmarkEnd w:id="20"/>
      <w:bookmarkEnd w:id="19"/>
    </w:p>
    <w:p w14:paraId="2C49CBAE" w14:textId="77777777" w:rsidR="00DC3857" w:rsidRPr="00DF48AB" w:rsidRDefault="00DC3857" w:rsidP="00DF48AB">
      <w:pPr>
        <w:pStyle w:val="a4"/>
        <w:tabs>
          <w:tab w:val="left" w:pos="-7797"/>
        </w:tabs>
        <w:spacing w:before="0" w:beforeAutospacing="0" w:after="0" w:afterAutospacing="0" w:line="360" w:lineRule="auto"/>
        <w:ind w:firstLine="567"/>
        <w:jc w:val="both"/>
        <w:rPr>
          <w:sz w:val="28"/>
          <w:szCs w:val="28"/>
        </w:rPr>
      </w:pPr>
      <w:r w:rsidRPr="00DF48AB">
        <w:rPr>
          <w:sz w:val="28"/>
          <w:szCs w:val="28"/>
        </w:rPr>
        <w:t xml:space="preserve">Данные методические указания предназначены для проведения курсового проектирования по </w:t>
      </w:r>
      <w:r w:rsidR="005D34E4" w:rsidRPr="00DF48AB">
        <w:rPr>
          <w:sz w:val="28"/>
          <w:szCs w:val="28"/>
        </w:rPr>
        <w:t>профессиональному модулю ПМ.0</w:t>
      </w:r>
      <w:r w:rsidR="00D57A79" w:rsidRPr="00DF48AB">
        <w:rPr>
          <w:sz w:val="28"/>
          <w:szCs w:val="28"/>
        </w:rPr>
        <w:t>5</w:t>
      </w:r>
      <w:r w:rsidRPr="00DF48AB">
        <w:rPr>
          <w:sz w:val="28"/>
          <w:szCs w:val="28"/>
        </w:rPr>
        <w:t xml:space="preserve"> «</w:t>
      </w:r>
      <w:r w:rsidR="00D57A79" w:rsidRPr="00DF48AB">
        <w:rPr>
          <w:sz w:val="28"/>
          <w:szCs w:val="28"/>
        </w:rPr>
        <w:t>Проектирование и разработка информационных систем</w:t>
      </w:r>
      <w:r w:rsidRPr="00DF48AB">
        <w:rPr>
          <w:sz w:val="28"/>
          <w:szCs w:val="28"/>
        </w:rPr>
        <w:t xml:space="preserve">», что завершает процесс подготовки специалистов по данному </w:t>
      </w:r>
      <w:r w:rsidR="005D34E4" w:rsidRPr="00DF48AB">
        <w:rPr>
          <w:sz w:val="28"/>
          <w:szCs w:val="28"/>
        </w:rPr>
        <w:t>модулю</w:t>
      </w:r>
      <w:r w:rsidRPr="00DF48AB">
        <w:rPr>
          <w:sz w:val="28"/>
          <w:szCs w:val="28"/>
        </w:rPr>
        <w:t xml:space="preserve">. Курсовое проектирование введено в учебный процесс на основании учебных планов и проводится в 6-м семестре. </w:t>
      </w:r>
    </w:p>
    <w:p w14:paraId="261797F9" w14:textId="77777777" w:rsidR="00DC3857" w:rsidRPr="00DF48AB" w:rsidRDefault="00DC3857" w:rsidP="00DF48AB">
      <w:pPr>
        <w:pStyle w:val="a4"/>
        <w:tabs>
          <w:tab w:val="left" w:pos="851"/>
        </w:tabs>
        <w:spacing w:before="0" w:beforeAutospacing="0" w:after="0" w:afterAutospacing="0" w:line="360" w:lineRule="auto"/>
        <w:ind w:firstLine="567"/>
        <w:jc w:val="both"/>
        <w:rPr>
          <w:sz w:val="28"/>
          <w:szCs w:val="28"/>
        </w:rPr>
      </w:pPr>
      <w:r w:rsidRPr="00DF48AB">
        <w:rPr>
          <w:sz w:val="28"/>
          <w:szCs w:val="28"/>
        </w:rPr>
        <w:t xml:space="preserve">Методические указания состоят из разделов: цели и задачи курсового проектирования, тематика курсовых проектов, структура и содержание курсового проекта, методические указания по его выполнение, требования к оформлению курсового проекта, организация проектирования и защита курсового проекта. </w:t>
      </w:r>
    </w:p>
    <w:p w14:paraId="722DE30D" w14:textId="77777777" w:rsidR="00DC3857" w:rsidRPr="00DF48AB" w:rsidRDefault="00DC3857" w:rsidP="00DF48AB">
      <w:pPr>
        <w:pStyle w:val="a4"/>
        <w:tabs>
          <w:tab w:val="left" w:pos="851"/>
        </w:tabs>
        <w:spacing w:before="0" w:beforeAutospacing="0" w:after="0" w:afterAutospacing="0" w:line="360" w:lineRule="auto"/>
        <w:ind w:firstLine="567"/>
        <w:jc w:val="both"/>
        <w:rPr>
          <w:sz w:val="28"/>
          <w:szCs w:val="28"/>
        </w:rPr>
      </w:pPr>
      <w:r w:rsidRPr="00DF48AB">
        <w:rPr>
          <w:sz w:val="28"/>
          <w:szCs w:val="28"/>
        </w:rPr>
        <w:t xml:space="preserve">При курсовом проектировании студент должен показать творческий подход к разработке информационных систем, грамотное использование существующего программного обеспечения, хорошее алгоритмическое мышление, навыки высококвалифицированного программирования. Студенты должны уметь превратить свою программу в программный продукт, выполнить качественный анализ программы, сделать оценку полученных результатов при использовании различных вариантов. </w:t>
      </w:r>
    </w:p>
    <w:p w14:paraId="656C6162" w14:textId="77777777" w:rsidR="00DC3857" w:rsidRPr="00DF48AB" w:rsidRDefault="00DC3857" w:rsidP="00DF48AB">
      <w:pPr>
        <w:pStyle w:val="a4"/>
        <w:tabs>
          <w:tab w:val="left" w:pos="851"/>
        </w:tabs>
        <w:spacing w:before="0" w:beforeAutospacing="0" w:after="0" w:afterAutospacing="0" w:line="360" w:lineRule="auto"/>
        <w:ind w:firstLine="567"/>
        <w:jc w:val="both"/>
        <w:rPr>
          <w:sz w:val="28"/>
          <w:szCs w:val="28"/>
        </w:rPr>
      </w:pPr>
      <w:r w:rsidRPr="00DF48AB">
        <w:rPr>
          <w:sz w:val="28"/>
          <w:szCs w:val="28"/>
        </w:rPr>
        <w:t xml:space="preserve">Задания предполагают создание информационной системы. Важное значение имеет удобный интерфейс </w:t>
      </w:r>
      <w:r w:rsidR="0030184E" w:rsidRPr="00DF48AB">
        <w:rPr>
          <w:sz w:val="28"/>
          <w:szCs w:val="28"/>
        </w:rPr>
        <w:t>для пользователя</w:t>
      </w:r>
      <w:r w:rsidRPr="00DF48AB">
        <w:rPr>
          <w:sz w:val="28"/>
          <w:szCs w:val="28"/>
        </w:rPr>
        <w:t xml:space="preserve"> и хорошая документация к программе, предназначенная для пользователей и сопровождения программы. Желательно позаботиться о средствах защиты своих программ от несанкционированного доступа. </w:t>
      </w:r>
    </w:p>
    <w:p w14:paraId="09E0C997" w14:textId="77777777" w:rsidR="00B96F4D" w:rsidRPr="00BD031E" w:rsidRDefault="00DC3857" w:rsidP="00DF48AB">
      <w:pPr>
        <w:pStyle w:val="1"/>
        <w:tabs>
          <w:tab w:val="clear" w:pos="1134"/>
          <w:tab w:val="clear" w:pos="5940"/>
          <w:tab w:val="left" w:pos="-7797"/>
        </w:tabs>
        <w:spacing w:before="0" w:beforeAutospacing="0" w:after="0" w:afterAutospacing="0"/>
        <w:ind w:firstLine="567"/>
      </w:pPr>
      <w:r w:rsidRPr="00BD031E">
        <w:br w:type="page"/>
      </w:r>
      <w:bookmarkStart w:id="25" w:name="_Toc507621110"/>
      <w:bookmarkStart w:id="26" w:name="_Toc507622340"/>
      <w:bookmarkStart w:id="27" w:name="_Toc507695126"/>
      <w:bookmarkStart w:id="28" w:name="_Toc507699470"/>
      <w:bookmarkStart w:id="29" w:name="_Toc20233644"/>
      <w:bookmarkStart w:id="30" w:name="_Toc191291237"/>
      <w:r w:rsidR="00B96F4D" w:rsidRPr="00DF48AB">
        <w:rPr>
          <w:szCs w:val="28"/>
        </w:rPr>
        <w:t>1 ПОЯСНИТЕЛЬНАЯ ЗАПИСКА</w:t>
      </w:r>
      <w:bookmarkEnd w:id="25"/>
      <w:bookmarkEnd w:id="26"/>
      <w:bookmarkEnd w:id="27"/>
      <w:bookmarkEnd w:id="28"/>
      <w:bookmarkEnd w:id="29"/>
      <w:bookmarkEnd w:id="30"/>
    </w:p>
    <w:p w14:paraId="0FA2694B" w14:textId="77777777" w:rsidR="00B96F4D" w:rsidRPr="00DF48AB" w:rsidRDefault="00B96F4D" w:rsidP="00DF48AB">
      <w:pPr>
        <w:pStyle w:val="3"/>
        <w:tabs>
          <w:tab w:val="left" w:pos="1134"/>
        </w:tabs>
        <w:spacing w:before="0" w:beforeAutospacing="0"/>
        <w:jc w:val="both"/>
        <w:rPr>
          <w:szCs w:val="28"/>
        </w:rPr>
      </w:pPr>
      <w:bookmarkStart w:id="31" w:name="_Toc507621111"/>
      <w:bookmarkStart w:id="32" w:name="_Toc507622341"/>
      <w:bookmarkStart w:id="33" w:name="_Toc507695127"/>
      <w:bookmarkStart w:id="34" w:name="_Toc507699471"/>
      <w:bookmarkStart w:id="35" w:name="_Toc20233645"/>
      <w:bookmarkStart w:id="36" w:name="_Toc191291238"/>
      <w:r w:rsidRPr="00DF48AB">
        <w:rPr>
          <w:szCs w:val="28"/>
        </w:rPr>
        <w:t>1.1 Область применения</w:t>
      </w:r>
      <w:bookmarkEnd w:id="31"/>
      <w:bookmarkEnd w:id="32"/>
      <w:bookmarkEnd w:id="33"/>
      <w:bookmarkEnd w:id="34"/>
      <w:bookmarkEnd w:id="35"/>
      <w:bookmarkEnd w:id="36"/>
    </w:p>
    <w:p w14:paraId="64AE2801" w14:textId="77777777" w:rsidR="00B96F4D" w:rsidRPr="00DF48AB" w:rsidRDefault="00B96F4D" w:rsidP="00DF48AB">
      <w:pPr>
        <w:pStyle w:val="a4"/>
        <w:tabs>
          <w:tab w:val="left" w:pos="851"/>
          <w:tab w:val="left" w:pos="1134"/>
        </w:tabs>
        <w:spacing w:before="0" w:beforeAutospacing="0" w:after="0" w:afterAutospacing="0" w:line="360" w:lineRule="auto"/>
        <w:ind w:firstLine="567"/>
        <w:jc w:val="both"/>
        <w:rPr>
          <w:sz w:val="28"/>
          <w:szCs w:val="28"/>
        </w:rPr>
      </w:pPr>
      <w:r w:rsidRPr="00DF48AB">
        <w:rPr>
          <w:sz w:val="28"/>
          <w:szCs w:val="28"/>
        </w:rPr>
        <w:t xml:space="preserve">Выполнение курсового проекта является частью освоения программы профессионального модуля </w:t>
      </w:r>
      <w:r w:rsidR="00777CED" w:rsidRPr="00DF48AB">
        <w:rPr>
          <w:sz w:val="28"/>
          <w:szCs w:val="28"/>
        </w:rPr>
        <w:t>ПМ.0</w:t>
      </w:r>
      <w:r w:rsidR="004B0D02" w:rsidRPr="00DF48AB">
        <w:rPr>
          <w:sz w:val="28"/>
          <w:szCs w:val="28"/>
        </w:rPr>
        <w:t>5</w:t>
      </w:r>
      <w:r w:rsidR="00777CED" w:rsidRPr="00DF48AB">
        <w:rPr>
          <w:sz w:val="28"/>
          <w:szCs w:val="28"/>
        </w:rPr>
        <w:t xml:space="preserve"> «</w:t>
      </w:r>
      <w:r w:rsidR="004B0D02" w:rsidRPr="00DF48AB">
        <w:rPr>
          <w:sz w:val="28"/>
          <w:szCs w:val="28"/>
        </w:rPr>
        <w:t>Проектирование и разработка информационных систем</w:t>
      </w:r>
      <w:r w:rsidR="00777CED" w:rsidRPr="00DF48AB">
        <w:rPr>
          <w:sz w:val="28"/>
          <w:szCs w:val="28"/>
        </w:rPr>
        <w:t>»</w:t>
      </w:r>
      <w:r w:rsidR="002C329B" w:rsidRPr="00DF48AB">
        <w:rPr>
          <w:sz w:val="28"/>
          <w:szCs w:val="28"/>
        </w:rPr>
        <w:t>,</w:t>
      </w:r>
      <w:r w:rsidR="00777CED" w:rsidRPr="00DF48AB">
        <w:rPr>
          <w:sz w:val="28"/>
          <w:szCs w:val="28"/>
        </w:rPr>
        <w:t xml:space="preserve"> </w:t>
      </w:r>
      <w:r w:rsidRPr="00DF48AB">
        <w:rPr>
          <w:sz w:val="28"/>
          <w:szCs w:val="28"/>
        </w:rPr>
        <w:t>способствует профессио</w:t>
      </w:r>
      <w:r w:rsidR="001232EB" w:rsidRPr="00DF48AB">
        <w:rPr>
          <w:sz w:val="28"/>
          <w:szCs w:val="28"/>
        </w:rPr>
        <w:t>нальной подготовке специальности</w:t>
      </w:r>
      <w:r w:rsidRPr="00DF48AB">
        <w:rPr>
          <w:sz w:val="28"/>
          <w:szCs w:val="28"/>
        </w:rPr>
        <w:t xml:space="preserve"> СПО направлений подготовки 09.0</w:t>
      </w:r>
      <w:r w:rsidR="001232EB" w:rsidRPr="00DF48AB">
        <w:rPr>
          <w:sz w:val="28"/>
          <w:szCs w:val="28"/>
        </w:rPr>
        <w:t>2</w:t>
      </w:r>
      <w:r w:rsidRPr="00DF48AB">
        <w:rPr>
          <w:sz w:val="28"/>
          <w:szCs w:val="28"/>
        </w:rPr>
        <w:t>.0</w:t>
      </w:r>
      <w:r w:rsidR="002C329B" w:rsidRPr="00DF48AB">
        <w:rPr>
          <w:sz w:val="28"/>
          <w:szCs w:val="28"/>
        </w:rPr>
        <w:t>7</w:t>
      </w:r>
      <w:r w:rsidRPr="00DF48AB">
        <w:rPr>
          <w:sz w:val="28"/>
          <w:szCs w:val="28"/>
        </w:rPr>
        <w:t xml:space="preserve"> </w:t>
      </w:r>
      <w:r w:rsidR="00146D69" w:rsidRPr="00DF48AB">
        <w:rPr>
          <w:sz w:val="28"/>
          <w:szCs w:val="28"/>
        </w:rPr>
        <w:t xml:space="preserve">Информационные системы </w:t>
      </w:r>
      <w:r w:rsidR="002C329B" w:rsidRPr="00DF48AB">
        <w:rPr>
          <w:sz w:val="28"/>
          <w:szCs w:val="28"/>
        </w:rPr>
        <w:t>и программирование</w:t>
      </w:r>
      <w:r w:rsidRPr="00DF48AB">
        <w:rPr>
          <w:sz w:val="28"/>
          <w:szCs w:val="28"/>
        </w:rPr>
        <w:t xml:space="preserve"> в части освоения основного вида деятельности (ВД):</w:t>
      </w:r>
      <w:r w:rsidR="001232EB" w:rsidRPr="00DF48AB">
        <w:rPr>
          <w:sz w:val="28"/>
          <w:szCs w:val="28"/>
        </w:rPr>
        <w:t xml:space="preserve"> </w:t>
      </w:r>
      <w:r w:rsidR="002C329B" w:rsidRPr="00DF48AB">
        <w:rPr>
          <w:rFonts w:eastAsia="PMingLiU"/>
          <w:sz w:val="28"/>
          <w:szCs w:val="28"/>
        </w:rPr>
        <w:t>Проектирование и разработка информационных систем</w:t>
      </w:r>
      <w:r w:rsidR="001232EB" w:rsidRPr="00DF48AB">
        <w:rPr>
          <w:sz w:val="28"/>
          <w:szCs w:val="28"/>
        </w:rPr>
        <w:t xml:space="preserve"> </w:t>
      </w:r>
      <w:r w:rsidRPr="00DF48AB">
        <w:rPr>
          <w:sz w:val="28"/>
          <w:szCs w:val="28"/>
        </w:rPr>
        <w:t>и соответствующих профессиональных компетенций (ПК):</w:t>
      </w:r>
    </w:p>
    <w:p w14:paraId="08418C54" w14:textId="77777777" w:rsidR="008D24ED" w:rsidRPr="00DF48AB" w:rsidRDefault="008D24ED" w:rsidP="00DF48AB">
      <w:pPr>
        <w:pStyle w:val="a4"/>
        <w:tabs>
          <w:tab w:val="left" w:pos="851"/>
          <w:tab w:val="left" w:pos="1134"/>
        </w:tabs>
        <w:spacing w:before="0" w:beforeAutospacing="0" w:after="0" w:afterAutospacing="0" w:line="360" w:lineRule="auto"/>
        <w:ind w:firstLine="567"/>
        <w:jc w:val="both"/>
        <w:rPr>
          <w:sz w:val="28"/>
          <w:szCs w:val="28"/>
        </w:rPr>
      </w:pPr>
      <w:r w:rsidRPr="00DF48AB">
        <w:rPr>
          <w:sz w:val="28"/>
          <w:szCs w:val="28"/>
        </w:rPr>
        <w:t xml:space="preserve">ПК </w:t>
      </w:r>
      <w:r w:rsidR="002C329B" w:rsidRPr="00DF48AB">
        <w:rPr>
          <w:sz w:val="28"/>
          <w:szCs w:val="28"/>
        </w:rPr>
        <w:t>5.1 Собирать исходные данные для разработки проектной документации на информационную систему.</w:t>
      </w:r>
    </w:p>
    <w:p w14:paraId="55B11D73" w14:textId="77777777" w:rsidR="002C329B" w:rsidRPr="00DF48AB" w:rsidRDefault="008D24ED" w:rsidP="00DF48AB">
      <w:pPr>
        <w:pStyle w:val="a4"/>
        <w:tabs>
          <w:tab w:val="left" w:pos="851"/>
          <w:tab w:val="left" w:pos="1134"/>
        </w:tabs>
        <w:spacing w:before="0" w:beforeAutospacing="0" w:after="0" w:afterAutospacing="0" w:line="360" w:lineRule="auto"/>
        <w:ind w:firstLine="567"/>
        <w:jc w:val="both"/>
        <w:rPr>
          <w:sz w:val="28"/>
          <w:szCs w:val="28"/>
        </w:rPr>
      </w:pPr>
      <w:r w:rsidRPr="00DF48AB">
        <w:rPr>
          <w:sz w:val="28"/>
          <w:szCs w:val="28"/>
        </w:rPr>
        <w:t xml:space="preserve">ПК </w:t>
      </w:r>
      <w:r w:rsidR="002C329B" w:rsidRPr="00DF48AB">
        <w:rPr>
          <w:sz w:val="28"/>
          <w:szCs w:val="28"/>
        </w:rPr>
        <w:t>5.2 Разрабатывать проектную документацию на разработку информационной системы в соответствии с требованиями заказчика.</w:t>
      </w:r>
    </w:p>
    <w:p w14:paraId="06C3A1B1" w14:textId="77777777" w:rsidR="002C329B" w:rsidRPr="00DF48AB" w:rsidRDefault="002C329B" w:rsidP="00DF48AB">
      <w:pPr>
        <w:pStyle w:val="a4"/>
        <w:tabs>
          <w:tab w:val="left" w:pos="851"/>
          <w:tab w:val="left" w:pos="1134"/>
        </w:tabs>
        <w:spacing w:before="0" w:beforeAutospacing="0" w:after="0" w:afterAutospacing="0" w:line="360" w:lineRule="auto"/>
        <w:ind w:firstLine="567"/>
        <w:jc w:val="both"/>
        <w:rPr>
          <w:sz w:val="28"/>
          <w:szCs w:val="28"/>
        </w:rPr>
      </w:pPr>
      <w:r w:rsidRPr="00DF48AB">
        <w:rPr>
          <w:sz w:val="28"/>
          <w:szCs w:val="28"/>
        </w:rPr>
        <w:t xml:space="preserve">ПК 5.3 Разрабатывать подсистемы безопасности информационной системы в соответствии с техническим заданием. </w:t>
      </w:r>
    </w:p>
    <w:p w14:paraId="1A1EBFC5" w14:textId="77777777" w:rsidR="002C329B" w:rsidRPr="00DF48AB" w:rsidRDefault="002C329B" w:rsidP="00DF48AB">
      <w:pPr>
        <w:pStyle w:val="a4"/>
        <w:tabs>
          <w:tab w:val="left" w:pos="851"/>
          <w:tab w:val="left" w:pos="1134"/>
        </w:tabs>
        <w:spacing w:before="0" w:beforeAutospacing="0" w:after="0" w:afterAutospacing="0" w:line="360" w:lineRule="auto"/>
        <w:ind w:firstLine="567"/>
        <w:jc w:val="both"/>
        <w:rPr>
          <w:sz w:val="28"/>
          <w:szCs w:val="28"/>
        </w:rPr>
      </w:pPr>
      <w:r w:rsidRPr="00DF48AB">
        <w:rPr>
          <w:sz w:val="28"/>
          <w:szCs w:val="28"/>
        </w:rPr>
        <w:t>ПК 5.4</w:t>
      </w:r>
      <w:r w:rsidRPr="00DF48AB">
        <w:rPr>
          <w:sz w:val="28"/>
          <w:szCs w:val="28"/>
        </w:rPr>
        <w:tab/>
        <w:t xml:space="preserve"> Производить разработку модулей информационной системы в соответствии с техническим заданием.</w:t>
      </w:r>
    </w:p>
    <w:p w14:paraId="28AFB273" w14:textId="77777777" w:rsidR="002C329B" w:rsidRPr="00DF48AB" w:rsidRDefault="002C329B" w:rsidP="00DF48AB">
      <w:pPr>
        <w:pStyle w:val="a4"/>
        <w:tabs>
          <w:tab w:val="left" w:pos="851"/>
          <w:tab w:val="left" w:pos="1134"/>
        </w:tabs>
        <w:spacing w:before="0" w:beforeAutospacing="0" w:after="0" w:afterAutospacing="0" w:line="360" w:lineRule="auto"/>
        <w:ind w:firstLine="567"/>
        <w:jc w:val="both"/>
        <w:rPr>
          <w:sz w:val="28"/>
          <w:szCs w:val="28"/>
        </w:rPr>
      </w:pPr>
      <w:r w:rsidRPr="00DF48AB">
        <w:rPr>
          <w:sz w:val="28"/>
          <w:szCs w:val="28"/>
        </w:rPr>
        <w:t>ПК 5.5</w:t>
      </w:r>
      <w:r w:rsidRPr="00DF48AB">
        <w:rPr>
          <w:sz w:val="28"/>
          <w:szCs w:val="28"/>
        </w:rPr>
        <w:tab/>
        <w:t xml:space="preserve"> Осуществлять тестирование информационной системы на этапе опытной эксплуатации с фиксацией выявленных ошибок кодирования в разрабатываемых модулях информационной системы.</w:t>
      </w:r>
    </w:p>
    <w:p w14:paraId="775D9CFF" w14:textId="77777777" w:rsidR="002C329B" w:rsidRPr="00DF48AB" w:rsidRDefault="002C329B" w:rsidP="00DF48AB">
      <w:pPr>
        <w:pStyle w:val="a4"/>
        <w:tabs>
          <w:tab w:val="left" w:pos="851"/>
          <w:tab w:val="left" w:pos="1134"/>
        </w:tabs>
        <w:spacing w:before="0" w:beforeAutospacing="0" w:after="0" w:afterAutospacing="0" w:line="360" w:lineRule="auto"/>
        <w:ind w:firstLine="567"/>
        <w:jc w:val="both"/>
        <w:rPr>
          <w:sz w:val="28"/>
          <w:szCs w:val="28"/>
        </w:rPr>
      </w:pPr>
      <w:r w:rsidRPr="00DF48AB">
        <w:rPr>
          <w:sz w:val="28"/>
          <w:szCs w:val="28"/>
        </w:rPr>
        <w:t>ПК 5.6</w:t>
      </w:r>
      <w:r w:rsidRPr="00DF48AB">
        <w:rPr>
          <w:sz w:val="28"/>
          <w:szCs w:val="28"/>
        </w:rPr>
        <w:tab/>
        <w:t xml:space="preserve"> Разрабатывать техническую документацию на эксплуатацию информационной системы.</w:t>
      </w:r>
    </w:p>
    <w:p w14:paraId="5D5CDDD1" w14:textId="77777777" w:rsidR="002C329B" w:rsidRPr="00DF48AB" w:rsidRDefault="002C329B" w:rsidP="00DF48AB">
      <w:pPr>
        <w:pStyle w:val="a4"/>
        <w:tabs>
          <w:tab w:val="left" w:pos="851"/>
          <w:tab w:val="left" w:pos="1134"/>
        </w:tabs>
        <w:spacing w:before="0" w:beforeAutospacing="0" w:after="0" w:afterAutospacing="0" w:line="360" w:lineRule="auto"/>
        <w:ind w:firstLine="567"/>
        <w:jc w:val="both"/>
        <w:rPr>
          <w:sz w:val="28"/>
          <w:szCs w:val="28"/>
        </w:rPr>
      </w:pPr>
      <w:r w:rsidRPr="00DF48AB">
        <w:rPr>
          <w:sz w:val="28"/>
          <w:szCs w:val="28"/>
        </w:rPr>
        <w:t>ПК 5.7</w:t>
      </w:r>
      <w:r w:rsidRPr="00DF48AB">
        <w:rPr>
          <w:sz w:val="28"/>
          <w:szCs w:val="28"/>
        </w:rPr>
        <w:tab/>
        <w:t xml:space="preserve"> Производить оценку информационной системы для выявления возможности ее модернизации.</w:t>
      </w:r>
    </w:p>
    <w:p w14:paraId="4EB68C71" w14:textId="77777777" w:rsidR="00B96F4D" w:rsidRPr="00DF48AB" w:rsidRDefault="00B96F4D" w:rsidP="00DF48AB">
      <w:pPr>
        <w:pStyle w:val="3"/>
        <w:tabs>
          <w:tab w:val="left" w:pos="1134"/>
        </w:tabs>
        <w:spacing w:before="0" w:beforeAutospacing="0"/>
        <w:jc w:val="both"/>
        <w:rPr>
          <w:szCs w:val="28"/>
        </w:rPr>
      </w:pPr>
      <w:bookmarkStart w:id="37" w:name="_Toc507621112"/>
      <w:bookmarkStart w:id="38" w:name="_Toc507622342"/>
      <w:bookmarkStart w:id="39" w:name="_Toc507695128"/>
      <w:bookmarkStart w:id="40" w:name="_Toc507699472"/>
      <w:bookmarkStart w:id="41" w:name="_Toc20233646"/>
      <w:bookmarkStart w:id="42" w:name="_Toc191291239"/>
      <w:r w:rsidRPr="00DF48AB">
        <w:rPr>
          <w:szCs w:val="28"/>
        </w:rPr>
        <w:t>1.2 Цели и задачи курсового проектирования</w:t>
      </w:r>
      <w:bookmarkEnd w:id="37"/>
      <w:bookmarkEnd w:id="38"/>
      <w:bookmarkEnd w:id="39"/>
      <w:bookmarkEnd w:id="40"/>
      <w:bookmarkEnd w:id="41"/>
      <w:bookmarkEnd w:id="42"/>
    </w:p>
    <w:p w14:paraId="4C36AC02" w14:textId="77777777" w:rsidR="00BA47DE" w:rsidRPr="00DF48AB" w:rsidRDefault="00B96F4D" w:rsidP="00DF48AB">
      <w:pPr>
        <w:pStyle w:val="a4"/>
        <w:tabs>
          <w:tab w:val="left" w:pos="851"/>
          <w:tab w:val="left" w:pos="1134"/>
        </w:tabs>
        <w:spacing w:before="0" w:beforeAutospacing="0" w:after="0" w:afterAutospacing="0" w:line="360" w:lineRule="auto"/>
        <w:ind w:firstLine="567"/>
        <w:jc w:val="both"/>
        <w:rPr>
          <w:sz w:val="28"/>
          <w:szCs w:val="28"/>
        </w:rPr>
      </w:pPr>
      <w:r w:rsidRPr="00DF48AB">
        <w:rPr>
          <w:sz w:val="28"/>
          <w:szCs w:val="28"/>
        </w:rPr>
        <w:t>Выполне</w:t>
      </w:r>
      <w:r w:rsidR="00BA47DE" w:rsidRPr="00DF48AB">
        <w:rPr>
          <w:sz w:val="28"/>
          <w:szCs w:val="28"/>
        </w:rPr>
        <w:t>ние курсового проекта имеет цели:</w:t>
      </w:r>
    </w:p>
    <w:p w14:paraId="6871A436" w14:textId="77777777" w:rsidR="00BA47DE" w:rsidRPr="00DF48AB" w:rsidRDefault="00B96F4D" w:rsidP="00DF48AB">
      <w:pPr>
        <w:pStyle w:val="a4"/>
        <w:numPr>
          <w:ilvl w:val="0"/>
          <w:numId w:val="17"/>
        </w:numPr>
        <w:tabs>
          <w:tab w:val="left" w:pos="851"/>
          <w:tab w:val="left" w:pos="1134"/>
        </w:tabs>
        <w:spacing w:before="0" w:beforeAutospacing="0" w:after="0" w:afterAutospacing="0" w:line="360" w:lineRule="auto"/>
        <w:ind w:left="0" w:firstLine="567"/>
        <w:jc w:val="both"/>
        <w:rPr>
          <w:sz w:val="28"/>
          <w:szCs w:val="28"/>
        </w:rPr>
      </w:pPr>
      <w:r w:rsidRPr="00DF48AB">
        <w:rPr>
          <w:sz w:val="28"/>
          <w:szCs w:val="28"/>
        </w:rPr>
        <w:t>закрепить и систематизировать знан</w:t>
      </w:r>
      <w:r w:rsidR="002C329B" w:rsidRPr="00DF48AB">
        <w:rPr>
          <w:sz w:val="28"/>
          <w:szCs w:val="28"/>
        </w:rPr>
        <w:t>ия</w:t>
      </w:r>
      <w:r w:rsidRPr="00DF48AB">
        <w:rPr>
          <w:sz w:val="28"/>
          <w:szCs w:val="28"/>
        </w:rPr>
        <w:t xml:space="preserve"> студентов </w:t>
      </w:r>
      <w:r w:rsidR="00BA47DE" w:rsidRPr="00DF48AB">
        <w:rPr>
          <w:sz w:val="28"/>
          <w:szCs w:val="28"/>
        </w:rPr>
        <w:t>по профессиональному модулю ПМ</w:t>
      </w:r>
      <w:r w:rsidR="00C912CE" w:rsidRPr="00DF48AB">
        <w:rPr>
          <w:sz w:val="28"/>
          <w:szCs w:val="28"/>
        </w:rPr>
        <w:t>.</w:t>
      </w:r>
      <w:r w:rsidR="00BA47DE" w:rsidRPr="00DF48AB">
        <w:rPr>
          <w:sz w:val="28"/>
          <w:szCs w:val="28"/>
        </w:rPr>
        <w:t>0</w:t>
      </w:r>
      <w:r w:rsidR="002C329B" w:rsidRPr="00DF48AB">
        <w:rPr>
          <w:sz w:val="28"/>
          <w:szCs w:val="28"/>
        </w:rPr>
        <w:t>5</w:t>
      </w:r>
      <w:r w:rsidR="00BA47DE" w:rsidRPr="00DF48AB">
        <w:rPr>
          <w:sz w:val="28"/>
          <w:szCs w:val="28"/>
        </w:rPr>
        <w:t xml:space="preserve"> </w:t>
      </w:r>
      <w:r w:rsidR="00C912CE" w:rsidRPr="00DF48AB">
        <w:rPr>
          <w:sz w:val="28"/>
          <w:szCs w:val="28"/>
        </w:rPr>
        <w:t>«</w:t>
      </w:r>
      <w:r w:rsidR="002C329B" w:rsidRPr="00DF48AB">
        <w:rPr>
          <w:sz w:val="28"/>
          <w:szCs w:val="28"/>
        </w:rPr>
        <w:t>Проектирование и разработка информационных систем</w:t>
      </w:r>
      <w:r w:rsidR="00C912CE" w:rsidRPr="00DF48AB">
        <w:rPr>
          <w:sz w:val="28"/>
          <w:szCs w:val="28"/>
        </w:rPr>
        <w:t>»</w:t>
      </w:r>
      <w:r w:rsidRPr="00DF48AB">
        <w:rPr>
          <w:sz w:val="28"/>
          <w:szCs w:val="28"/>
        </w:rPr>
        <w:t>;</w:t>
      </w:r>
    </w:p>
    <w:p w14:paraId="6AB5A380" w14:textId="77777777" w:rsidR="00BA47DE" w:rsidRPr="00DF48AB" w:rsidRDefault="00B96F4D" w:rsidP="00DF48AB">
      <w:pPr>
        <w:pStyle w:val="a4"/>
        <w:numPr>
          <w:ilvl w:val="0"/>
          <w:numId w:val="17"/>
        </w:numPr>
        <w:tabs>
          <w:tab w:val="left" w:pos="851"/>
          <w:tab w:val="left" w:pos="1134"/>
        </w:tabs>
        <w:spacing w:before="0" w:beforeAutospacing="0" w:after="0" w:afterAutospacing="0" w:line="360" w:lineRule="auto"/>
        <w:ind w:left="0" w:firstLine="567"/>
        <w:jc w:val="both"/>
        <w:rPr>
          <w:sz w:val="28"/>
          <w:szCs w:val="28"/>
        </w:rPr>
      </w:pPr>
      <w:r w:rsidRPr="00DF48AB">
        <w:rPr>
          <w:sz w:val="28"/>
          <w:szCs w:val="28"/>
        </w:rPr>
        <w:t>способствовать развитию навыков самостоятельной работы и умений практически применять полученные теоретические знания при решении вопросов прикладного характера.</w:t>
      </w:r>
    </w:p>
    <w:p w14:paraId="554E5751" w14:textId="77777777" w:rsidR="00BA47DE" w:rsidRPr="00DF48AB" w:rsidRDefault="00BA47DE" w:rsidP="00DF48AB">
      <w:pPr>
        <w:pStyle w:val="a4"/>
        <w:tabs>
          <w:tab w:val="left" w:pos="851"/>
          <w:tab w:val="left" w:pos="1134"/>
        </w:tabs>
        <w:spacing w:before="0" w:beforeAutospacing="0" w:after="0" w:afterAutospacing="0" w:line="360" w:lineRule="auto"/>
        <w:ind w:firstLine="567"/>
        <w:jc w:val="both"/>
        <w:rPr>
          <w:sz w:val="28"/>
          <w:szCs w:val="28"/>
        </w:rPr>
      </w:pPr>
      <w:r w:rsidRPr="00DF48AB">
        <w:rPr>
          <w:color w:val="000000"/>
          <w:sz w:val="28"/>
          <w:szCs w:val="28"/>
        </w:rPr>
        <w:t>Реализуется в пределах времени, отведенного на её (его) изучение</w:t>
      </w:r>
      <w:r w:rsidR="002C329B" w:rsidRPr="00DF48AB">
        <w:rPr>
          <w:color w:val="000000"/>
          <w:sz w:val="28"/>
          <w:szCs w:val="28"/>
        </w:rPr>
        <w:t>.</w:t>
      </w:r>
    </w:p>
    <w:p w14:paraId="397894E5" w14:textId="77777777" w:rsidR="00BA47DE" w:rsidRPr="00DF48AB" w:rsidRDefault="00BA47DE" w:rsidP="00DF48AB">
      <w:pPr>
        <w:tabs>
          <w:tab w:val="left" w:pos="851"/>
          <w:tab w:val="left" w:pos="1134"/>
        </w:tabs>
        <w:spacing w:line="360" w:lineRule="auto"/>
        <w:ind w:firstLine="567"/>
        <w:jc w:val="both"/>
        <w:rPr>
          <w:sz w:val="28"/>
          <w:szCs w:val="28"/>
        </w:rPr>
      </w:pPr>
      <w:r w:rsidRPr="00DF48AB">
        <w:rPr>
          <w:sz w:val="28"/>
          <w:szCs w:val="28"/>
        </w:rPr>
        <w:t>Выполнение студентом курсового проекта проводится с целью формирования умений и знаний профессионального модуля согласн</w:t>
      </w:r>
      <w:r w:rsidR="00450F8B" w:rsidRPr="00DF48AB">
        <w:rPr>
          <w:sz w:val="28"/>
          <w:szCs w:val="28"/>
        </w:rPr>
        <w:t>о Федеральному государственному образовательному стандарту среднего профессионального образования (далее - ФГОС) по специальности 09.02.07 Информационные системы и программирование.</w:t>
      </w:r>
    </w:p>
    <w:p w14:paraId="61F4E031" w14:textId="77777777" w:rsidR="00B96F4D" w:rsidRPr="00DF48AB" w:rsidRDefault="00B96F4D" w:rsidP="00DF48AB">
      <w:pPr>
        <w:pStyle w:val="a4"/>
        <w:tabs>
          <w:tab w:val="left" w:pos="851"/>
          <w:tab w:val="left" w:pos="1134"/>
        </w:tabs>
        <w:spacing w:before="0" w:beforeAutospacing="0" w:after="0" w:afterAutospacing="0" w:line="360" w:lineRule="auto"/>
        <w:ind w:firstLine="567"/>
        <w:jc w:val="both"/>
        <w:rPr>
          <w:sz w:val="28"/>
          <w:szCs w:val="28"/>
        </w:rPr>
      </w:pPr>
      <w:r w:rsidRPr="00DF48AB">
        <w:rPr>
          <w:sz w:val="28"/>
          <w:szCs w:val="28"/>
        </w:rPr>
        <w:t>Поставленная цель курсового проекта направлена на решение следующих задач – закрепление студентами знаний и навыков, необходимы</w:t>
      </w:r>
      <w:r w:rsidR="00BA47DE" w:rsidRPr="00DF48AB">
        <w:rPr>
          <w:sz w:val="28"/>
          <w:szCs w:val="28"/>
        </w:rPr>
        <w:t>х</w:t>
      </w:r>
      <w:r w:rsidRPr="00DF48AB">
        <w:rPr>
          <w:sz w:val="28"/>
          <w:szCs w:val="28"/>
        </w:rPr>
        <w:t xml:space="preserve"> для </w:t>
      </w:r>
      <w:r w:rsidR="00547AD4" w:rsidRPr="00DF48AB">
        <w:rPr>
          <w:sz w:val="28"/>
          <w:szCs w:val="28"/>
        </w:rPr>
        <w:t xml:space="preserve">проектирования, </w:t>
      </w:r>
      <w:r w:rsidR="00D15B20" w:rsidRPr="00DF48AB">
        <w:rPr>
          <w:sz w:val="28"/>
          <w:szCs w:val="28"/>
        </w:rPr>
        <w:t xml:space="preserve">создания </w:t>
      </w:r>
      <w:r w:rsidR="00547AD4" w:rsidRPr="00DF48AB">
        <w:rPr>
          <w:sz w:val="28"/>
          <w:szCs w:val="28"/>
        </w:rPr>
        <w:t xml:space="preserve">и эксплуатации </w:t>
      </w:r>
      <w:r w:rsidR="00BA47DE" w:rsidRPr="00DF48AB">
        <w:rPr>
          <w:sz w:val="28"/>
          <w:szCs w:val="28"/>
        </w:rPr>
        <w:t>информационной системы</w:t>
      </w:r>
      <w:r w:rsidRPr="00DF48AB">
        <w:rPr>
          <w:sz w:val="28"/>
          <w:szCs w:val="28"/>
        </w:rPr>
        <w:t>, организации работы с данными, администрирования</w:t>
      </w:r>
      <w:r w:rsidR="00146D69" w:rsidRPr="00DF48AB">
        <w:rPr>
          <w:sz w:val="28"/>
          <w:szCs w:val="28"/>
        </w:rPr>
        <w:t>,</w:t>
      </w:r>
      <w:r w:rsidRPr="00DF48AB">
        <w:rPr>
          <w:sz w:val="28"/>
          <w:szCs w:val="28"/>
        </w:rPr>
        <w:t xml:space="preserve"> управления, создание и понимание архитектуры</w:t>
      </w:r>
      <w:r w:rsidR="00146D69" w:rsidRPr="00DF48AB">
        <w:rPr>
          <w:sz w:val="28"/>
          <w:szCs w:val="28"/>
        </w:rPr>
        <w:t xml:space="preserve"> информационной системы</w:t>
      </w:r>
      <w:r w:rsidRPr="00DF48AB">
        <w:rPr>
          <w:sz w:val="28"/>
          <w:szCs w:val="28"/>
        </w:rPr>
        <w:t>, взаимодействие ее компонентов меж</w:t>
      </w:r>
      <w:r w:rsidR="00D15B20" w:rsidRPr="00DF48AB">
        <w:rPr>
          <w:sz w:val="28"/>
          <w:szCs w:val="28"/>
        </w:rPr>
        <w:t>д</w:t>
      </w:r>
      <w:r w:rsidRPr="00DF48AB">
        <w:rPr>
          <w:sz w:val="28"/>
          <w:szCs w:val="28"/>
        </w:rPr>
        <w:t>у собой.</w:t>
      </w:r>
      <w:r w:rsidR="00777CED" w:rsidRPr="00DF48AB">
        <w:rPr>
          <w:sz w:val="28"/>
          <w:szCs w:val="28"/>
        </w:rPr>
        <w:t xml:space="preserve"> </w:t>
      </w:r>
    </w:p>
    <w:p w14:paraId="0A49B130" w14:textId="77777777" w:rsidR="00D15B20" w:rsidRPr="00DF48AB" w:rsidRDefault="00B96F4D" w:rsidP="00DF48AB">
      <w:pPr>
        <w:pStyle w:val="3"/>
        <w:tabs>
          <w:tab w:val="left" w:pos="1134"/>
        </w:tabs>
        <w:spacing w:before="0" w:beforeAutospacing="0"/>
        <w:jc w:val="both"/>
        <w:rPr>
          <w:szCs w:val="28"/>
        </w:rPr>
      </w:pPr>
      <w:bookmarkStart w:id="43" w:name="_Toc507621113"/>
      <w:bookmarkStart w:id="44" w:name="_Toc507622343"/>
      <w:bookmarkStart w:id="45" w:name="_Toc507695129"/>
      <w:bookmarkStart w:id="46" w:name="_Toc507699473"/>
      <w:bookmarkStart w:id="47" w:name="_Toc20233647"/>
      <w:bookmarkStart w:id="48" w:name="_Toc191291240"/>
      <w:r w:rsidRPr="00DF48AB">
        <w:rPr>
          <w:szCs w:val="28"/>
        </w:rPr>
        <w:t>1.3 Требования к результатам курсового проектирования</w:t>
      </w:r>
      <w:bookmarkEnd w:id="43"/>
      <w:bookmarkEnd w:id="44"/>
      <w:bookmarkEnd w:id="45"/>
      <w:bookmarkEnd w:id="46"/>
      <w:bookmarkEnd w:id="47"/>
      <w:bookmarkEnd w:id="48"/>
    </w:p>
    <w:p w14:paraId="481F3BCE" w14:textId="77777777" w:rsidR="00B96F4D" w:rsidRPr="00DF48AB" w:rsidRDefault="00B96F4D" w:rsidP="00DF48AB">
      <w:pPr>
        <w:pStyle w:val="a4"/>
        <w:tabs>
          <w:tab w:val="left" w:pos="851"/>
          <w:tab w:val="left" w:pos="1134"/>
        </w:tabs>
        <w:spacing w:before="0" w:beforeAutospacing="0" w:after="0" w:afterAutospacing="0" w:line="360" w:lineRule="auto"/>
        <w:ind w:firstLine="567"/>
        <w:jc w:val="both"/>
        <w:rPr>
          <w:sz w:val="28"/>
          <w:szCs w:val="28"/>
        </w:rPr>
      </w:pPr>
      <w:r w:rsidRPr="00DF48AB">
        <w:rPr>
          <w:sz w:val="28"/>
          <w:szCs w:val="28"/>
        </w:rPr>
        <w:t>С целью овладения указанным</w:t>
      </w:r>
      <w:r w:rsidR="00450F8B" w:rsidRPr="00DF48AB">
        <w:rPr>
          <w:sz w:val="28"/>
          <w:szCs w:val="28"/>
        </w:rPr>
        <w:t xml:space="preserve"> основным</w:t>
      </w:r>
      <w:r w:rsidRPr="00DF48AB">
        <w:rPr>
          <w:sz w:val="28"/>
          <w:szCs w:val="28"/>
        </w:rPr>
        <w:t xml:space="preserve"> видом деятельности и соответствующими профессиональными компетенциями обучающийся в ходе работы над курсовым проектом должен:</w:t>
      </w:r>
    </w:p>
    <w:p w14:paraId="71461E9B" w14:textId="77777777" w:rsidR="00777CED" w:rsidRPr="00DF48AB" w:rsidRDefault="00777CED" w:rsidP="00DF48AB">
      <w:pPr>
        <w:tabs>
          <w:tab w:val="left" w:pos="851"/>
          <w:tab w:val="left" w:pos="1134"/>
        </w:tabs>
        <w:spacing w:line="360" w:lineRule="auto"/>
        <w:ind w:firstLine="567"/>
        <w:jc w:val="both"/>
        <w:rPr>
          <w:sz w:val="28"/>
          <w:szCs w:val="28"/>
        </w:rPr>
      </w:pPr>
      <w:r w:rsidRPr="00DF48AB">
        <w:rPr>
          <w:i/>
          <w:sz w:val="28"/>
          <w:szCs w:val="28"/>
        </w:rPr>
        <w:t>иметь практический опыт</w:t>
      </w:r>
      <w:r w:rsidRPr="00DF48AB">
        <w:rPr>
          <w:sz w:val="28"/>
          <w:szCs w:val="28"/>
        </w:rPr>
        <w:t xml:space="preserve">: </w:t>
      </w:r>
    </w:p>
    <w:p w14:paraId="2A11192B" w14:textId="77777777" w:rsidR="00450F8B" w:rsidRPr="00DF48AB" w:rsidRDefault="00450F8B" w:rsidP="00DF48AB">
      <w:pPr>
        <w:numPr>
          <w:ilvl w:val="0"/>
          <w:numId w:val="38"/>
        </w:numPr>
        <w:tabs>
          <w:tab w:val="left" w:pos="851"/>
          <w:tab w:val="left" w:pos="1134"/>
        </w:tabs>
        <w:spacing w:line="360" w:lineRule="auto"/>
        <w:ind w:left="0" w:firstLine="567"/>
        <w:jc w:val="both"/>
        <w:rPr>
          <w:sz w:val="28"/>
          <w:szCs w:val="28"/>
        </w:rPr>
      </w:pPr>
      <w:r w:rsidRPr="00DF48AB">
        <w:rPr>
          <w:sz w:val="28"/>
          <w:szCs w:val="28"/>
        </w:rPr>
        <w:t>в управлении процессом разработки приложений с использованием инструментальных средств;</w:t>
      </w:r>
    </w:p>
    <w:p w14:paraId="6CFF6002" w14:textId="77777777" w:rsidR="00450F8B" w:rsidRPr="00DF48AB" w:rsidRDefault="00450F8B" w:rsidP="00DF48AB">
      <w:pPr>
        <w:numPr>
          <w:ilvl w:val="0"/>
          <w:numId w:val="38"/>
        </w:numPr>
        <w:tabs>
          <w:tab w:val="left" w:pos="851"/>
          <w:tab w:val="left" w:pos="1134"/>
        </w:tabs>
        <w:spacing w:line="360" w:lineRule="auto"/>
        <w:ind w:left="0" w:firstLine="567"/>
        <w:jc w:val="both"/>
        <w:rPr>
          <w:sz w:val="28"/>
          <w:szCs w:val="28"/>
        </w:rPr>
      </w:pPr>
      <w:r w:rsidRPr="00DF48AB">
        <w:rPr>
          <w:sz w:val="28"/>
          <w:szCs w:val="28"/>
        </w:rPr>
        <w:t xml:space="preserve">обеспечении сбора данных для анализа использования и функционирования информационной системы; </w:t>
      </w:r>
    </w:p>
    <w:p w14:paraId="1C132151" w14:textId="77777777" w:rsidR="00450F8B" w:rsidRPr="00DF48AB" w:rsidRDefault="00450F8B" w:rsidP="00DF48AB">
      <w:pPr>
        <w:numPr>
          <w:ilvl w:val="0"/>
          <w:numId w:val="38"/>
        </w:numPr>
        <w:tabs>
          <w:tab w:val="left" w:pos="851"/>
          <w:tab w:val="left" w:pos="1134"/>
        </w:tabs>
        <w:spacing w:line="360" w:lineRule="auto"/>
        <w:ind w:left="0" w:firstLine="567"/>
        <w:jc w:val="both"/>
        <w:rPr>
          <w:sz w:val="28"/>
          <w:szCs w:val="28"/>
        </w:rPr>
      </w:pPr>
      <w:r w:rsidRPr="00DF48AB">
        <w:rPr>
          <w:sz w:val="28"/>
          <w:szCs w:val="28"/>
        </w:rPr>
        <w:t xml:space="preserve">программировании в соответствии с требованиями технического задания; </w:t>
      </w:r>
    </w:p>
    <w:p w14:paraId="24F1EC2E" w14:textId="77777777" w:rsidR="00450F8B" w:rsidRPr="00DF48AB" w:rsidRDefault="00450F8B" w:rsidP="00DF48AB">
      <w:pPr>
        <w:numPr>
          <w:ilvl w:val="0"/>
          <w:numId w:val="38"/>
        </w:numPr>
        <w:tabs>
          <w:tab w:val="left" w:pos="851"/>
          <w:tab w:val="left" w:pos="1134"/>
        </w:tabs>
        <w:spacing w:line="360" w:lineRule="auto"/>
        <w:ind w:left="0" w:firstLine="567"/>
        <w:jc w:val="both"/>
        <w:rPr>
          <w:sz w:val="28"/>
          <w:szCs w:val="28"/>
        </w:rPr>
      </w:pPr>
      <w:r w:rsidRPr="00DF48AB">
        <w:rPr>
          <w:sz w:val="28"/>
          <w:szCs w:val="28"/>
        </w:rPr>
        <w:t xml:space="preserve">использовании критериев оценки качества и надежности функционирования информационной системы; </w:t>
      </w:r>
    </w:p>
    <w:p w14:paraId="6FFE6CB0" w14:textId="77777777" w:rsidR="00450F8B" w:rsidRPr="00DF48AB" w:rsidRDefault="00450F8B" w:rsidP="00DF48AB">
      <w:pPr>
        <w:numPr>
          <w:ilvl w:val="0"/>
          <w:numId w:val="38"/>
        </w:numPr>
        <w:tabs>
          <w:tab w:val="left" w:pos="851"/>
          <w:tab w:val="left" w:pos="1134"/>
        </w:tabs>
        <w:spacing w:line="360" w:lineRule="auto"/>
        <w:ind w:left="0" w:firstLine="567"/>
        <w:jc w:val="both"/>
        <w:rPr>
          <w:sz w:val="28"/>
          <w:szCs w:val="28"/>
        </w:rPr>
      </w:pPr>
      <w:r w:rsidRPr="00DF48AB">
        <w:rPr>
          <w:sz w:val="28"/>
          <w:szCs w:val="28"/>
        </w:rPr>
        <w:t xml:space="preserve">применении методики тестирования разрабатываемых приложений; </w:t>
      </w:r>
    </w:p>
    <w:p w14:paraId="0E9C7CD3" w14:textId="77777777" w:rsidR="00450F8B" w:rsidRPr="00DF48AB" w:rsidRDefault="00450F8B" w:rsidP="00DF48AB">
      <w:pPr>
        <w:numPr>
          <w:ilvl w:val="0"/>
          <w:numId w:val="38"/>
        </w:numPr>
        <w:tabs>
          <w:tab w:val="left" w:pos="851"/>
          <w:tab w:val="left" w:pos="1134"/>
        </w:tabs>
        <w:spacing w:line="360" w:lineRule="auto"/>
        <w:ind w:left="0" w:firstLine="567"/>
        <w:jc w:val="both"/>
        <w:rPr>
          <w:sz w:val="28"/>
          <w:szCs w:val="28"/>
        </w:rPr>
      </w:pPr>
      <w:r w:rsidRPr="00DF48AB">
        <w:rPr>
          <w:sz w:val="28"/>
          <w:szCs w:val="28"/>
        </w:rPr>
        <w:t xml:space="preserve">определении состава оборудования и программных средств разработки информационной системы; </w:t>
      </w:r>
    </w:p>
    <w:p w14:paraId="246D58E3" w14:textId="77777777" w:rsidR="00450F8B" w:rsidRPr="00DF48AB" w:rsidRDefault="00450F8B" w:rsidP="00DF48AB">
      <w:pPr>
        <w:numPr>
          <w:ilvl w:val="0"/>
          <w:numId w:val="38"/>
        </w:numPr>
        <w:tabs>
          <w:tab w:val="left" w:pos="851"/>
          <w:tab w:val="left" w:pos="1134"/>
        </w:tabs>
        <w:spacing w:line="360" w:lineRule="auto"/>
        <w:ind w:left="0" w:firstLine="567"/>
        <w:jc w:val="both"/>
        <w:rPr>
          <w:sz w:val="28"/>
          <w:szCs w:val="28"/>
        </w:rPr>
      </w:pPr>
      <w:r w:rsidRPr="00DF48AB">
        <w:rPr>
          <w:sz w:val="28"/>
          <w:szCs w:val="28"/>
        </w:rPr>
        <w:t xml:space="preserve">разработке документации по эксплуатации информационной системы; </w:t>
      </w:r>
    </w:p>
    <w:p w14:paraId="11F7B2B7" w14:textId="77777777" w:rsidR="00450F8B" w:rsidRPr="00DF48AB" w:rsidRDefault="00450F8B" w:rsidP="00DF48AB">
      <w:pPr>
        <w:numPr>
          <w:ilvl w:val="0"/>
          <w:numId w:val="38"/>
        </w:numPr>
        <w:tabs>
          <w:tab w:val="left" w:pos="851"/>
          <w:tab w:val="left" w:pos="1134"/>
        </w:tabs>
        <w:spacing w:line="360" w:lineRule="auto"/>
        <w:ind w:left="0" w:firstLine="567"/>
        <w:jc w:val="both"/>
        <w:rPr>
          <w:sz w:val="28"/>
          <w:szCs w:val="28"/>
        </w:rPr>
      </w:pPr>
      <w:r w:rsidRPr="00DF48AB">
        <w:rPr>
          <w:sz w:val="28"/>
          <w:szCs w:val="28"/>
        </w:rPr>
        <w:t xml:space="preserve">проведении оценки качества и экономической эффективности информационной системы в рамках своей компетенции; </w:t>
      </w:r>
    </w:p>
    <w:p w14:paraId="668FDD6F" w14:textId="77777777" w:rsidR="00777CED" w:rsidRPr="00DF48AB" w:rsidRDefault="00450F8B" w:rsidP="00DF48AB">
      <w:pPr>
        <w:numPr>
          <w:ilvl w:val="0"/>
          <w:numId w:val="38"/>
        </w:numPr>
        <w:tabs>
          <w:tab w:val="left" w:pos="851"/>
          <w:tab w:val="left" w:pos="1134"/>
        </w:tabs>
        <w:spacing w:line="360" w:lineRule="auto"/>
        <w:ind w:left="0" w:firstLine="567"/>
        <w:jc w:val="both"/>
        <w:rPr>
          <w:sz w:val="28"/>
          <w:szCs w:val="28"/>
        </w:rPr>
      </w:pPr>
      <w:r w:rsidRPr="00DF48AB">
        <w:rPr>
          <w:sz w:val="28"/>
          <w:szCs w:val="28"/>
        </w:rPr>
        <w:t>модификации отдельных модулей информационной системы</w:t>
      </w:r>
      <w:r w:rsidR="00777CED" w:rsidRPr="00DF48AB">
        <w:rPr>
          <w:sz w:val="28"/>
          <w:szCs w:val="28"/>
        </w:rPr>
        <w:t>;</w:t>
      </w:r>
    </w:p>
    <w:p w14:paraId="382EEC0D" w14:textId="77777777" w:rsidR="00777CED" w:rsidRPr="00DF48AB" w:rsidRDefault="00777CED" w:rsidP="00DF48AB">
      <w:pPr>
        <w:tabs>
          <w:tab w:val="left" w:pos="851"/>
          <w:tab w:val="left" w:pos="1134"/>
        </w:tabs>
        <w:spacing w:line="360" w:lineRule="auto"/>
        <w:ind w:firstLine="567"/>
        <w:jc w:val="both"/>
        <w:rPr>
          <w:sz w:val="28"/>
          <w:szCs w:val="28"/>
        </w:rPr>
      </w:pPr>
      <w:r w:rsidRPr="00DF48AB">
        <w:rPr>
          <w:i/>
          <w:sz w:val="28"/>
          <w:szCs w:val="28"/>
        </w:rPr>
        <w:t>уметь</w:t>
      </w:r>
      <w:r w:rsidRPr="00DF48AB">
        <w:rPr>
          <w:sz w:val="28"/>
          <w:szCs w:val="28"/>
        </w:rPr>
        <w:t xml:space="preserve">: </w:t>
      </w:r>
    </w:p>
    <w:p w14:paraId="7B228ACE" w14:textId="77777777" w:rsidR="00450F8B" w:rsidRPr="00DF48AB" w:rsidRDefault="00450F8B" w:rsidP="00DF48AB">
      <w:pPr>
        <w:numPr>
          <w:ilvl w:val="0"/>
          <w:numId w:val="38"/>
        </w:numPr>
        <w:tabs>
          <w:tab w:val="left" w:pos="851"/>
          <w:tab w:val="left" w:pos="1134"/>
        </w:tabs>
        <w:spacing w:line="360" w:lineRule="auto"/>
        <w:ind w:left="0" w:firstLine="567"/>
        <w:jc w:val="both"/>
        <w:rPr>
          <w:sz w:val="28"/>
          <w:szCs w:val="28"/>
        </w:rPr>
      </w:pPr>
      <w:r w:rsidRPr="00DF48AB">
        <w:rPr>
          <w:sz w:val="28"/>
          <w:szCs w:val="28"/>
        </w:rPr>
        <w:t xml:space="preserve">осуществлять постановку задач по обработке информации; </w:t>
      </w:r>
    </w:p>
    <w:p w14:paraId="77340A1A" w14:textId="77777777" w:rsidR="00450F8B" w:rsidRPr="00DF48AB" w:rsidRDefault="00450F8B" w:rsidP="00DF48AB">
      <w:pPr>
        <w:numPr>
          <w:ilvl w:val="0"/>
          <w:numId w:val="38"/>
        </w:numPr>
        <w:tabs>
          <w:tab w:val="left" w:pos="851"/>
          <w:tab w:val="left" w:pos="1134"/>
        </w:tabs>
        <w:spacing w:line="360" w:lineRule="auto"/>
        <w:ind w:left="0" w:firstLine="567"/>
        <w:jc w:val="both"/>
        <w:rPr>
          <w:sz w:val="28"/>
          <w:szCs w:val="28"/>
        </w:rPr>
      </w:pPr>
      <w:r w:rsidRPr="00DF48AB">
        <w:rPr>
          <w:sz w:val="28"/>
          <w:szCs w:val="28"/>
        </w:rPr>
        <w:t xml:space="preserve">проводить анализ предметной области; </w:t>
      </w:r>
    </w:p>
    <w:p w14:paraId="22747EA9" w14:textId="77777777" w:rsidR="00450F8B" w:rsidRPr="00DF48AB" w:rsidRDefault="00450F8B" w:rsidP="00DF48AB">
      <w:pPr>
        <w:numPr>
          <w:ilvl w:val="0"/>
          <w:numId w:val="38"/>
        </w:numPr>
        <w:tabs>
          <w:tab w:val="left" w:pos="851"/>
          <w:tab w:val="left" w:pos="1134"/>
        </w:tabs>
        <w:spacing w:line="360" w:lineRule="auto"/>
        <w:ind w:left="0" w:firstLine="567"/>
        <w:jc w:val="both"/>
        <w:rPr>
          <w:sz w:val="28"/>
          <w:szCs w:val="28"/>
        </w:rPr>
      </w:pPr>
      <w:r w:rsidRPr="00DF48AB">
        <w:rPr>
          <w:sz w:val="28"/>
          <w:szCs w:val="28"/>
        </w:rPr>
        <w:t xml:space="preserve">осуществлять выбор модели и средства построения информационной системы и программных средств; </w:t>
      </w:r>
    </w:p>
    <w:p w14:paraId="6A2BCC91" w14:textId="77777777" w:rsidR="00450F8B" w:rsidRPr="00DF48AB" w:rsidRDefault="00450F8B" w:rsidP="00DF48AB">
      <w:pPr>
        <w:numPr>
          <w:ilvl w:val="0"/>
          <w:numId w:val="38"/>
        </w:numPr>
        <w:tabs>
          <w:tab w:val="left" w:pos="851"/>
          <w:tab w:val="left" w:pos="1134"/>
        </w:tabs>
        <w:spacing w:line="360" w:lineRule="auto"/>
        <w:ind w:left="0" w:firstLine="567"/>
        <w:jc w:val="both"/>
        <w:rPr>
          <w:sz w:val="28"/>
          <w:szCs w:val="28"/>
        </w:rPr>
      </w:pPr>
      <w:r w:rsidRPr="00DF48AB">
        <w:rPr>
          <w:sz w:val="28"/>
          <w:szCs w:val="28"/>
        </w:rPr>
        <w:t xml:space="preserve">использовать алгоритмы обработки информации для различных приложений; </w:t>
      </w:r>
    </w:p>
    <w:p w14:paraId="2D53D934" w14:textId="77777777" w:rsidR="00450F8B" w:rsidRPr="00DF48AB" w:rsidRDefault="00450F8B" w:rsidP="00DF48AB">
      <w:pPr>
        <w:numPr>
          <w:ilvl w:val="0"/>
          <w:numId w:val="38"/>
        </w:numPr>
        <w:tabs>
          <w:tab w:val="left" w:pos="851"/>
          <w:tab w:val="left" w:pos="1134"/>
        </w:tabs>
        <w:spacing w:line="360" w:lineRule="auto"/>
        <w:ind w:left="0" w:firstLine="567"/>
        <w:jc w:val="both"/>
        <w:rPr>
          <w:sz w:val="28"/>
          <w:szCs w:val="28"/>
        </w:rPr>
      </w:pPr>
      <w:r w:rsidRPr="00DF48AB">
        <w:rPr>
          <w:sz w:val="28"/>
          <w:szCs w:val="28"/>
        </w:rPr>
        <w:t xml:space="preserve">решать прикладные вопросы программирования и языка сценариев для создания программ; </w:t>
      </w:r>
    </w:p>
    <w:p w14:paraId="04C06368" w14:textId="77777777" w:rsidR="00450F8B" w:rsidRPr="00DF48AB" w:rsidRDefault="00450F8B" w:rsidP="00DF48AB">
      <w:pPr>
        <w:numPr>
          <w:ilvl w:val="0"/>
          <w:numId w:val="38"/>
        </w:numPr>
        <w:tabs>
          <w:tab w:val="left" w:pos="851"/>
          <w:tab w:val="left" w:pos="1134"/>
        </w:tabs>
        <w:spacing w:line="360" w:lineRule="auto"/>
        <w:ind w:left="0" w:firstLine="567"/>
        <w:jc w:val="both"/>
        <w:rPr>
          <w:sz w:val="28"/>
          <w:szCs w:val="28"/>
        </w:rPr>
      </w:pPr>
      <w:r w:rsidRPr="00DF48AB">
        <w:rPr>
          <w:sz w:val="28"/>
          <w:szCs w:val="28"/>
        </w:rPr>
        <w:t xml:space="preserve">разрабатывать графический интерфейс приложения; </w:t>
      </w:r>
    </w:p>
    <w:p w14:paraId="63B23325" w14:textId="77777777" w:rsidR="00450F8B" w:rsidRPr="00DF48AB" w:rsidRDefault="00450F8B" w:rsidP="00DF48AB">
      <w:pPr>
        <w:numPr>
          <w:ilvl w:val="0"/>
          <w:numId w:val="38"/>
        </w:numPr>
        <w:tabs>
          <w:tab w:val="left" w:pos="851"/>
          <w:tab w:val="left" w:pos="1134"/>
        </w:tabs>
        <w:spacing w:line="360" w:lineRule="auto"/>
        <w:ind w:left="0" w:firstLine="567"/>
        <w:jc w:val="both"/>
        <w:rPr>
          <w:sz w:val="28"/>
          <w:szCs w:val="28"/>
        </w:rPr>
      </w:pPr>
      <w:r w:rsidRPr="00DF48AB">
        <w:rPr>
          <w:sz w:val="28"/>
          <w:szCs w:val="28"/>
        </w:rPr>
        <w:t xml:space="preserve">создавать и управлять проектом по разработке приложения; </w:t>
      </w:r>
    </w:p>
    <w:p w14:paraId="4660EC48" w14:textId="77777777" w:rsidR="00777CED" w:rsidRPr="00DF48AB" w:rsidRDefault="00450F8B" w:rsidP="00DF48AB">
      <w:pPr>
        <w:numPr>
          <w:ilvl w:val="0"/>
          <w:numId w:val="38"/>
        </w:numPr>
        <w:tabs>
          <w:tab w:val="left" w:pos="851"/>
          <w:tab w:val="left" w:pos="1134"/>
        </w:tabs>
        <w:spacing w:line="360" w:lineRule="auto"/>
        <w:ind w:left="0" w:firstLine="567"/>
        <w:jc w:val="both"/>
        <w:rPr>
          <w:sz w:val="28"/>
          <w:szCs w:val="28"/>
        </w:rPr>
      </w:pPr>
      <w:r w:rsidRPr="00DF48AB">
        <w:rPr>
          <w:sz w:val="28"/>
          <w:szCs w:val="28"/>
        </w:rPr>
        <w:t>проектировать и разрабатывать систему по заданным требованиям и спецификациям</w:t>
      </w:r>
      <w:r w:rsidR="00777CED" w:rsidRPr="00DF48AB">
        <w:rPr>
          <w:sz w:val="28"/>
          <w:szCs w:val="28"/>
        </w:rPr>
        <w:t>;</w:t>
      </w:r>
    </w:p>
    <w:p w14:paraId="0F5557D5" w14:textId="77777777" w:rsidR="00777CED" w:rsidRPr="00DF48AB" w:rsidRDefault="00777CED" w:rsidP="00DF48AB">
      <w:pPr>
        <w:tabs>
          <w:tab w:val="left" w:pos="851"/>
          <w:tab w:val="left" w:pos="1134"/>
        </w:tabs>
        <w:spacing w:line="360" w:lineRule="auto"/>
        <w:ind w:firstLine="567"/>
        <w:jc w:val="both"/>
        <w:rPr>
          <w:sz w:val="28"/>
          <w:szCs w:val="28"/>
        </w:rPr>
      </w:pPr>
      <w:r w:rsidRPr="00DF48AB">
        <w:rPr>
          <w:i/>
          <w:sz w:val="28"/>
          <w:szCs w:val="28"/>
        </w:rPr>
        <w:t>знать</w:t>
      </w:r>
      <w:r w:rsidRPr="00DF48AB">
        <w:rPr>
          <w:sz w:val="28"/>
          <w:szCs w:val="28"/>
        </w:rPr>
        <w:t xml:space="preserve">: </w:t>
      </w:r>
    </w:p>
    <w:p w14:paraId="58173967" w14:textId="77777777" w:rsidR="00450F8B" w:rsidRPr="00DF48AB" w:rsidRDefault="00450F8B" w:rsidP="00DF48AB">
      <w:pPr>
        <w:numPr>
          <w:ilvl w:val="0"/>
          <w:numId w:val="38"/>
        </w:numPr>
        <w:tabs>
          <w:tab w:val="left" w:pos="851"/>
          <w:tab w:val="left" w:pos="1134"/>
        </w:tabs>
        <w:spacing w:line="360" w:lineRule="auto"/>
        <w:ind w:left="0" w:firstLine="567"/>
        <w:jc w:val="both"/>
        <w:rPr>
          <w:sz w:val="28"/>
          <w:szCs w:val="28"/>
        </w:rPr>
      </w:pPr>
      <w:r w:rsidRPr="00DF48AB">
        <w:rPr>
          <w:sz w:val="28"/>
          <w:szCs w:val="28"/>
        </w:rPr>
        <w:t xml:space="preserve">основные виды и процедуры обработки информации, модели и методы решения задач обработки информации; </w:t>
      </w:r>
    </w:p>
    <w:p w14:paraId="0E021902" w14:textId="77777777" w:rsidR="00450F8B" w:rsidRPr="00DF48AB" w:rsidRDefault="00450F8B" w:rsidP="00DF48AB">
      <w:pPr>
        <w:numPr>
          <w:ilvl w:val="0"/>
          <w:numId w:val="38"/>
        </w:numPr>
        <w:tabs>
          <w:tab w:val="left" w:pos="851"/>
          <w:tab w:val="left" w:pos="1134"/>
        </w:tabs>
        <w:spacing w:line="360" w:lineRule="auto"/>
        <w:ind w:left="0" w:firstLine="567"/>
        <w:jc w:val="both"/>
        <w:rPr>
          <w:sz w:val="28"/>
          <w:szCs w:val="28"/>
        </w:rPr>
      </w:pPr>
      <w:r w:rsidRPr="00DF48AB">
        <w:rPr>
          <w:sz w:val="28"/>
          <w:szCs w:val="28"/>
        </w:rPr>
        <w:t xml:space="preserve">основные платформы для создания, исполнения и управления информационной системой; </w:t>
      </w:r>
    </w:p>
    <w:p w14:paraId="01862D7C" w14:textId="77777777" w:rsidR="00450F8B" w:rsidRPr="00DF48AB" w:rsidRDefault="00450F8B" w:rsidP="00DF48AB">
      <w:pPr>
        <w:numPr>
          <w:ilvl w:val="0"/>
          <w:numId w:val="38"/>
        </w:numPr>
        <w:tabs>
          <w:tab w:val="left" w:pos="851"/>
          <w:tab w:val="left" w:pos="1134"/>
        </w:tabs>
        <w:spacing w:line="360" w:lineRule="auto"/>
        <w:ind w:left="0" w:firstLine="567"/>
        <w:jc w:val="both"/>
        <w:rPr>
          <w:sz w:val="28"/>
          <w:szCs w:val="28"/>
        </w:rPr>
      </w:pPr>
      <w:r w:rsidRPr="00DF48AB">
        <w:rPr>
          <w:sz w:val="28"/>
          <w:szCs w:val="28"/>
        </w:rPr>
        <w:t xml:space="preserve">основные процессы управления проектом разработки; </w:t>
      </w:r>
    </w:p>
    <w:p w14:paraId="138B93AA" w14:textId="77777777" w:rsidR="00450F8B" w:rsidRPr="00DF48AB" w:rsidRDefault="00450F8B" w:rsidP="00DF48AB">
      <w:pPr>
        <w:numPr>
          <w:ilvl w:val="0"/>
          <w:numId w:val="38"/>
        </w:numPr>
        <w:tabs>
          <w:tab w:val="left" w:pos="851"/>
          <w:tab w:val="left" w:pos="1134"/>
        </w:tabs>
        <w:spacing w:line="360" w:lineRule="auto"/>
        <w:ind w:left="0" w:firstLine="567"/>
        <w:jc w:val="both"/>
        <w:rPr>
          <w:sz w:val="28"/>
          <w:szCs w:val="28"/>
        </w:rPr>
      </w:pPr>
      <w:r w:rsidRPr="00DF48AB">
        <w:rPr>
          <w:sz w:val="28"/>
          <w:szCs w:val="28"/>
        </w:rPr>
        <w:t xml:space="preserve">основные модели построения информационных систем, их структуру, особенности и области применения; </w:t>
      </w:r>
    </w:p>
    <w:p w14:paraId="6CAC9B47" w14:textId="77777777" w:rsidR="00450F8B" w:rsidRPr="00DF48AB" w:rsidRDefault="00450F8B" w:rsidP="00DF48AB">
      <w:pPr>
        <w:numPr>
          <w:ilvl w:val="0"/>
          <w:numId w:val="38"/>
        </w:numPr>
        <w:tabs>
          <w:tab w:val="left" w:pos="851"/>
          <w:tab w:val="left" w:pos="1134"/>
        </w:tabs>
        <w:spacing w:line="360" w:lineRule="auto"/>
        <w:ind w:left="0" w:firstLine="567"/>
        <w:jc w:val="both"/>
        <w:rPr>
          <w:sz w:val="28"/>
          <w:szCs w:val="28"/>
        </w:rPr>
      </w:pPr>
      <w:r w:rsidRPr="00DF48AB">
        <w:rPr>
          <w:sz w:val="28"/>
          <w:szCs w:val="28"/>
        </w:rPr>
        <w:t>методы и средства проектирования, разработки и тестирования информационных систем;</w:t>
      </w:r>
    </w:p>
    <w:p w14:paraId="34CDD2D1" w14:textId="77777777" w:rsidR="00777CED" w:rsidRPr="00DF48AB" w:rsidRDefault="00450F8B" w:rsidP="00DF48AB">
      <w:pPr>
        <w:numPr>
          <w:ilvl w:val="0"/>
          <w:numId w:val="38"/>
        </w:numPr>
        <w:tabs>
          <w:tab w:val="left" w:pos="851"/>
          <w:tab w:val="left" w:pos="1134"/>
        </w:tabs>
        <w:spacing w:line="360" w:lineRule="auto"/>
        <w:ind w:left="0" w:firstLine="567"/>
        <w:jc w:val="both"/>
        <w:rPr>
          <w:sz w:val="28"/>
          <w:szCs w:val="28"/>
        </w:rPr>
      </w:pPr>
      <w:r w:rsidRPr="00DF48AB">
        <w:rPr>
          <w:sz w:val="28"/>
          <w:szCs w:val="28"/>
        </w:rPr>
        <w:t>систему стандартизации, сертификации и систему обеспечения качества продукции</w:t>
      </w:r>
      <w:r w:rsidR="00777CED" w:rsidRPr="00DF48AB">
        <w:rPr>
          <w:sz w:val="28"/>
          <w:szCs w:val="28"/>
        </w:rPr>
        <w:t>.</w:t>
      </w:r>
    </w:p>
    <w:p w14:paraId="571D59E4" w14:textId="77777777" w:rsidR="00B96F4D" w:rsidRPr="00BD031E" w:rsidRDefault="00B96F4D" w:rsidP="00DF48AB">
      <w:pPr>
        <w:pStyle w:val="1"/>
        <w:tabs>
          <w:tab w:val="clear" w:pos="1134"/>
          <w:tab w:val="clear" w:pos="5940"/>
          <w:tab w:val="left" w:pos="-7797"/>
        </w:tabs>
        <w:spacing w:before="0" w:beforeAutospacing="0" w:after="0" w:afterAutospacing="0"/>
        <w:ind w:firstLine="567"/>
        <w:jc w:val="both"/>
      </w:pPr>
      <w:r w:rsidRPr="00BD031E">
        <w:rPr>
          <w:lang w:eastAsia="ru-RU"/>
        </w:rPr>
        <w:br w:type="page"/>
      </w:r>
      <w:bookmarkStart w:id="49" w:name="_Toc507621114"/>
      <w:bookmarkStart w:id="50" w:name="_Toc507622344"/>
      <w:bookmarkStart w:id="51" w:name="_Toc507695130"/>
      <w:bookmarkStart w:id="52" w:name="_Toc507699474"/>
      <w:bookmarkStart w:id="53" w:name="_Toc20233648"/>
      <w:bookmarkStart w:id="54" w:name="_Toc191291241"/>
      <w:r w:rsidRPr="00DF48AB">
        <w:rPr>
          <w:szCs w:val="28"/>
        </w:rPr>
        <w:t>2 ПОРЯДОК ВЫПОЛНЕНИЯ КУРСОВОГО ПРОЕКТА</w:t>
      </w:r>
      <w:bookmarkEnd w:id="49"/>
      <w:bookmarkEnd w:id="50"/>
      <w:bookmarkEnd w:id="51"/>
      <w:bookmarkEnd w:id="52"/>
      <w:bookmarkEnd w:id="53"/>
      <w:bookmarkEnd w:id="54"/>
    </w:p>
    <w:p w14:paraId="1C0E61FD" w14:textId="77777777" w:rsidR="00B96F4D" w:rsidRPr="00DF48AB" w:rsidRDefault="00B96F4D" w:rsidP="00DF48AB">
      <w:pPr>
        <w:pStyle w:val="a4"/>
        <w:tabs>
          <w:tab w:val="left" w:pos="851"/>
        </w:tabs>
        <w:spacing w:before="0" w:beforeAutospacing="0" w:after="0" w:afterAutospacing="0" w:line="360" w:lineRule="auto"/>
        <w:ind w:firstLine="567"/>
        <w:jc w:val="both"/>
        <w:rPr>
          <w:sz w:val="28"/>
        </w:rPr>
      </w:pPr>
      <w:r w:rsidRPr="00DF48AB">
        <w:rPr>
          <w:sz w:val="28"/>
        </w:rPr>
        <w:t xml:space="preserve">Выполнение курсового проекта требует от студентов достаточно полного раскрытия выбранной темы, углубленного исследования отдельных вопросов в области </w:t>
      </w:r>
      <w:r w:rsidR="00146D69" w:rsidRPr="00DF48AB">
        <w:rPr>
          <w:sz w:val="28"/>
        </w:rPr>
        <w:t xml:space="preserve">эксплуатации и модификации информационных систем, системного подхода </w:t>
      </w:r>
      <w:r w:rsidRPr="00DF48AB">
        <w:rPr>
          <w:sz w:val="28"/>
        </w:rPr>
        <w:t>в разработке и достижении выбранных целей и решении поставленных задач.</w:t>
      </w:r>
    </w:p>
    <w:p w14:paraId="6ED1D86F" w14:textId="77777777" w:rsidR="00B96F4D" w:rsidRPr="00DF48AB" w:rsidRDefault="00B96F4D" w:rsidP="00DF48AB">
      <w:pPr>
        <w:pStyle w:val="a4"/>
        <w:tabs>
          <w:tab w:val="left" w:pos="851"/>
        </w:tabs>
        <w:spacing w:before="0" w:beforeAutospacing="0" w:after="0" w:afterAutospacing="0" w:line="360" w:lineRule="auto"/>
        <w:ind w:firstLine="567"/>
        <w:jc w:val="both"/>
        <w:rPr>
          <w:sz w:val="28"/>
        </w:rPr>
      </w:pPr>
      <w:r w:rsidRPr="00DF48AB">
        <w:rPr>
          <w:sz w:val="28"/>
        </w:rPr>
        <w:t>Выполненный проект студенты защищают по графику в сроки, установленные учебным планом.</w:t>
      </w:r>
    </w:p>
    <w:p w14:paraId="03691D01" w14:textId="77777777" w:rsidR="00B96F4D" w:rsidRPr="00DF48AB" w:rsidRDefault="00B96F4D" w:rsidP="00DF48AB">
      <w:pPr>
        <w:pStyle w:val="a4"/>
        <w:tabs>
          <w:tab w:val="left" w:pos="851"/>
        </w:tabs>
        <w:spacing w:before="0" w:beforeAutospacing="0" w:after="0" w:afterAutospacing="0" w:line="360" w:lineRule="auto"/>
        <w:ind w:firstLine="567"/>
        <w:jc w:val="both"/>
        <w:rPr>
          <w:sz w:val="28"/>
        </w:rPr>
      </w:pPr>
      <w:r w:rsidRPr="00DF48AB">
        <w:rPr>
          <w:sz w:val="28"/>
        </w:rPr>
        <w:t xml:space="preserve">Студенты, несвоевременно выполнившие и не защитившие курсовой проект, к сдаче экзамена по </w:t>
      </w:r>
      <w:r w:rsidR="00146D69" w:rsidRPr="00DF48AB">
        <w:rPr>
          <w:sz w:val="28"/>
        </w:rPr>
        <w:t>ПМ</w:t>
      </w:r>
      <w:r w:rsidR="002C329B" w:rsidRPr="00DF48AB">
        <w:rPr>
          <w:sz w:val="28"/>
        </w:rPr>
        <w:t>.05</w:t>
      </w:r>
      <w:r w:rsidRPr="00DF48AB">
        <w:rPr>
          <w:sz w:val="28"/>
        </w:rPr>
        <w:t xml:space="preserve"> не допускаются.</w:t>
      </w:r>
    </w:p>
    <w:p w14:paraId="728A5A72" w14:textId="77777777" w:rsidR="00B96F4D" w:rsidRPr="00DF48AB" w:rsidRDefault="00B96F4D" w:rsidP="00DF48AB">
      <w:pPr>
        <w:pStyle w:val="a4"/>
        <w:tabs>
          <w:tab w:val="left" w:pos="851"/>
        </w:tabs>
        <w:spacing w:before="0" w:beforeAutospacing="0" w:after="0" w:afterAutospacing="0" w:line="360" w:lineRule="auto"/>
        <w:ind w:firstLine="567"/>
        <w:jc w:val="both"/>
        <w:rPr>
          <w:sz w:val="28"/>
        </w:rPr>
      </w:pPr>
      <w:r w:rsidRPr="00DF48AB">
        <w:rPr>
          <w:sz w:val="28"/>
        </w:rPr>
        <w:t>Процесс выполнения курсового проекта состоит из следующих этапов</w:t>
      </w:r>
      <w:r w:rsidR="0053404A" w:rsidRPr="00DF48AB">
        <w:rPr>
          <w:sz w:val="28"/>
        </w:rPr>
        <w:t>:</w:t>
      </w:r>
    </w:p>
    <w:p w14:paraId="40BCB243" w14:textId="77777777" w:rsidR="0053404A" w:rsidRPr="00DF48AB" w:rsidRDefault="0053404A" w:rsidP="00DF48AB">
      <w:pPr>
        <w:widowControl w:val="0"/>
        <w:numPr>
          <w:ilvl w:val="0"/>
          <w:numId w:val="2"/>
        </w:numPr>
        <w:tabs>
          <w:tab w:val="clear" w:pos="1287"/>
          <w:tab w:val="left" w:pos="851"/>
        </w:tabs>
        <w:suppressAutoHyphens/>
        <w:spacing w:line="360" w:lineRule="auto"/>
        <w:ind w:left="0" w:firstLine="567"/>
        <w:jc w:val="both"/>
        <w:rPr>
          <w:sz w:val="28"/>
        </w:rPr>
      </w:pPr>
      <w:r w:rsidRPr="00DF48AB">
        <w:rPr>
          <w:sz w:val="28"/>
        </w:rPr>
        <w:t>в</w:t>
      </w:r>
      <w:r w:rsidR="00B96F4D" w:rsidRPr="00DF48AB">
        <w:rPr>
          <w:sz w:val="28"/>
        </w:rPr>
        <w:t>ыбор темы</w:t>
      </w:r>
      <w:r w:rsidRPr="00DF48AB">
        <w:rPr>
          <w:sz w:val="28"/>
        </w:rPr>
        <w:t>;</w:t>
      </w:r>
    </w:p>
    <w:p w14:paraId="220F8F15" w14:textId="77777777" w:rsidR="0053404A" w:rsidRPr="00DF48AB" w:rsidRDefault="0053404A" w:rsidP="00DF48AB">
      <w:pPr>
        <w:widowControl w:val="0"/>
        <w:numPr>
          <w:ilvl w:val="0"/>
          <w:numId w:val="2"/>
        </w:numPr>
        <w:tabs>
          <w:tab w:val="clear" w:pos="1287"/>
          <w:tab w:val="left" w:pos="851"/>
        </w:tabs>
        <w:suppressAutoHyphens/>
        <w:spacing w:line="360" w:lineRule="auto"/>
        <w:ind w:left="0" w:firstLine="567"/>
        <w:jc w:val="both"/>
        <w:rPr>
          <w:sz w:val="28"/>
        </w:rPr>
      </w:pPr>
      <w:r w:rsidRPr="00DF48AB">
        <w:rPr>
          <w:sz w:val="28"/>
        </w:rPr>
        <w:t>о</w:t>
      </w:r>
      <w:r w:rsidR="00B96F4D" w:rsidRPr="00DF48AB">
        <w:rPr>
          <w:sz w:val="28"/>
        </w:rPr>
        <w:t>знакомление с основными ее проблемами и составление плана рабо</w:t>
      </w:r>
      <w:r w:rsidRPr="00DF48AB">
        <w:rPr>
          <w:sz w:val="28"/>
        </w:rPr>
        <w:t>ты;</w:t>
      </w:r>
    </w:p>
    <w:p w14:paraId="49F0CAD5" w14:textId="77777777" w:rsidR="00B96F4D" w:rsidRPr="00DF48AB" w:rsidRDefault="0053404A" w:rsidP="00DF48AB">
      <w:pPr>
        <w:widowControl w:val="0"/>
        <w:numPr>
          <w:ilvl w:val="0"/>
          <w:numId w:val="2"/>
        </w:numPr>
        <w:tabs>
          <w:tab w:val="clear" w:pos="1287"/>
          <w:tab w:val="left" w:pos="851"/>
        </w:tabs>
        <w:suppressAutoHyphens/>
        <w:spacing w:line="360" w:lineRule="auto"/>
        <w:ind w:left="0" w:firstLine="567"/>
        <w:jc w:val="both"/>
        <w:rPr>
          <w:sz w:val="28"/>
        </w:rPr>
      </w:pPr>
      <w:r w:rsidRPr="00DF48AB">
        <w:rPr>
          <w:sz w:val="28"/>
        </w:rPr>
        <w:t>п</w:t>
      </w:r>
      <w:r w:rsidR="00B96F4D" w:rsidRPr="00DF48AB">
        <w:rPr>
          <w:sz w:val="28"/>
        </w:rPr>
        <w:t>одбор и изучение литературных источ</w:t>
      </w:r>
      <w:r w:rsidRPr="00DF48AB">
        <w:rPr>
          <w:sz w:val="28"/>
        </w:rPr>
        <w:t>ников;</w:t>
      </w:r>
    </w:p>
    <w:p w14:paraId="35A21BAE" w14:textId="77777777" w:rsidR="0053404A" w:rsidRPr="00DF48AB" w:rsidRDefault="00146D69" w:rsidP="00DF48AB">
      <w:pPr>
        <w:widowControl w:val="0"/>
        <w:numPr>
          <w:ilvl w:val="0"/>
          <w:numId w:val="2"/>
        </w:numPr>
        <w:tabs>
          <w:tab w:val="clear" w:pos="1287"/>
          <w:tab w:val="left" w:pos="851"/>
        </w:tabs>
        <w:suppressAutoHyphens/>
        <w:spacing w:line="360" w:lineRule="auto"/>
        <w:ind w:left="0" w:firstLine="567"/>
        <w:jc w:val="both"/>
        <w:rPr>
          <w:sz w:val="28"/>
        </w:rPr>
      </w:pPr>
      <w:r w:rsidRPr="00DF48AB">
        <w:rPr>
          <w:sz w:val="28"/>
        </w:rPr>
        <w:t xml:space="preserve">проектирование, </w:t>
      </w:r>
      <w:r w:rsidR="0053404A" w:rsidRPr="00DF48AB">
        <w:rPr>
          <w:sz w:val="28"/>
        </w:rPr>
        <w:t xml:space="preserve">разработка </w:t>
      </w:r>
      <w:r w:rsidRPr="00DF48AB">
        <w:rPr>
          <w:sz w:val="28"/>
        </w:rPr>
        <w:t>информационной системы</w:t>
      </w:r>
      <w:r w:rsidR="0053404A" w:rsidRPr="00DF48AB">
        <w:rPr>
          <w:sz w:val="28"/>
        </w:rPr>
        <w:t>;</w:t>
      </w:r>
    </w:p>
    <w:p w14:paraId="270CB4EF" w14:textId="77777777" w:rsidR="00B96F4D" w:rsidRPr="00DF48AB" w:rsidRDefault="0053404A" w:rsidP="00DF48AB">
      <w:pPr>
        <w:widowControl w:val="0"/>
        <w:numPr>
          <w:ilvl w:val="0"/>
          <w:numId w:val="2"/>
        </w:numPr>
        <w:tabs>
          <w:tab w:val="clear" w:pos="1287"/>
          <w:tab w:val="left" w:pos="851"/>
        </w:tabs>
        <w:suppressAutoHyphens/>
        <w:spacing w:line="360" w:lineRule="auto"/>
        <w:ind w:left="0" w:firstLine="567"/>
        <w:jc w:val="both"/>
        <w:rPr>
          <w:sz w:val="28"/>
        </w:rPr>
      </w:pPr>
      <w:r w:rsidRPr="00DF48AB">
        <w:rPr>
          <w:sz w:val="28"/>
        </w:rPr>
        <w:t>н</w:t>
      </w:r>
      <w:r w:rsidR="00B96F4D" w:rsidRPr="00DF48AB">
        <w:rPr>
          <w:sz w:val="28"/>
        </w:rPr>
        <w:t>аписание и оформление пояснительной записки к курсовому проекту</w:t>
      </w:r>
      <w:r w:rsidRPr="00DF48AB">
        <w:rPr>
          <w:sz w:val="28"/>
        </w:rPr>
        <w:t>;</w:t>
      </w:r>
    </w:p>
    <w:p w14:paraId="2D85FCAF" w14:textId="77777777" w:rsidR="0053404A" w:rsidRPr="00DF48AB" w:rsidRDefault="0053404A" w:rsidP="00DF48AB">
      <w:pPr>
        <w:widowControl w:val="0"/>
        <w:numPr>
          <w:ilvl w:val="0"/>
          <w:numId w:val="2"/>
        </w:numPr>
        <w:tabs>
          <w:tab w:val="clear" w:pos="1287"/>
          <w:tab w:val="left" w:pos="851"/>
        </w:tabs>
        <w:suppressAutoHyphens/>
        <w:spacing w:line="360" w:lineRule="auto"/>
        <w:ind w:left="0" w:firstLine="567"/>
        <w:jc w:val="both"/>
        <w:rPr>
          <w:sz w:val="28"/>
        </w:rPr>
      </w:pPr>
      <w:r w:rsidRPr="00DF48AB">
        <w:rPr>
          <w:sz w:val="28"/>
        </w:rPr>
        <w:t>з</w:t>
      </w:r>
      <w:r w:rsidR="00B96F4D" w:rsidRPr="00DF48AB">
        <w:rPr>
          <w:sz w:val="28"/>
        </w:rPr>
        <w:t>ащита работы.</w:t>
      </w:r>
    </w:p>
    <w:p w14:paraId="083B8079" w14:textId="77777777" w:rsidR="00B96F4D" w:rsidRPr="00DF48AB" w:rsidRDefault="00B96F4D" w:rsidP="00DF48AB">
      <w:pPr>
        <w:pStyle w:val="a4"/>
        <w:tabs>
          <w:tab w:val="left" w:pos="851"/>
        </w:tabs>
        <w:spacing w:before="0" w:beforeAutospacing="0" w:after="0" w:afterAutospacing="0" w:line="360" w:lineRule="auto"/>
        <w:ind w:firstLine="567"/>
        <w:jc w:val="both"/>
        <w:rPr>
          <w:sz w:val="28"/>
        </w:rPr>
      </w:pPr>
      <w:r w:rsidRPr="00DF48AB">
        <w:rPr>
          <w:sz w:val="28"/>
        </w:rPr>
        <w:t>Основная организационная работа выполняется лично студентом. Согласно расписанию, он обязан информировать руководителя о выполнении проекта.</w:t>
      </w:r>
    </w:p>
    <w:p w14:paraId="6DBC4C97" w14:textId="77777777" w:rsidR="00B96F4D" w:rsidRPr="00DF48AB" w:rsidRDefault="00B96F4D" w:rsidP="00DF48AB">
      <w:pPr>
        <w:pStyle w:val="a4"/>
        <w:tabs>
          <w:tab w:val="left" w:pos="851"/>
        </w:tabs>
        <w:spacing w:before="0" w:beforeAutospacing="0" w:after="0" w:afterAutospacing="0" w:line="360" w:lineRule="auto"/>
        <w:ind w:firstLine="567"/>
        <w:jc w:val="both"/>
        <w:rPr>
          <w:sz w:val="28"/>
        </w:rPr>
      </w:pPr>
      <w:r w:rsidRPr="00DF48AB">
        <w:rPr>
          <w:sz w:val="28"/>
        </w:rPr>
        <w:t>Основные этапы выполнения курсового проекта</w:t>
      </w:r>
    </w:p>
    <w:p w14:paraId="6BD32441" w14:textId="77777777" w:rsidR="00B96F4D" w:rsidRPr="00DF48AB" w:rsidRDefault="00B96F4D" w:rsidP="00DF48AB">
      <w:pPr>
        <w:pStyle w:val="a4"/>
        <w:tabs>
          <w:tab w:val="left" w:pos="851"/>
        </w:tabs>
        <w:spacing w:before="0" w:beforeAutospacing="0" w:after="0" w:afterAutospacing="0" w:line="360" w:lineRule="auto"/>
        <w:ind w:firstLine="567"/>
        <w:jc w:val="both"/>
        <w:rPr>
          <w:sz w:val="28"/>
        </w:rPr>
      </w:pPr>
      <w:r w:rsidRPr="00DF48AB">
        <w:rPr>
          <w:sz w:val="28"/>
        </w:rPr>
        <w:t>1-й этап – выбор темы. Выбор темы производится студентом самостоятельно из списка тем, представленных преподавателем. Темы у всех ст</w:t>
      </w:r>
      <w:r w:rsidR="00146D69" w:rsidRPr="00DF48AB">
        <w:rPr>
          <w:sz w:val="28"/>
        </w:rPr>
        <w:t>удентов должны быть различными.</w:t>
      </w:r>
      <w:r w:rsidR="00547AD4" w:rsidRPr="00DF48AB">
        <w:rPr>
          <w:sz w:val="28"/>
        </w:rPr>
        <w:t xml:space="preserve"> Тема курсового проекта должна быть отражена в журнале учебных занятий группы.</w:t>
      </w:r>
    </w:p>
    <w:p w14:paraId="1E22C4EE" w14:textId="77777777" w:rsidR="00B96F4D" w:rsidRPr="00DF48AB" w:rsidRDefault="00B96F4D" w:rsidP="00DF48AB">
      <w:pPr>
        <w:pStyle w:val="a4"/>
        <w:tabs>
          <w:tab w:val="left" w:pos="851"/>
        </w:tabs>
        <w:spacing w:before="0" w:beforeAutospacing="0" w:after="0" w:afterAutospacing="0" w:line="360" w:lineRule="auto"/>
        <w:ind w:firstLine="567"/>
        <w:jc w:val="both"/>
        <w:rPr>
          <w:sz w:val="28"/>
        </w:rPr>
      </w:pPr>
      <w:r w:rsidRPr="00DF48AB">
        <w:rPr>
          <w:sz w:val="28"/>
        </w:rPr>
        <w:t xml:space="preserve">2-й этап – составление плана курсового проекта. Данный этап является очень важным и ответственным моментом в процессе работы над полученным заданием, поскольку именно от него в значительной мере зависит качество и целостность всей работы. </w:t>
      </w:r>
    </w:p>
    <w:p w14:paraId="36E9A6EB" w14:textId="77777777" w:rsidR="00B96F4D" w:rsidRPr="00DF48AB" w:rsidRDefault="00B96F4D" w:rsidP="00DF48AB">
      <w:pPr>
        <w:pStyle w:val="a4"/>
        <w:tabs>
          <w:tab w:val="left" w:pos="851"/>
        </w:tabs>
        <w:spacing w:before="0" w:beforeAutospacing="0" w:after="0" w:afterAutospacing="0" w:line="360" w:lineRule="auto"/>
        <w:ind w:firstLine="567"/>
        <w:jc w:val="both"/>
        <w:rPr>
          <w:sz w:val="28"/>
        </w:rPr>
      </w:pPr>
      <w:r w:rsidRPr="00DF48AB">
        <w:rPr>
          <w:sz w:val="28"/>
        </w:rPr>
        <w:t>План должен отражать основные узловые этапы разработки выбранной темы и может содержать до семи вопросов, подлежащих рассмотрению</w:t>
      </w:r>
      <w:r w:rsidR="0053404A" w:rsidRPr="00DF48AB">
        <w:rPr>
          <w:sz w:val="28"/>
        </w:rPr>
        <w:t>.</w:t>
      </w:r>
    </w:p>
    <w:p w14:paraId="3CB551A6" w14:textId="77777777" w:rsidR="00B96F4D" w:rsidRPr="00DF48AB" w:rsidRDefault="00B96F4D" w:rsidP="00DF48AB">
      <w:pPr>
        <w:pStyle w:val="a4"/>
        <w:tabs>
          <w:tab w:val="left" w:pos="851"/>
        </w:tabs>
        <w:spacing w:before="0" w:beforeAutospacing="0" w:after="0" w:afterAutospacing="0" w:line="360" w:lineRule="auto"/>
        <w:ind w:firstLine="567"/>
        <w:jc w:val="both"/>
        <w:rPr>
          <w:sz w:val="28"/>
        </w:rPr>
      </w:pPr>
      <w:r w:rsidRPr="00DF48AB">
        <w:rPr>
          <w:sz w:val="28"/>
        </w:rPr>
        <w:t>3-й этап – подбор и изучение литературных источников. На этом этапе студент должен составить всю библиографию, касающуюся темы курсового проекта, в которой выделяются основные и вспомогательные литературные источники.</w:t>
      </w:r>
    </w:p>
    <w:p w14:paraId="130A23B3" w14:textId="77777777" w:rsidR="00B96F4D" w:rsidRPr="00DF48AB" w:rsidRDefault="00B96F4D" w:rsidP="00DF48AB">
      <w:pPr>
        <w:pStyle w:val="a4"/>
        <w:tabs>
          <w:tab w:val="left" w:pos="851"/>
        </w:tabs>
        <w:spacing w:before="0" w:beforeAutospacing="0" w:after="0" w:afterAutospacing="0" w:line="360" w:lineRule="auto"/>
        <w:ind w:firstLine="567"/>
        <w:jc w:val="both"/>
        <w:rPr>
          <w:sz w:val="28"/>
        </w:rPr>
      </w:pPr>
      <w:r w:rsidRPr="00DF48AB">
        <w:rPr>
          <w:sz w:val="28"/>
        </w:rPr>
        <w:t>В составляемую библиографию желательно включать литературу, изданную в последние годы, в том числе нормативные материалы и материалы из Интернет</w:t>
      </w:r>
      <w:r w:rsidR="0053404A" w:rsidRPr="00DF48AB">
        <w:rPr>
          <w:sz w:val="28"/>
        </w:rPr>
        <w:t>а</w:t>
      </w:r>
      <w:r w:rsidRPr="00DF48AB">
        <w:rPr>
          <w:sz w:val="28"/>
        </w:rPr>
        <w:t>.</w:t>
      </w:r>
    </w:p>
    <w:p w14:paraId="07084E11" w14:textId="77777777" w:rsidR="00B96F4D" w:rsidRPr="00DF48AB" w:rsidRDefault="00B96F4D" w:rsidP="00DF48AB">
      <w:pPr>
        <w:pStyle w:val="a4"/>
        <w:tabs>
          <w:tab w:val="left" w:pos="851"/>
        </w:tabs>
        <w:spacing w:before="0" w:beforeAutospacing="0" w:after="0" w:afterAutospacing="0" w:line="360" w:lineRule="auto"/>
        <w:ind w:firstLine="567"/>
        <w:jc w:val="both"/>
        <w:rPr>
          <w:sz w:val="28"/>
        </w:rPr>
      </w:pPr>
      <w:r w:rsidRPr="00DF48AB">
        <w:rPr>
          <w:sz w:val="28"/>
        </w:rPr>
        <w:t xml:space="preserve">4-й этап – написание и оформление работы. Самый трудоемкий этап. На этом этапе работа выполняется согласно задачам, отраженным в плане проекта: </w:t>
      </w:r>
      <w:r w:rsidR="00547AD4" w:rsidRPr="00DF48AB">
        <w:rPr>
          <w:sz w:val="28"/>
        </w:rPr>
        <w:t>проектирование, разработка информационной системы (далее ИС)</w:t>
      </w:r>
      <w:r w:rsidRPr="00DF48AB">
        <w:rPr>
          <w:sz w:val="28"/>
        </w:rPr>
        <w:t>.</w:t>
      </w:r>
    </w:p>
    <w:p w14:paraId="64A792F4" w14:textId="77777777" w:rsidR="00B96F4D" w:rsidRPr="00DF48AB" w:rsidRDefault="00B96F4D" w:rsidP="00DF48AB">
      <w:pPr>
        <w:pStyle w:val="a4"/>
        <w:tabs>
          <w:tab w:val="left" w:pos="851"/>
        </w:tabs>
        <w:spacing w:before="0" w:beforeAutospacing="0" w:after="0" w:afterAutospacing="0" w:line="360" w:lineRule="auto"/>
        <w:ind w:firstLine="567"/>
        <w:jc w:val="both"/>
        <w:rPr>
          <w:sz w:val="28"/>
        </w:rPr>
      </w:pPr>
      <w:r w:rsidRPr="00DF48AB">
        <w:rPr>
          <w:sz w:val="28"/>
        </w:rPr>
        <w:t xml:space="preserve">Важная часть работы - верификация - доказательство правильности продукта, т.е. проверка, адекватна ли разработанная </w:t>
      </w:r>
      <w:r w:rsidR="00547AD4" w:rsidRPr="00DF48AB">
        <w:rPr>
          <w:sz w:val="28"/>
        </w:rPr>
        <w:t>ИС</w:t>
      </w:r>
      <w:r w:rsidRPr="00DF48AB">
        <w:rPr>
          <w:sz w:val="28"/>
        </w:rPr>
        <w:t xml:space="preserve"> требованиям, описанным в предметной области. Верификацию выполняют на контрольном (тестовом) примере, который максимально соответствует реальным условиям эксплуатации.</w:t>
      </w:r>
    </w:p>
    <w:p w14:paraId="0BBD7E00" w14:textId="77777777" w:rsidR="00B96F4D" w:rsidRPr="00DF48AB" w:rsidRDefault="00B96F4D" w:rsidP="00DF48AB">
      <w:pPr>
        <w:pStyle w:val="a4"/>
        <w:tabs>
          <w:tab w:val="left" w:pos="851"/>
        </w:tabs>
        <w:spacing w:before="0" w:beforeAutospacing="0" w:after="0" w:afterAutospacing="0" w:line="360" w:lineRule="auto"/>
        <w:ind w:firstLine="567"/>
        <w:jc w:val="both"/>
        <w:rPr>
          <w:sz w:val="28"/>
        </w:rPr>
      </w:pPr>
      <w:r w:rsidRPr="00DF48AB">
        <w:rPr>
          <w:sz w:val="28"/>
        </w:rPr>
        <w:t xml:space="preserve">5-й этап – написание и оформление работы. На этом этапе каждая техническая часть проекта документируется, т.е. записываются все рассуждения и обоснования полученного результата. Завершенную работу оформляют в соответствии с </w:t>
      </w:r>
      <w:r w:rsidR="0053404A" w:rsidRPr="00DF48AB">
        <w:rPr>
          <w:sz w:val="28"/>
        </w:rPr>
        <w:t>рекомендация</w:t>
      </w:r>
      <w:r w:rsidRPr="00DF48AB">
        <w:rPr>
          <w:sz w:val="28"/>
        </w:rPr>
        <w:t>ми, приведенным</w:t>
      </w:r>
      <w:r w:rsidR="0053404A" w:rsidRPr="00DF48AB">
        <w:rPr>
          <w:sz w:val="28"/>
        </w:rPr>
        <w:t>и</w:t>
      </w:r>
      <w:r w:rsidRPr="00DF48AB">
        <w:rPr>
          <w:sz w:val="28"/>
        </w:rPr>
        <w:t xml:space="preserve"> в разделе </w:t>
      </w:r>
      <w:r w:rsidR="00E43C34" w:rsidRPr="00DF48AB">
        <w:rPr>
          <w:sz w:val="28"/>
        </w:rPr>
        <w:t>4</w:t>
      </w:r>
      <w:r w:rsidRPr="00DF48AB">
        <w:rPr>
          <w:sz w:val="28"/>
        </w:rPr>
        <w:t xml:space="preserve"> методических указаний.</w:t>
      </w:r>
    </w:p>
    <w:p w14:paraId="7F9773ED" w14:textId="77777777" w:rsidR="00B96F4D" w:rsidRPr="00DF48AB" w:rsidRDefault="00B96F4D" w:rsidP="00DF48AB">
      <w:pPr>
        <w:pStyle w:val="a4"/>
        <w:tabs>
          <w:tab w:val="left" w:pos="851"/>
        </w:tabs>
        <w:spacing w:before="0" w:beforeAutospacing="0" w:after="0" w:afterAutospacing="0" w:line="360" w:lineRule="auto"/>
        <w:ind w:firstLine="567"/>
        <w:jc w:val="both"/>
        <w:rPr>
          <w:sz w:val="28"/>
        </w:rPr>
      </w:pPr>
      <w:r w:rsidRPr="00DF48AB">
        <w:rPr>
          <w:sz w:val="28"/>
        </w:rPr>
        <w:t>6-й этап – защита курсового проекта.</w:t>
      </w:r>
    </w:p>
    <w:p w14:paraId="7047588F" w14:textId="77777777" w:rsidR="00B96F4D" w:rsidRPr="00DF48AB" w:rsidRDefault="00B96F4D" w:rsidP="00DF48AB">
      <w:pPr>
        <w:pStyle w:val="a4"/>
        <w:tabs>
          <w:tab w:val="left" w:pos="851"/>
        </w:tabs>
        <w:spacing w:before="0" w:beforeAutospacing="0" w:after="0" w:afterAutospacing="0" w:line="360" w:lineRule="auto"/>
        <w:ind w:firstLine="567"/>
        <w:jc w:val="both"/>
        <w:rPr>
          <w:sz w:val="28"/>
        </w:rPr>
      </w:pPr>
      <w:r w:rsidRPr="00DF48AB">
        <w:rPr>
          <w:sz w:val="28"/>
        </w:rPr>
        <w:t>Защита проектов студентами выполняется по графику. Студенты на защиту представляют:</w:t>
      </w:r>
    </w:p>
    <w:p w14:paraId="7C1D63C0" w14:textId="77777777" w:rsidR="00B96F4D" w:rsidRPr="00DF48AB" w:rsidRDefault="00B96F4D" w:rsidP="00DF48AB">
      <w:pPr>
        <w:widowControl w:val="0"/>
        <w:numPr>
          <w:ilvl w:val="0"/>
          <w:numId w:val="2"/>
        </w:numPr>
        <w:tabs>
          <w:tab w:val="clear" w:pos="1287"/>
          <w:tab w:val="left" w:pos="851"/>
        </w:tabs>
        <w:suppressAutoHyphens/>
        <w:spacing w:line="360" w:lineRule="auto"/>
        <w:ind w:left="0" w:firstLine="567"/>
        <w:jc w:val="both"/>
        <w:rPr>
          <w:sz w:val="28"/>
        </w:rPr>
      </w:pPr>
      <w:r w:rsidRPr="00DF48AB">
        <w:rPr>
          <w:sz w:val="28"/>
        </w:rPr>
        <w:t>пояснительную записку к курсовому проекту (с листингом приложений);</w:t>
      </w:r>
    </w:p>
    <w:p w14:paraId="0E88BC0E" w14:textId="77777777" w:rsidR="00B96F4D" w:rsidRPr="00DF48AB" w:rsidRDefault="00B96F4D" w:rsidP="00DF48AB">
      <w:pPr>
        <w:widowControl w:val="0"/>
        <w:numPr>
          <w:ilvl w:val="0"/>
          <w:numId w:val="2"/>
        </w:numPr>
        <w:tabs>
          <w:tab w:val="clear" w:pos="1287"/>
          <w:tab w:val="left" w:pos="851"/>
        </w:tabs>
        <w:suppressAutoHyphens/>
        <w:spacing w:line="360" w:lineRule="auto"/>
        <w:ind w:left="0" w:firstLine="567"/>
        <w:jc w:val="both"/>
        <w:rPr>
          <w:sz w:val="28"/>
        </w:rPr>
      </w:pPr>
      <w:r w:rsidRPr="00DF48AB">
        <w:rPr>
          <w:sz w:val="28"/>
        </w:rPr>
        <w:t>иллюстративный материал (презентацию);</w:t>
      </w:r>
    </w:p>
    <w:p w14:paraId="2EA32FF1" w14:textId="77777777" w:rsidR="00B96F4D" w:rsidRPr="00DF48AB" w:rsidRDefault="00B96F4D" w:rsidP="00DF48AB">
      <w:pPr>
        <w:widowControl w:val="0"/>
        <w:numPr>
          <w:ilvl w:val="0"/>
          <w:numId w:val="2"/>
        </w:numPr>
        <w:tabs>
          <w:tab w:val="clear" w:pos="1287"/>
          <w:tab w:val="left" w:pos="851"/>
        </w:tabs>
        <w:suppressAutoHyphens/>
        <w:spacing w:line="360" w:lineRule="auto"/>
        <w:ind w:left="0" w:firstLine="567"/>
        <w:jc w:val="both"/>
        <w:rPr>
          <w:sz w:val="28"/>
        </w:rPr>
      </w:pPr>
      <w:r w:rsidRPr="00DF48AB">
        <w:rPr>
          <w:sz w:val="28"/>
        </w:rPr>
        <w:t>фактический материал (</w:t>
      </w:r>
      <w:r w:rsidR="00B41F3F" w:rsidRPr="00DF48AB">
        <w:rPr>
          <w:sz w:val="28"/>
        </w:rPr>
        <w:t>д</w:t>
      </w:r>
      <w:r w:rsidRPr="00DF48AB">
        <w:rPr>
          <w:sz w:val="28"/>
        </w:rPr>
        <w:t xml:space="preserve">емонстрируется работа с </w:t>
      </w:r>
      <w:r w:rsidR="00547AD4" w:rsidRPr="00DF48AB">
        <w:rPr>
          <w:sz w:val="28"/>
        </w:rPr>
        <w:t>ИС</w:t>
      </w:r>
      <w:r w:rsidRPr="00DF48AB">
        <w:rPr>
          <w:sz w:val="28"/>
        </w:rPr>
        <w:t>).</w:t>
      </w:r>
    </w:p>
    <w:p w14:paraId="4572F5A2" w14:textId="77777777" w:rsidR="00B96F4D" w:rsidRPr="00DF48AB" w:rsidRDefault="00B96F4D" w:rsidP="00DF48AB">
      <w:pPr>
        <w:pStyle w:val="a4"/>
        <w:tabs>
          <w:tab w:val="left" w:pos="851"/>
        </w:tabs>
        <w:spacing w:before="0" w:beforeAutospacing="0" w:after="0" w:afterAutospacing="0" w:line="360" w:lineRule="auto"/>
        <w:ind w:firstLine="567"/>
        <w:jc w:val="both"/>
        <w:rPr>
          <w:sz w:val="28"/>
        </w:rPr>
      </w:pPr>
      <w:r w:rsidRPr="00DF48AB">
        <w:rPr>
          <w:sz w:val="28"/>
        </w:rPr>
        <w:t>Для защиты проекта студенты готовят доклад произвольной формы, который по времени не долж</w:t>
      </w:r>
      <w:r w:rsidR="007F095F" w:rsidRPr="00DF48AB">
        <w:rPr>
          <w:sz w:val="28"/>
        </w:rPr>
        <w:t>е</w:t>
      </w:r>
      <w:r w:rsidRPr="00DF48AB">
        <w:rPr>
          <w:sz w:val="28"/>
        </w:rPr>
        <w:t xml:space="preserve">н превышать 5-7 минут. Автор работы должен свободно ориентироваться в представленном материале и продемонстрировать хорошие знания по выполненному проекту. </w:t>
      </w:r>
    </w:p>
    <w:p w14:paraId="664633D2" w14:textId="77777777" w:rsidR="00B96F4D" w:rsidRPr="00DF48AB" w:rsidRDefault="00B96F4D" w:rsidP="00DF48AB">
      <w:pPr>
        <w:pStyle w:val="a4"/>
        <w:tabs>
          <w:tab w:val="left" w:pos="851"/>
        </w:tabs>
        <w:spacing w:before="0" w:beforeAutospacing="0" w:after="0" w:afterAutospacing="0" w:line="360" w:lineRule="auto"/>
        <w:ind w:firstLine="567"/>
        <w:jc w:val="both"/>
        <w:rPr>
          <w:sz w:val="28"/>
        </w:rPr>
      </w:pPr>
      <w:r w:rsidRPr="00DF48AB">
        <w:rPr>
          <w:sz w:val="28"/>
        </w:rPr>
        <w:t>Результаты защиты оценивают «отлично», «хорошо», «удовлетворительно» и «неудовлетворительно». Критериями оценки работы являются: выполнение проекта в полном объеме, правильность работы программы, доказательность выводов, тщательность и последовательность оформления работы, качество доклада и защиты, достаточный уровень знаний по всем задачам проекта.</w:t>
      </w:r>
    </w:p>
    <w:p w14:paraId="2E3EF5AD" w14:textId="77777777" w:rsidR="00B96F4D" w:rsidRPr="00DF48AB" w:rsidRDefault="00B96F4D" w:rsidP="00DF48AB">
      <w:pPr>
        <w:pStyle w:val="a4"/>
        <w:tabs>
          <w:tab w:val="left" w:pos="851"/>
        </w:tabs>
        <w:spacing w:before="0" w:beforeAutospacing="0" w:after="0" w:afterAutospacing="0" w:line="360" w:lineRule="auto"/>
        <w:ind w:firstLine="567"/>
        <w:jc w:val="both"/>
        <w:rPr>
          <w:sz w:val="28"/>
        </w:rPr>
      </w:pPr>
      <w:r w:rsidRPr="00DF48AB">
        <w:rPr>
          <w:sz w:val="28"/>
        </w:rPr>
        <w:t>Для оценивания курсового проекта на защите используют следующие критерии</w:t>
      </w:r>
      <w:r w:rsidR="00E43C34" w:rsidRPr="00DF48AB">
        <w:rPr>
          <w:sz w:val="28"/>
        </w:rPr>
        <w:t>:</w:t>
      </w:r>
    </w:p>
    <w:p w14:paraId="4063C763" w14:textId="77777777" w:rsidR="00E43C34" w:rsidRPr="00DF48AB" w:rsidRDefault="00E43C34" w:rsidP="00DF48AB">
      <w:pPr>
        <w:pStyle w:val="a4"/>
        <w:tabs>
          <w:tab w:val="left" w:pos="851"/>
        </w:tabs>
        <w:spacing w:before="0" w:beforeAutospacing="0" w:after="0" w:afterAutospacing="0" w:line="360" w:lineRule="auto"/>
        <w:ind w:firstLine="567"/>
        <w:jc w:val="both"/>
        <w:rPr>
          <w:sz w:val="28"/>
        </w:rPr>
      </w:pPr>
      <w:r w:rsidRPr="00DF48AB">
        <w:rPr>
          <w:sz w:val="28"/>
        </w:rPr>
        <w:t>«отлично» - пояснительная записка оформлена согласно требованиям ГОСТ 7.32-200</w:t>
      </w:r>
      <w:r w:rsidR="00547AD4" w:rsidRPr="00DF48AB">
        <w:rPr>
          <w:sz w:val="28"/>
        </w:rPr>
        <w:t>1</w:t>
      </w:r>
      <w:r w:rsidRPr="00DF48AB">
        <w:rPr>
          <w:sz w:val="28"/>
        </w:rPr>
        <w:t>. Предметная область описана полно, точно, подробно. Анализ функциональных зависимостей выполнен обоснованно. Построена верная информационная модель. Правильно описаны информационные объекты и их связи. Обоснован выбор СУБД. Без ошибок построена логическая модель. Проектирование выполнено с использованием среды проектирования. Процесс реализации освящен полно, достаточно проиллюстрирован. Программный продукт отвечает требования к программным продуктам: работает без ошибок, выполняет все заявленные функции, имеет понятный интерфейс.</w:t>
      </w:r>
      <w:r w:rsidR="00547AD4" w:rsidRPr="00DF48AB">
        <w:rPr>
          <w:sz w:val="28"/>
        </w:rPr>
        <w:t xml:space="preserve"> </w:t>
      </w:r>
      <w:r w:rsidRPr="00DF48AB">
        <w:rPr>
          <w:sz w:val="28"/>
        </w:rPr>
        <w:t>Презентация полно освещает ключевые моменты проектирования и реализации проекта.</w:t>
      </w:r>
    </w:p>
    <w:p w14:paraId="4EE4FD20" w14:textId="77777777" w:rsidR="00E43C34" w:rsidRPr="00DF48AB" w:rsidRDefault="00E43C34" w:rsidP="00DF48AB">
      <w:pPr>
        <w:pStyle w:val="a4"/>
        <w:tabs>
          <w:tab w:val="left" w:pos="851"/>
          <w:tab w:val="left" w:pos="2292"/>
        </w:tabs>
        <w:spacing w:before="0" w:beforeAutospacing="0" w:after="0" w:afterAutospacing="0" w:line="360" w:lineRule="auto"/>
        <w:ind w:firstLine="567"/>
        <w:jc w:val="both"/>
        <w:rPr>
          <w:sz w:val="28"/>
        </w:rPr>
      </w:pPr>
      <w:r w:rsidRPr="00DF48AB">
        <w:rPr>
          <w:sz w:val="28"/>
        </w:rPr>
        <w:t>Студент хорошо знает рассматриваемую проблему, правильно использует теоретические знания для решения практических задач. Отвечает на все вопросы. Владеет терминологией.</w:t>
      </w:r>
    </w:p>
    <w:p w14:paraId="41CF9E80" w14:textId="77777777" w:rsidR="00E43C34" w:rsidRPr="00DF48AB" w:rsidRDefault="00E43C34" w:rsidP="00DF48AB">
      <w:pPr>
        <w:pStyle w:val="a4"/>
        <w:tabs>
          <w:tab w:val="left" w:pos="851"/>
        </w:tabs>
        <w:spacing w:before="0" w:beforeAutospacing="0" w:after="0" w:afterAutospacing="0" w:line="360" w:lineRule="auto"/>
        <w:ind w:firstLine="567"/>
        <w:jc w:val="both"/>
        <w:rPr>
          <w:sz w:val="28"/>
        </w:rPr>
      </w:pPr>
      <w:r w:rsidRPr="00DF48AB">
        <w:rPr>
          <w:sz w:val="28"/>
        </w:rPr>
        <w:t>«хорошо» - пояснительная записка оформлена согласно требованиям ГОСТ 7.32-2001, но имеет незначительные нарушения. Предметная область описана полно, точно, но недостаточно подробно. Анализ функциональных зависимостей выполнен обоснованно. Построена верная информационная модель. Правильно описаны информационные объекты и их связи. Обоснован выбор СУБД. Без ошибок построена логическая модель. Проектирование выполнено без использования среды проектирования. Процесс реализации освящен полно, достаточно проиллюстрирован. Программный продукт отвечает требования к программным продуктам: работает без ошибок, выполняет все заявленные функции, имеет понятный интерфейс.</w:t>
      </w:r>
      <w:r w:rsidR="00547AD4" w:rsidRPr="00DF48AB">
        <w:rPr>
          <w:sz w:val="28"/>
        </w:rPr>
        <w:t xml:space="preserve"> </w:t>
      </w:r>
      <w:r w:rsidRPr="00DF48AB">
        <w:rPr>
          <w:sz w:val="28"/>
        </w:rPr>
        <w:t>Презентация полно освещает ключевые моменты проектирования и реализации проекта.</w:t>
      </w:r>
    </w:p>
    <w:p w14:paraId="5500613A" w14:textId="77777777" w:rsidR="00E43C34" w:rsidRPr="00DF48AB" w:rsidRDefault="00E43C34" w:rsidP="00DF48AB">
      <w:pPr>
        <w:pStyle w:val="a4"/>
        <w:tabs>
          <w:tab w:val="left" w:pos="851"/>
          <w:tab w:val="left" w:pos="2292"/>
        </w:tabs>
        <w:spacing w:before="0" w:beforeAutospacing="0" w:after="0" w:afterAutospacing="0" w:line="360" w:lineRule="auto"/>
        <w:ind w:firstLine="567"/>
        <w:jc w:val="both"/>
        <w:rPr>
          <w:sz w:val="28"/>
        </w:rPr>
      </w:pPr>
      <w:r w:rsidRPr="00DF48AB">
        <w:rPr>
          <w:sz w:val="28"/>
        </w:rPr>
        <w:t>Студент достаточно знает рассматриваемую проблему, правильно использует теоретические знания для решения практических задач. Отвечает на все вопросы. Владеет терминологией.</w:t>
      </w:r>
    </w:p>
    <w:p w14:paraId="0A9EC7EA" w14:textId="77777777" w:rsidR="00E43C34" w:rsidRPr="00DF48AB" w:rsidRDefault="00E43C34" w:rsidP="00DF48AB">
      <w:pPr>
        <w:pStyle w:val="a4"/>
        <w:tabs>
          <w:tab w:val="left" w:pos="851"/>
        </w:tabs>
        <w:spacing w:before="0" w:beforeAutospacing="0" w:after="0" w:afterAutospacing="0" w:line="360" w:lineRule="auto"/>
        <w:ind w:firstLine="567"/>
        <w:jc w:val="both"/>
        <w:rPr>
          <w:sz w:val="28"/>
        </w:rPr>
      </w:pPr>
      <w:r w:rsidRPr="00DF48AB">
        <w:rPr>
          <w:sz w:val="28"/>
        </w:rPr>
        <w:t>«удовлетворительно» - пояснительная записка оформлена согласно требованиям ГОСТ 7.32-2001, но имеет нарушения и содержит следующее. Предметная область описана не полно, или не точно, или недостаточно подробно. Анализ функциональных зависимостей выполнен не последовательно. Построена верная информационная модель. Правильно описаны информационные объекты и их связи. Не обоснован выбор СУБД. Без ошибок построена логическая модель. Проектирование выполнено без использования среды проектирования. Процесс реализации освящен недостаточно полно, или недостаточно проиллюстрирован. Программный продукт отвечает не всем требования к программным продуктам: работает с ошибками или выполняет не все заявленные функции, имеет понятный интерфейс. Презентация не полно освещает ключевые моменты проектирования и реализации проекта.</w:t>
      </w:r>
    </w:p>
    <w:p w14:paraId="08680752" w14:textId="77777777" w:rsidR="00E43C34" w:rsidRPr="00DF48AB" w:rsidRDefault="00E43C34" w:rsidP="00DF48AB">
      <w:pPr>
        <w:pStyle w:val="a4"/>
        <w:tabs>
          <w:tab w:val="left" w:pos="851"/>
          <w:tab w:val="left" w:pos="2292"/>
        </w:tabs>
        <w:spacing w:before="0" w:beforeAutospacing="0" w:after="0" w:afterAutospacing="0" w:line="360" w:lineRule="auto"/>
        <w:ind w:firstLine="567"/>
        <w:jc w:val="both"/>
        <w:rPr>
          <w:sz w:val="28"/>
        </w:rPr>
      </w:pPr>
      <w:r w:rsidRPr="00DF48AB">
        <w:rPr>
          <w:sz w:val="28"/>
        </w:rPr>
        <w:t>Студент удовлетворительно знает рассматриваемую проблему, использует теоретические знания для решения практических задач. Отвечает на все вопросы, однако недостаточно полно или верно. Владеет терминологией удовлетворительно</w:t>
      </w:r>
      <w:r w:rsidR="00547AD4" w:rsidRPr="00DF48AB">
        <w:rPr>
          <w:sz w:val="28"/>
        </w:rPr>
        <w:t>.</w:t>
      </w:r>
    </w:p>
    <w:p w14:paraId="19ED87D1" w14:textId="77777777" w:rsidR="00E43C34" w:rsidRPr="00DF48AB" w:rsidRDefault="00E43C34" w:rsidP="00DF48AB">
      <w:pPr>
        <w:pStyle w:val="a4"/>
        <w:tabs>
          <w:tab w:val="left" w:pos="851"/>
        </w:tabs>
        <w:spacing w:before="0" w:beforeAutospacing="0" w:after="0" w:afterAutospacing="0" w:line="360" w:lineRule="auto"/>
        <w:ind w:firstLine="567"/>
        <w:jc w:val="both"/>
        <w:rPr>
          <w:sz w:val="28"/>
        </w:rPr>
      </w:pPr>
      <w:r w:rsidRPr="00DF48AB">
        <w:rPr>
          <w:sz w:val="28"/>
        </w:rPr>
        <w:t>«неудовлетворительно» - пояснительная записка оформлена согласно требованиям ГОСТ 7.32-2001, но имеет значительные нарушения. Предметная область описана не полно, или не точно, или недостаточно подробно. Анализ функциональных зависимостей выполнен не последовательно. Построена информационная модель с ошибками, что приводит к дальнейшему неверному рассуждению. Не обоснован выбор СУБД. Или допущены ошибки при построении логической модели, что приводит к неверной реализации БД. Проектирование выполнено без использования среды проектирования. Процесс реализации освящен недостаточно полно, или недостаточно проиллюстрирован. Программный продукт не отвечает всем требования к программным продуктам.</w:t>
      </w:r>
      <w:r w:rsidR="00547AD4" w:rsidRPr="00DF48AB">
        <w:rPr>
          <w:sz w:val="28"/>
        </w:rPr>
        <w:t xml:space="preserve"> </w:t>
      </w:r>
      <w:r w:rsidRPr="00DF48AB">
        <w:rPr>
          <w:sz w:val="28"/>
        </w:rPr>
        <w:t>Презентация не полно освещает ключевые моменты проектирования и реализации проекта.</w:t>
      </w:r>
    </w:p>
    <w:p w14:paraId="48802B27" w14:textId="77777777" w:rsidR="00E43C34" w:rsidRPr="00DF48AB" w:rsidRDefault="00E43C34" w:rsidP="00DF48AB">
      <w:pPr>
        <w:pStyle w:val="a4"/>
        <w:tabs>
          <w:tab w:val="left" w:pos="851"/>
          <w:tab w:val="left" w:pos="2292"/>
        </w:tabs>
        <w:spacing w:before="0" w:beforeAutospacing="0" w:after="0" w:afterAutospacing="0" w:line="360" w:lineRule="auto"/>
        <w:ind w:firstLine="567"/>
        <w:jc w:val="both"/>
        <w:rPr>
          <w:sz w:val="28"/>
        </w:rPr>
      </w:pPr>
      <w:r w:rsidRPr="00DF48AB">
        <w:rPr>
          <w:sz w:val="28"/>
        </w:rPr>
        <w:t>Студент плохо знает рассматриваемую проблему и не умеет использовать теоретические знания для решения практических задач. Отвечает на вопросы не полно или не верно. Владеет терминологией удовлетворительно.</w:t>
      </w:r>
    </w:p>
    <w:p w14:paraId="780442EB" w14:textId="77777777" w:rsidR="00975E2E" w:rsidRPr="00BD031E" w:rsidRDefault="0076417F" w:rsidP="00DF48AB">
      <w:pPr>
        <w:pStyle w:val="1"/>
        <w:tabs>
          <w:tab w:val="clear" w:pos="1134"/>
          <w:tab w:val="clear" w:pos="5940"/>
          <w:tab w:val="left" w:pos="-7797"/>
        </w:tabs>
        <w:spacing w:before="0" w:beforeAutospacing="0" w:after="0" w:afterAutospacing="0"/>
        <w:ind w:firstLine="567"/>
        <w:jc w:val="both"/>
      </w:pPr>
      <w:r w:rsidRPr="00BD031E">
        <w:br w:type="page"/>
      </w:r>
      <w:bookmarkStart w:id="55" w:name="_Toc20233649"/>
      <w:bookmarkStart w:id="56" w:name="_Toc191291242"/>
      <w:bookmarkStart w:id="57" w:name="_Toc187821506"/>
      <w:bookmarkStart w:id="58" w:name="_Toc250981779"/>
      <w:bookmarkStart w:id="59" w:name="_Toc250981851"/>
      <w:bookmarkStart w:id="60" w:name="_Toc250982116"/>
      <w:bookmarkStart w:id="61" w:name="_Toc257313458"/>
      <w:bookmarkStart w:id="62" w:name="_Toc257320494"/>
      <w:bookmarkStart w:id="63" w:name="_Toc257320671"/>
      <w:bookmarkStart w:id="64" w:name="_Toc257401512"/>
      <w:bookmarkStart w:id="65" w:name="_Toc507620283"/>
      <w:bookmarkStart w:id="66" w:name="_Toc507620386"/>
      <w:bookmarkStart w:id="67" w:name="_Toc507621115"/>
      <w:bookmarkStart w:id="68" w:name="_Toc507622345"/>
      <w:bookmarkStart w:id="69" w:name="_Toc507695131"/>
      <w:bookmarkStart w:id="70" w:name="_Toc507699475"/>
      <w:r w:rsidR="0030184E" w:rsidRPr="00DF48AB">
        <w:rPr>
          <w:szCs w:val="28"/>
        </w:rPr>
        <w:t>3</w:t>
      </w:r>
      <w:r w:rsidR="00AB4048" w:rsidRPr="00DF48AB">
        <w:rPr>
          <w:szCs w:val="28"/>
        </w:rPr>
        <w:t xml:space="preserve"> Р</w:t>
      </w:r>
      <w:r w:rsidR="00975E2E" w:rsidRPr="00DF48AB">
        <w:rPr>
          <w:szCs w:val="28"/>
        </w:rPr>
        <w:t>ЕКОМЕНДАЦИИ ПО СОДЕРЖАНИЮ КУРСОВОГО ПРОЕКТА</w:t>
      </w:r>
      <w:bookmarkEnd w:id="55"/>
      <w:bookmarkEnd w:id="56"/>
    </w:p>
    <w:p w14:paraId="568823B6" w14:textId="77777777" w:rsidR="00AB4048" w:rsidRPr="00DF48AB" w:rsidRDefault="0030184E" w:rsidP="00DF48AB">
      <w:pPr>
        <w:pStyle w:val="3"/>
        <w:spacing w:before="0" w:beforeAutospacing="0"/>
        <w:jc w:val="both"/>
        <w:rPr>
          <w:szCs w:val="28"/>
        </w:rPr>
      </w:pPr>
      <w:bookmarkStart w:id="71" w:name="_Toc187821507"/>
      <w:bookmarkStart w:id="72" w:name="_Toc250981780"/>
      <w:bookmarkStart w:id="73" w:name="_Toc250981852"/>
      <w:bookmarkStart w:id="74" w:name="_Toc250982117"/>
      <w:bookmarkStart w:id="75" w:name="_Toc257313459"/>
      <w:bookmarkStart w:id="76" w:name="_Toc257320495"/>
      <w:bookmarkStart w:id="77" w:name="_Toc257320672"/>
      <w:bookmarkStart w:id="78" w:name="_Toc257401513"/>
      <w:bookmarkStart w:id="79" w:name="_Toc507620387"/>
      <w:bookmarkStart w:id="80" w:name="_Toc507621116"/>
      <w:bookmarkStart w:id="81" w:name="_Toc507622346"/>
      <w:bookmarkStart w:id="82" w:name="_Toc507695132"/>
      <w:bookmarkStart w:id="83" w:name="_Toc507699476"/>
      <w:bookmarkStart w:id="84" w:name="_Toc20233650"/>
      <w:bookmarkStart w:id="85" w:name="_Toc191291243"/>
      <w:bookmarkEnd w:id="57"/>
      <w:bookmarkEnd w:id="58"/>
      <w:bookmarkEnd w:id="59"/>
      <w:bookmarkEnd w:id="60"/>
      <w:bookmarkEnd w:id="61"/>
      <w:bookmarkEnd w:id="62"/>
      <w:bookmarkEnd w:id="63"/>
      <w:bookmarkEnd w:id="64"/>
      <w:bookmarkEnd w:id="65"/>
      <w:bookmarkEnd w:id="66"/>
      <w:bookmarkEnd w:id="67"/>
      <w:bookmarkEnd w:id="68"/>
      <w:bookmarkEnd w:id="69"/>
      <w:bookmarkEnd w:id="70"/>
      <w:r w:rsidRPr="00BD031E">
        <w:t>3</w:t>
      </w:r>
      <w:r w:rsidR="00AB4048" w:rsidRPr="00BD031E">
        <w:t xml:space="preserve">.1 </w:t>
      </w:r>
      <w:r w:rsidR="00AB4048" w:rsidRPr="00DF48AB">
        <w:rPr>
          <w:szCs w:val="28"/>
        </w:rPr>
        <w:t>Состав курсового проекта</w:t>
      </w:r>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p>
    <w:p w14:paraId="3FCEDE26" w14:textId="77777777" w:rsidR="00AB4048" w:rsidRPr="00DF48AB" w:rsidRDefault="00AB4048" w:rsidP="00DF48AB">
      <w:pPr>
        <w:pStyle w:val="aa"/>
        <w:tabs>
          <w:tab w:val="left" w:pos="851"/>
        </w:tabs>
        <w:jc w:val="both"/>
        <w:rPr>
          <w:szCs w:val="28"/>
        </w:rPr>
      </w:pPr>
      <w:r w:rsidRPr="00DF48AB">
        <w:rPr>
          <w:szCs w:val="28"/>
        </w:rPr>
        <w:t>Курсовой проект должен включать в себя:</w:t>
      </w:r>
    </w:p>
    <w:p w14:paraId="7E2D3A42" w14:textId="77777777" w:rsidR="00AB4048" w:rsidRPr="00DF48AB" w:rsidRDefault="00AB4048" w:rsidP="00DF48AB">
      <w:pPr>
        <w:widowControl w:val="0"/>
        <w:numPr>
          <w:ilvl w:val="0"/>
          <w:numId w:val="2"/>
        </w:numPr>
        <w:tabs>
          <w:tab w:val="clear" w:pos="1287"/>
          <w:tab w:val="left" w:pos="851"/>
        </w:tabs>
        <w:suppressAutoHyphens/>
        <w:spacing w:line="360" w:lineRule="auto"/>
        <w:ind w:left="0" w:firstLine="567"/>
        <w:jc w:val="both"/>
        <w:rPr>
          <w:sz w:val="28"/>
          <w:szCs w:val="28"/>
        </w:rPr>
      </w:pPr>
      <w:r w:rsidRPr="00DF48AB">
        <w:rPr>
          <w:sz w:val="28"/>
          <w:szCs w:val="28"/>
        </w:rPr>
        <w:t xml:space="preserve">титульный лист (см. приложение </w:t>
      </w:r>
      <w:r w:rsidR="003206E2" w:rsidRPr="00DF48AB">
        <w:rPr>
          <w:sz w:val="28"/>
          <w:szCs w:val="28"/>
        </w:rPr>
        <w:t>А</w:t>
      </w:r>
      <w:r w:rsidRPr="00DF48AB">
        <w:rPr>
          <w:sz w:val="28"/>
          <w:szCs w:val="28"/>
        </w:rPr>
        <w:t>);</w:t>
      </w:r>
    </w:p>
    <w:p w14:paraId="2820E9BE" w14:textId="77777777" w:rsidR="00AB4048" w:rsidRPr="00DF48AB" w:rsidRDefault="00AB4048" w:rsidP="00DF48AB">
      <w:pPr>
        <w:widowControl w:val="0"/>
        <w:numPr>
          <w:ilvl w:val="0"/>
          <w:numId w:val="2"/>
        </w:numPr>
        <w:tabs>
          <w:tab w:val="clear" w:pos="1287"/>
          <w:tab w:val="left" w:pos="851"/>
        </w:tabs>
        <w:suppressAutoHyphens/>
        <w:spacing w:line="360" w:lineRule="auto"/>
        <w:ind w:left="0" w:firstLine="567"/>
        <w:jc w:val="both"/>
        <w:rPr>
          <w:sz w:val="28"/>
          <w:szCs w:val="28"/>
        </w:rPr>
      </w:pPr>
      <w:r w:rsidRPr="00DF48AB">
        <w:rPr>
          <w:sz w:val="28"/>
          <w:szCs w:val="28"/>
        </w:rPr>
        <w:t xml:space="preserve">задание на курсовой проект (см. приложение </w:t>
      </w:r>
      <w:r w:rsidR="003206E2" w:rsidRPr="00DF48AB">
        <w:rPr>
          <w:sz w:val="28"/>
          <w:szCs w:val="28"/>
        </w:rPr>
        <w:t>Б</w:t>
      </w:r>
      <w:r w:rsidRPr="00DF48AB">
        <w:rPr>
          <w:sz w:val="28"/>
          <w:szCs w:val="28"/>
        </w:rPr>
        <w:t>);</w:t>
      </w:r>
    </w:p>
    <w:p w14:paraId="11B3E9EE" w14:textId="77777777" w:rsidR="00AB4048" w:rsidRPr="00DF48AB" w:rsidRDefault="00AB4048" w:rsidP="00DF48AB">
      <w:pPr>
        <w:widowControl w:val="0"/>
        <w:numPr>
          <w:ilvl w:val="0"/>
          <w:numId w:val="2"/>
        </w:numPr>
        <w:tabs>
          <w:tab w:val="clear" w:pos="1287"/>
          <w:tab w:val="left" w:pos="851"/>
        </w:tabs>
        <w:suppressAutoHyphens/>
        <w:spacing w:line="360" w:lineRule="auto"/>
        <w:ind w:left="0" w:firstLine="567"/>
        <w:jc w:val="both"/>
        <w:rPr>
          <w:sz w:val="28"/>
          <w:szCs w:val="28"/>
        </w:rPr>
      </w:pPr>
      <w:r w:rsidRPr="00DF48AB">
        <w:rPr>
          <w:sz w:val="28"/>
          <w:szCs w:val="28"/>
        </w:rPr>
        <w:t xml:space="preserve">заключение на курсовой проект (см. приложение </w:t>
      </w:r>
      <w:r w:rsidR="003206E2" w:rsidRPr="00DF48AB">
        <w:rPr>
          <w:sz w:val="28"/>
          <w:szCs w:val="28"/>
        </w:rPr>
        <w:t>В</w:t>
      </w:r>
      <w:r w:rsidRPr="00DF48AB">
        <w:rPr>
          <w:sz w:val="28"/>
          <w:szCs w:val="28"/>
        </w:rPr>
        <w:t>);</w:t>
      </w:r>
    </w:p>
    <w:p w14:paraId="3E220303" w14:textId="77777777" w:rsidR="00AB4048" w:rsidRPr="00DF48AB" w:rsidRDefault="00AB4048" w:rsidP="00DF48AB">
      <w:pPr>
        <w:widowControl w:val="0"/>
        <w:numPr>
          <w:ilvl w:val="0"/>
          <w:numId w:val="2"/>
        </w:numPr>
        <w:tabs>
          <w:tab w:val="clear" w:pos="1287"/>
          <w:tab w:val="left" w:pos="851"/>
        </w:tabs>
        <w:suppressAutoHyphens/>
        <w:spacing w:line="360" w:lineRule="auto"/>
        <w:ind w:left="0" w:firstLine="567"/>
        <w:jc w:val="both"/>
        <w:rPr>
          <w:sz w:val="28"/>
          <w:szCs w:val="28"/>
        </w:rPr>
      </w:pPr>
      <w:r w:rsidRPr="00DF48AB">
        <w:rPr>
          <w:sz w:val="28"/>
          <w:szCs w:val="28"/>
        </w:rPr>
        <w:t>пояснительную записку к курсовому проекту;</w:t>
      </w:r>
    </w:p>
    <w:p w14:paraId="39DA62BB" w14:textId="77777777" w:rsidR="00AB4048" w:rsidRPr="00DF48AB" w:rsidRDefault="00AB4048" w:rsidP="00DF48AB">
      <w:pPr>
        <w:widowControl w:val="0"/>
        <w:numPr>
          <w:ilvl w:val="0"/>
          <w:numId w:val="2"/>
        </w:numPr>
        <w:tabs>
          <w:tab w:val="clear" w:pos="1287"/>
          <w:tab w:val="left" w:pos="851"/>
        </w:tabs>
        <w:suppressAutoHyphens/>
        <w:spacing w:line="360" w:lineRule="auto"/>
        <w:ind w:left="0" w:firstLine="567"/>
        <w:jc w:val="both"/>
        <w:rPr>
          <w:sz w:val="28"/>
          <w:szCs w:val="28"/>
        </w:rPr>
      </w:pPr>
      <w:r w:rsidRPr="00DF48AB">
        <w:rPr>
          <w:sz w:val="28"/>
          <w:szCs w:val="28"/>
        </w:rPr>
        <w:t>презентацию.</w:t>
      </w:r>
    </w:p>
    <w:p w14:paraId="0A0A7535" w14:textId="77777777" w:rsidR="00AB4048" w:rsidRPr="00DF48AB" w:rsidRDefault="0030184E" w:rsidP="00DF48AB">
      <w:pPr>
        <w:pStyle w:val="4"/>
        <w:spacing w:before="0" w:line="360" w:lineRule="auto"/>
        <w:rPr>
          <w:szCs w:val="28"/>
        </w:rPr>
      </w:pPr>
      <w:bookmarkStart w:id="86" w:name="_Toc257320496"/>
      <w:bookmarkStart w:id="87" w:name="_Toc257320673"/>
      <w:bookmarkStart w:id="88" w:name="_Toc257401514"/>
      <w:bookmarkStart w:id="89" w:name="_Toc507620388"/>
      <w:bookmarkStart w:id="90" w:name="_Toc507621117"/>
      <w:bookmarkStart w:id="91" w:name="_Toc507622347"/>
      <w:bookmarkStart w:id="92" w:name="_Toc507695133"/>
      <w:bookmarkStart w:id="93" w:name="_Toc20233651"/>
      <w:bookmarkStart w:id="94" w:name="_Toc187821535"/>
      <w:bookmarkStart w:id="95" w:name="_Toc250981790"/>
      <w:bookmarkStart w:id="96" w:name="_Toc250981875"/>
      <w:bookmarkStart w:id="97" w:name="_Toc250982141"/>
      <w:bookmarkStart w:id="98" w:name="_Toc257313483"/>
      <w:bookmarkStart w:id="99" w:name="_Toc187821532"/>
      <w:bookmarkStart w:id="100" w:name="_Toc250981787"/>
      <w:bookmarkStart w:id="101" w:name="_Toc250981872"/>
      <w:bookmarkStart w:id="102" w:name="_Toc250982138"/>
      <w:bookmarkStart w:id="103" w:name="_Toc257313480"/>
      <w:bookmarkStart w:id="104" w:name="_Toc187821508"/>
      <w:r w:rsidRPr="00DF48AB">
        <w:rPr>
          <w:szCs w:val="28"/>
        </w:rPr>
        <w:t>3</w:t>
      </w:r>
      <w:r w:rsidR="00AB4048" w:rsidRPr="00DF48AB">
        <w:rPr>
          <w:szCs w:val="28"/>
        </w:rPr>
        <w:t>.1.1 Титульный лист</w:t>
      </w:r>
      <w:bookmarkEnd w:id="86"/>
      <w:bookmarkEnd w:id="87"/>
      <w:bookmarkEnd w:id="88"/>
      <w:bookmarkEnd w:id="89"/>
      <w:bookmarkEnd w:id="90"/>
      <w:bookmarkEnd w:id="91"/>
      <w:bookmarkEnd w:id="92"/>
      <w:bookmarkEnd w:id="93"/>
    </w:p>
    <w:p w14:paraId="4E3F1A7D" w14:textId="77777777" w:rsidR="00AB4048" w:rsidRPr="00DF48AB" w:rsidRDefault="00AB4048" w:rsidP="00DF48AB">
      <w:pPr>
        <w:pStyle w:val="aa"/>
        <w:tabs>
          <w:tab w:val="left" w:pos="851"/>
        </w:tabs>
        <w:jc w:val="both"/>
        <w:rPr>
          <w:szCs w:val="28"/>
        </w:rPr>
      </w:pPr>
      <w:r w:rsidRPr="00DF48AB">
        <w:rPr>
          <w:szCs w:val="28"/>
        </w:rPr>
        <w:t>Титульный лист является первым листом документа. Номер листа не проставляется.</w:t>
      </w:r>
      <w:bookmarkStart w:id="105" w:name="_Toc257320497"/>
      <w:r w:rsidRPr="00DF48AB">
        <w:rPr>
          <w:szCs w:val="28"/>
        </w:rPr>
        <w:t xml:space="preserve"> Пример заполнения титульного листа дан в приложении </w:t>
      </w:r>
      <w:r w:rsidR="003206E2" w:rsidRPr="00DF48AB">
        <w:rPr>
          <w:szCs w:val="28"/>
        </w:rPr>
        <w:t>А</w:t>
      </w:r>
      <w:r w:rsidRPr="00DF48AB">
        <w:rPr>
          <w:szCs w:val="28"/>
        </w:rPr>
        <w:t>.</w:t>
      </w:r>
      <w:bookmarkEnd w:id="105"/>
    </w:p>
    <w:p w14:paraId="65E81C01" w14:textId="77777777" w:rsidR="00AB4048" w:rsidRPr="00DF48AB" w:rsidRDefault="0030184E" w:rsidP="00DF48AB">
      <w:pPr>
        <w:pStyle w:val="4"/>
        <w:spacing w:before="0" w:line="360" w:lineRule="auto"/>
        <w:rPr>
          <w:szCs w:val="28"/>
        </w:rPr>
      </w:pPr>
      <w:bookmarkStart w:id="106" w:name="_Toc257320498"/>
      <w:bookmarkStart w:id="107" w:name="_Toc257320674"/>
      <w:bookmarkStart w:id="108" w:name="_Toc257401515"/>
      <w:bookmarkStart w:id="109" w:name="_Toc507620389"/>
      <w:bookmarkStart w:id="110" w:name="_Toc507621118"/>
      <w:bookmarkStart w:id="111" w:name="_Toc507622348"/>
      <w:bookmarkStart w:id="112" w:name="_Toc507695134"/>
      <w:bookmarkStart w:id="113" w:name="_Toc20233652"/>
      <w:r w:rsidRPr="00DF48AB">
        <w:rPr>
          <w:szCs w:val="28"/>
        </w:rPr>
        <w:t>3</w:t>
      </w:r>
      <w:r w:rsidR="00AB4048" w:rsidRPr="00DF48AB">
        <w:rPr>
          <w:szCs w:val="28"/>
        </w:rPr>
        <w:t>.1.2 Задани</w:t>
      </w:r>
      <w:bookmarkEnd w:id="94"/>
      <w:bookmarkEnd w:id="95"/>
      <w:bookmarkEnd w:id="96"/>
      <w:bookmarkEnd w:id="97"/>
      <w:bookmarkEnd w:id="98"/>
      <w:bookmarkEnd w:id="106"/>
      <w:bookmarkEnd w:id="107"/>
      <w:bookmarkEnd w:id="108"/>
      <w:r w:rsidR="00AB4048" w:rsidRPr="00DF48AB">
        <w:rPr>
          <w:szCs w:val="28"/>
        </w:rPr>
        <w:t>е на курсовой проект</w:t>
      </w:r>
      <w:bookmarkEnd w:id="109"/>
      <w:bookmarkEnd w:id="110"/>
      <w:bookmarkEnd w:id="111"/>
      <w:bookmarkEnd w:id="112"/>
      <w:bookmarkEnd w:id="113"/>
    </w:p>
    <w:p w14:paraId="1487301A" w14:textId="77777777" w:rsidR="00AB4048" w:rsidRPr="00DF48AB" w:rsidRDefault="00AB4048" w:rsidP="00DF48AB">
      <w:pPr>
        <w:pStyle w:val="aa"/>
        <w:tabs>
          <w:tab w:val="left" w:pos="851"/>
        </w:tabs>
        <w:jc w:val="both"/>
        <w:rPr>
          <w:szCs w:val="28"/>
        </w:rPr>
      </w:pPr>
      <w:bookmarkStart w:id="114" w:name="_Toc257320499"/>
      <w:r w:rsidRPr="00DF48AB">
        <w:rPr>
          <w:szCs w:val="28"/>
        </w:rPr>
        <w:t xml:space="preserve">Задание на курсовой проект выдает руководитель курсового проектирования, утверждает и подписывает председатель ПЦК. Одновременно с заданием, руководитель составляет график разработки отдельных частей проекта, по которому ведется контроль работы студента над проектом. Задание печатается на листах без рамки, которые не нумеруется. Пример листов задания приведен в приложении </w:t>
      </w:r>
      <w:r w:rsidR="003206E2" w:rsidRPr="00DF48AB">
        <w:rPr>
          <w:szCs w:val="28"/>
        </w:rPr>
        <w:t>Б</w:t>
      </w:r>
      <w:r w:rsidRPr="00DF48AB">
        <w:rPr>
          <w:szCs w:val="28"/>
        </w:rPr>
        <w:t>.</w:t>
      </w:r>
      <w:bookmarkEnd w:id="114"/>
    </w:p>
    <w:p w14:paraId="214D11D7" w14:textId="77777777" w:rsidR="00AB4048" w:rsidRPr="00DF48AB" w:rsidRDefault="0030184E" w:rsidP="00DF48AB">
      <w:pPr>
        <w:pStyle w:val="4"/>
        <w:spacing w:before="0" w:line="360" w:lineRule="auto"/>
        <w:rPr>
          <w:szCs w:val="28"/>
        </w:rPr>
      </w:pPr>
      <w:bookmarkStart w:id="115" w:name="_Toc187821533"/>
      <w:bookmarkStart w:id="116" w:name="_Toc250981788"/>
      <w:bookmarkStart w:id="117" w:name="_Toc250981873"/>
      <w:bookmarkStart w:id="118" w:name="_Toc250982139"/>
      <w:bookmarkStart w:id="119" w:name="_Toc257313481"/>
      <w:bookmarkStart w:id="120" w:name="_Toc257320500"/>
      <w:bookmarkStart w:id="121" w:name="_Toc257320675"/>
      <w:bookmarkStart w:id="122" w:name="_Toc257401516"/>
      <w:bookmarkStart w:id="123" w:name="_Toc507620390"/>
      <w:bookmarkStart w:id="124" w:name="_Toc507621119"/>
      <w:bookmarkStart w:id="125" w:name="_Toc507622349"/>
      <w:bookmarkStart w:id="126" w:name="_Toc507695135"/>
      <w:bookmarkStart w:id="127" w:name="_Toc20233653"/>
      <w:bookmarkEnd w:id="99"/>
      <w:bookmarkEnd w:id="100"/>
      <w:bookmarkEnd w:id="101"/>
      <w:bookmarkEnd w:id="102"/>
      <w:bookmarkEnd w:id="103"/>
      <w:r w:rsidRPr="00DF48AB">
        <w:rPr>
          <w:szCs w:val="28"/>
        </w:rPr>
        <w:t>3</w:t>
      </w:r>
      <w:r w:rsidR="00AB4048" w:rsidRPr="00DF48AB">
        <w:rPr>
          <w:szCs w:val="28"/>
        </w:rPr>
        <w:t xml:space="preserve">.1.3 Заключение </w:t>
      </w:r>
      <w:bookmarkEnd w:id="115"/>
      <w:bookmarkEnd w:id="116"/>
      <w:bookmarkEnd w:id="117"/>
      <w:bookmarkEnd w:id="118"/>
      <w:bookmarkEnd w:id="119"/>
      <w:bookmarkEnd w:id="120"/>
      <w:bookmarkEnd w:id="121"/>
      <w:bookmarkEnd w:id="122"/>
      <w:r w:rsidR="00AB4048" w:rsidRPr="00DF48AB">
        <w:rPr>
          <w:szCs w:val="28"/>
        </w:rPr>
        <w:t>на курсовой проект</w:t>
      </w:r>
      <w:bookmarkEnd w:id="123"/>
      <w:bookmarkEnd w:id="124"/>
      <w:bookmarkEnd w:id="125"/>
      <w:bookmarkEnd w:id="126"/>
      <w:bookmarkEnd w:id="127"/>
    </w:p>
    <w:p w14:paraId="24B22805" w14:textId="77777777" w:rsidR="00AB4048" w:rsidRPr="00DF48AB" w:rsidRDefault="00AB4048" w:rsidP="00DF48AB">
      <w:pPr>
        <w:pStyle w:val="aa"/>
        <w:tabs>
          <w:tab w:val="left" w:pos="851"/>
        </w:tabs>
        <w:jc w:val="both"/>
        <w:rPr>
          <w:szCs w:val="28"/>
        </w:rPr>
      </w:pPr>
      <w:r w:rsidRPr="00DF48AB">
        <w:rPr>
          <w:szCs w:val="28"/>
        </w:rPr>
        <w:t>Заключение на курсовой проект дает руководитель курсового проектирования. Заключение руководитель пишет на бланках формата А4 без рамок, листы не нумеруются.</w:t>
      </w:r>
    </w:p>
    <w:p w14:paraId="61B60328" w14:textId="77777777" w:rsidR="00AB4048" w:rsidRPr="00DF48AB" w:rsidRDefault="00AB4048" w:rsidP="00DF48AB">
      <w:pPr>
        <w:pStyle w:val="aa"/>
        <w:tabs>
          <w:tab w:val="left" w:pos="851"/>
        </w:tabs>
        <w:jc w:val="both"/>
        <w:rPr>
          <w:szCs w:val="28"/>
        </w:rPr>
      </w:pPr>
      <w:r w:rsidRPr="00DF48AB">
        <w:rPr>
          <w:szCs w:val="28"/>
        </w:rPr>
        <w:t>В тексте заключения указываются:</w:t>
      </w:r>
    </w:p>
    <w:p w14:paraId="1EA41057" w14:textId="77777777" w:rsidR="00AB4048" w:rsidRPr="00DF48AB" w:rsidRDefault="00AB4048" w:rsidP="00DF48AB">
      <w:pPr>
        <w:widowControl w:val="0"/>
        <w:numPr>
          <w:ilvl w:val="0"/>
          <w:numId w:val="2"/>
        </w:numPr>
        <w:tabs>
          <w:tab w:val="clear" w:pos="1287"/>
          <w:tab w:val="left" w:pos="851"/>
        </w:tabs>
        <w:suppressAutoHyphens/>
        <w:spacing w:line="360" w:lineRule="auto"/>
        <w:ind w:left="0" w:firstLine="567"/>
        <w:jc w:val="both"/>
        <w:rPr>
          <w:sz w:val="28"/>
          <w:szCs w:val="28"/>
        </w:rPr>
      </w:pPr>
      <w:r w:rsidRPr="00DF48AB">
        <w:rPr>
          <w:sz w:val="28"/>
          <w:szCs w:val="28"/>
        </w:rPr>
        <w:t>фамилия, имя, отчество студента;</w:t>
      </w:r>
    </w:p>
    <w:p w14:paraId="1713A848" w14:textId="77777777" w:rsidR="00AB4048" w:rsidRPr="00DF48AB" w:rsidRDefault="00AB4048" w:rsidP="00DF48AB">
      <w:pPr>
        <w:widowControl w:val="0"/>
        <w:numPr>
          <w:ilvl w:val="0"/>
          <w:numId w:val="2"/>
        </w:numPr>
        <w:tabs>
          <w:tab w:val="clear" w:pos="1287"/>
          <w:tab w:val="left" w:pos="851"/>
        </w:tabs>
        <w:suppressAutoHyphens/>
        <w:spacing w:line="360" w:lineRule="auto"/>
        <w:ind w:left="0" w:firstLine="567"/>
        <w:jc w:val="both"/>
        <w:rPr>
          <w:sz w:val="28"/>
          <w:szCs w:val="28"/>
        </w:rPr>
      </w:pPr>
      <w:r w:rsidRPr="00DF48AB">
        <w:rPr>
          <w:sz w:val="28"/>
          <w:szCs w:val="28"/>
        </w:rPr>
        <w:t>специальность (код и наименование без сокращений);</w:t>
      </w:r>
    </w:p>
    <w:p w14:paraId="682BA15A" w14:textId="77777777" w:rsidR="00AB4048" w:rsidRPr="00DF48AB" w:rsidRDefault="00AB4048" w:rsidP="00DF48AB">
      <w:pPr>
        <w:widowControl w:val="0"/>
        <w:numPr>
          <w:ilvl w:val="0"/>
          <w:numId w:val="2"/>
        </w:numPr>
        <w:tabs>
          <w:tab w:val="clear" w:pos="1287"/>
          <w:tab w:val="left" w:pos="851"/>
        </w:tabs>
        <w:suppressAutoHyphens/>
        <w:spacing w:line="360" w:lineRule="auto"/>
        <w:ind w:left="0" w:firstLine="567"/>
        <w:jc w:val="both"/>
        <w:rPr>
          <w:sz w:val="28"/>
          <w:szCs w:val="28"/>
        </w:rPr>
      </w:pPr>
      <w:r w:rsidRPr="00DF48AB">
        <w:rPr>
          <w:sz w:val="28"/>
          <w:szCs w:val="28"/>
        </w:rPr>
        <w:t>наименование темы курсового проекта;</w:t>
      </w:r>
    </w:p>
    <w:p w14:paraId="6CD9F9AC" w14:textId="77777777" w:rsidR="00AB4048" w:rsidRPr="00DF48AB" w:rsidRDefault="00AB4048" w:rsidP="00DF48AB">
      <w:pPr>
        <w:widowControl w:val="0"/>
        <w:numPr>
          <w:ilvl w:val="0"/>
          <w:numId w:val="2"/>
        </w:numPr>
        <w:tabs>
          <w:tab w:val="clear" w:pos="1287"/>
          <w:tab w:val="left" w:pos="851"/>
        </w:tabs>
        <w:suppressAutoHyphens/>
        <w:spacing w:line="360" w:lineRule="auto"/>
        <w:ind w:left="0" w:firstLine="567"/>
        <w:jc w:val="both"/>
        <w:rPr>
          <w:sz w:val="28"/>
          <w:szCs w:val="28"/>
        </w:rPr>
      </w:pPr>
      <w:r w:rsidRPr="00DF48AB">
        <w:rPr>
          <w:sz w:val="28"/>
          <w:szCs w:val="28"/>
        </w:rPr>
        <w:t>объем курсового проекта с точным указанием объема пояснительной записки;</w:t>
      </w:r>
    </w:p>
    <w:p w14:paraId="014C1E9E" w14:textId="77777777" w:rsidR="00AB4048" w:rsidRPr="00DF48AB" w:rsidRDefault="00AB4048" w:rsidP="00DF48AB">
      <w:pPr>
        <w:widowControl w:val="0"/>
        <w:numPr>
          <w:ilvl w:val="0"/>
          <w:numId w:val="2"/>
        </w:numPr>
        <w:tabs>
          <w:tab w:val="clear" w:pos="1287"/>
          <w:tab w:val="left" w:pos="851"/>
        </w:tabs>
        <w:suppressAutoHyphens/>
        <w:spacing w:line="360" w:lineRule="auto"/>
        <w:ind w:left="0" w:firstLine="567"/>
        <w:jc w:val="both"/>
        <w:rPr>
          <w:sz w:val="28"/>
          <w:szCs w:val="28"/>
        </w:rPr>
      </w:pPr>
      <w:r w:rsidRPr="00DF48AB">
        <w:rPr>
          <w:sz w:val="28"/>
          <w:szCs w:val="28"/>
        </w:rPr>
        <w:t>заключение о степени соответствия выполненного проекта заданию на курсовое проектирование;</w:t>
      </w:r>
    </w:p>
    <w:p w14:paraId="603F52DC" w14:textId="77777777" w:rsidR="00AB4048" w:rsidRPr="00DF48AB" w:rsidRDefault="00AB4048" w:rsidP="00DF48AB">
      <w:pPr>
        <w:widowControl w:val="0"/>
        <w:numPr>
          <w:ilvl w:val="0"/>
          <w:numId w:val="2"/>
        </w:numPr>
        <w:tabs>
          <w:tab w:val="clear" w:pos="1287"/>
          <w:tab w:val="left" w:pos="851"/>
        </w:tabs>
        <w:suppressAutoHyphens/>
        <w:spacing w:line="360" w:lineRule="auto"/>
        <w:ind w:left="0" w:firstLine="567"/>
        <w:jc w:val="both"/>
        <w:rPr>
          <w:sz w:val="28"/>
          <w:szCs w:val="28"/>
        </w:rPr>
      </w:pPr>
      <w:r w:rsidRPr="00DF48AB">
        <w:rPr>
          <w:sz w:val="28"/>
          <w:szCs w:val="28"/>
        </w:rPr>
        <w:t>характеристика качеств, проявленных студентом при работе над проектом: самостоятельность, дисциплинированность, умение планировать, другие индивидуальные особенности;</w:t>
      </w:r>
    </w:p>
    <w:p w14:paraId="785ABC5A" w14:textId="77777777" w:rsidR="00AB4048" w:rsidRPr="00DF48AB" w:rsidRDefault="00AB4048" w:rsidP="00DF48AB">
      <w:pPr>
        <w:widowControl w:val="0"/>
        <w:numPr>
          <w:ilvl w:val="0"/>
          <w:numId w:val="2"/>
        </w:numPr>
        <w:tabs>
          <w:tab w:val="clear" w:pos="1287"/>
          <w:tab w:val="left" w:pos="851"/>
        </w:tabs>
        <w:suppressAutoHyphens/>
        <w:spacing w:line="360" w:lineRule="auto"/>
        <w:ind w:left="0" w:firstLine="567"/>
        <w:jc w:val="both"/>
        <w:rPr>
          <w:sz w:val="28"/>
          <w:szCs w:val="28"/>
        </w:rPr>
      </w:pPr>
      <w:r w:rsidRPr="00DF48AB">
        <w:rPr>
          <w:sz w:val="28"/>
          <w:szCs w:val="28"/>
        </w:rPr>
        <w:t>положительные стороны и недостатки курсового проекта;</w:t>
      </w:r>
    </w:p>
    <w:p w14:paraId="4BF8CCB8" w14:textId="77777777" w:rsidR="00AB4048" w:rsidRPr="00DF48AB" w:rsidRDefault="00AB4048" w:rsidP="00DF48AB">
      <w:pPr>
        <w:widowControl w:val="0"/>
        <w:numPr>
          <w:ilvl w:val="0"/>
          <w:numId w:val="2"/>
        </w:numPr>
        <w:tabs>
          <w:tab w:val="clear" w:pos="1287"/>
          <w:tab w:val="left" w:pos="851"/>
        </w:tabs>
        <w:suppressAutoHyphens/>
        <w:spacing w:line="360" w:lineRule="auto"/>
        <w:ind w:left="0" w:firstLine="567"/>
        <w:jc w:val="both"/>
        <w:rPr>
          <w:sz w:val="28"/>
          <w:szCs w:val="28"/>
        </w:rPr>
      </w:pPr>
      <w:r w:rsidRPr="00DF48AB">
        <w:rPr>
          <w:sz w:val="28"/>
          <w:szCs w:val="28"/>
        </w:rPr>
        <w:t>характеристика общетехнической и специальной подготовки студента;</w:t>
      </w:r>
    </w:p>
    <w:p w14:paraId="22D28AC8" w14:textId="77777777" w:rsidR="00AB4048" w:rsidRPr="00DF48AB" w:rsidRDefault="00AB4048" w:rsidP="00DF48AB">
      <w:pPr>
        <w:widowControl w:val="0"/>
        <w:numPr>
          <w:ilvl w:val="0"/>
          <w:numId w:val="2"/>
        </w:numPr>
        <w:tabs>
          <w:tab w:val="clear" w:pos="1287"/>
          <w:tab w:val="left" w:pos="851"/>
        </w:tabs>
        <w:suppressAutoHyphens/>
        <w:spacing w:line="360" w:lineRule="auto"/>
        <w:ind w:left="0" w:firstLine="567"/>
        <w:jc w:val="both"/>
        <w:rPr>
          <w:sz w:val="28"/>
          <w:szCs w:val="28"/>
        </w:rPr>
      </w:pPr>
      <w:r w:rsidRPr="00DF48AB">
        <w:rPr>
          <w:sz w:val="28"/>
          <w:szCs w:val="28"/>
        </w:rPr>
        <w:t>оценка качества выполнения пояснительной записки проекта;</w:t>
      </w:r>
    </w:p>
    <w:p w14:paraId="0222EFA1" w14:textId="77777777" w:rsidR="00AB4048" w:rsidRPr="00DF48AB" w:rsidRDefault="00AB4048" w:rsidP="00DF48AB">
      <w:pPr>
        <w:widowControl w:val="0"/>
        <w:numPr>
          <w:ilvl w:val="0"/>
          <w:numId w:val="2"/>
        </w:numPr>
        <w:tabs>
          <w:tab w:val="clear" w:pos="1287"/>
          <w:tab w:val="left" w:pos="851"/>
        </w:tabs>
        <w:suppressAutoHyphens/>
        <w:spacing w:line="360" w:lineRule="auto"/>
        <w:ind w:left="0" w:firstLine="567"/>
        <w:jc w:val="both"/>
        <w:rPr>
          <w:sz w:val="28"/>
          <w:szCs w:val="28"/>
        </w:rPr>
      </w:pPr>
      <w:r w:rsidRPr="00DF48AB">
        <w:rPr>
          <w:sz w:val="28"/>
          <w:szCs w:val="28"/>
        </w:rPr>
        <w:t>общая оценка за проект руководителя (по 5-ой балльной системе: "отлично", "хорошо", "удовлетворительно", "неудовлетворительно");</w:t>
      </w:r>
    </w:p>
    <w:p w14:paraId="114FA638" w14:textId="77777777" w:rsidR="00AB4048" w:rsidRPr="00DF48AB" w:rsidRDefault="00AB4048" w:rsidP="00DF48AB">
      <w:pPr>
        <w:widowControl w:val="0"/>
        <w:numPr>
          <w:ilvl w:val="0"/>
          <w:numId w:val="2"/>
        </w:numPr>
        <w:tabs>
          <w:tab w:val="clear" w:pos="1287"/>
          <w:tab w:val="left" w:pos="851"/>
        </w:tabs>
        <w:suppressAutoHyphens/>
        <w:spacing w:line="360" w:lineRule="auto"/>
        <w:ind w:left="0" w:firstLine="567"/>
        <w:jc w:val="both"/>
        <w:rPr>
          <w:sz w:val="28"/>
          <w:szCs w:val="28"/>
        </w:rPr>
      </w:pPr>
      <w:r w:rsidRPr="00DF48AB">
        <w:rPr>
          <w:sz w:val="28"/>
          <w:szCs w:val="28"/>
        </w:rPr>
        <w:t>фамилия и инициалы руководителя курсового проектирования, подпись, дата, должность, звание, степень.</w:t>
      </w:r>
    </w:p>
    <w:p w14:paraId="37A864B3" w14:textId="77777777" w:rsidR="00AB4048" w:rsidRPr="00DF48AB" w:rsidRDefault="00AB4048" w:rsidP="00DF48AB">
      <w:pPr>
        <w:pStyle w:val="aa"/>
        <w:tabs>
          <w:tab w:val="left" w:pos="851"/>
        </w:tabs>
        <w:jc w:val="both"/>
        <w:rPr>
          <w:szCs w:val="28"/>
        </w:rPr>
      </w:pPr>
      <w:r w:rsidRPr="00DF48AB">
        <w:rPr>
          <w:szCs w:val="28"/>
        </w:rPr>
        <w:t xml:space="preserve">Форма заключения руководителя курсового проектирования дана в приложении </w:t>
      </w:r>
      <w:r w:rsidR="003206E2" w:rsidRPr="00DF48AB">
        <w:rPr>
          <w:szCs w:val="28"/>
        </w:rPr>
        <w:t>В</w:t>
      </w:r>
      <w:r w:rsidRPr="00DF48AB">
        <w:rPr>
          <w:szCs w:val="28"/>
        </w:rPr>
        <w:t>.</w:t>
      </w:r>
    </w:p>
    <w:p w14:paraId="522BF3E7" w14:textId="77777777" w:rsidR="00AB4048" w:rsidRPr="00DF48AB" w:rsidRDefault="0030184E" w:rsidP="00DF48AB">
      <w:pPr>
        <w:pStyle w:val="3"/>
        <w:spacing w:before="0" w:beforeAutospacing="0"/>
        <w:jc w:val="both"/>
        <w:rPr>
          <w:szCs w:val="28"/>
        </w:rPr>
      </w:pPr>
      <w:bookmarkStart w:id="128" w:name="_Toc257401518"/>
      <w:bookmarkStart w:id="129" w:name="_Toc507620391"/>
      <w:bookmarkStart w:id="130" w:name="_Toc507621120"/>
      <w:bookmarkStart w:id="131" w:name="_Toc507622350"/>
      <w:bookmarkStart w:id="132" w:name="_Toc507695136"/>
      <w:bookmarkStart w:id="133" w:name="_Toc507699477"/>
      <w:bookmarkStart w:id="134" w:name="_Toc20233654"/>
      <w:bookmarkStart w:id="135" w:name="_Toc191291244"/>
      <w:bookmarkStart w:id="136" w:name="_Toc187821536"/>
      <w:bookmarkStart w:id="137" w:name="_Toc250981791"/>
      <w:bookmarkStart w:id="138" w:name="_Toc250981876"/>
      <w:bookmarkStart w:id="139" w:name="_Toc250982142"/>
      <w:bookmarkStart w:id="140" w:name="_Toc257313484"/>
      <w:r w:rsidRPr="00DF48AB">
        <w:rPr>
          <w:szCs w:val="28"/>
        </w:rPr>
        <w:t>3</w:t>
      </w:r>
      <w:r w:rsidR="00AB4048" w:rsidRPr="00DF48AB">
        <w:rPr>
          <w:szCs w:val="28"/>
        </w:rPr>
        <w:t>.2 Состав пояснительной записки курсового проекта</w:t>
      </w:r>
      <w:bookmarkEnd w:id="128"/>
      <w:bookmarkEnd w:id="129"/>
      <w:bookmarkEnd w:id="130"/>
      <w:bookmarkEnd w:id="131"/>
      <w:bookmarkEnd w:id="132"/>
      <w:bookmarkEnd w:id="133"/>
      <w:bookmarkEnd w:id="134"/>
      <w:bookmarkEnd w:id="135"/>
    </w:p>
    <w:p w14:paraId="7B38CCB1" w14:textId="77777777" w:rsidR="00AB4048" w:rsidRPr="00DF48AB" w:rsidRDefault="00AB4048" w:rsidP="00DF48AB">
      <w:pPr>
        <w:pStyle w:val="aa"/>
        <w:tabs>
          <w:tab w:val="left" w:pos="851"/>
        </w:tabs>
        <w:jc w:val="both"/>
        <w:rPr>
          <w:szCs w:val="28"/>
        </w:rPr>
      </w:pPr>
      <w:r w:rsidRPr="00DF48AB">
        <w:rPr>
          <w:szCs w:val="28"/>
        </w:rPr>
        <w:t>Пояснительная записка к курсовому проекту состоит из:</w:t>
      </w:r>
    </w:p>
    <w:p w14:paraId="4D119218" w14:textId="77777777" w:rsidR="00AB4048" w:rsidRPr="00DF48AB" w:rsidRDefault="00AB4048" w:rsidP="00DF48AB">
      <w:pPr>
        <w:widowControl w:val="0"/>
        <w:numPr>
          <w:ilvl w:val="0"/>
          <w:numId w:val="2"/>
        </w:numPr>
        <w:tabs>
          <w:tab w:val="clear" w:pos="1287"/>
          <w:tab w:val="left" w:pos="851"/>
        </w:tabs>
        <w:suppressAutoHyphens/>
        <w:spacing w:line="360" w:lineRule="auto"/>
        <w:ind w:left="0" w:firstLine="567"/>
        <w:jc w:val="both"/>
        <w:rPr>
          <w:sz w:val="28"/>
          <w:szCs w:val="28"/>
        </w:rPr>
      </w:pPr>
      <w:r w:rsidRPr="00DF48AB">
        <w:rPr>
          <w:sz w:val="28"/>
          <w:szCs w:val="28"/>
        </w:rPr>
        <w:t>аннотации;</w:t>
      </w:r>
    </w:p>
    <w:p w14:paraId="361E7CDC" w14:textId="77777777" w:rsidR="00AB4048" w:rsidRPr="00DF48AB" w:rsidRDefault="00AB4048" w:rsidP="00DF48AB">
      <w:pPr>
        <w:widowControl w:val="0"/>
        <w:numPr>
          <w:ilvl w:val="0"/>
          <w:numId w:val="2"/>
        </w:numPr>
        <w:tabs>
          <w:tab w:val="clear" w:pos="1287"/>
          <w:tab w:val="left" w:pos="851"/>
        </w:tabs>
        <w:suppressAutoHyphens/>
        <w:spacing w:line="360" w:lineRule="auto"/>
        <w:ind w:left="0" w:firstLine="567"/>
        <w:jc w:val="both"/>
        <w:rPr>
          <w:sz w:val="28"/>
          <w:szCs w:val="28"/>
        </w:rPr>
      </w:pPr>
      <w:r w:rsidRPr="00DF48AB">
        <w:rPr>
          <w:sz w:val="28"/>
          <w:szCs w:val="28"/>
        </w:rPr>
        <w:t>содержани</w:t>
      </w:r>
      <w:r w:rsidR="00384F0E" w:rsidRPr="00DF48AB">
        <w:rPr>
          <w:sz w:val="28"/>
          <w:szCs w:val="28"/>
        </w:rPr>
        <w:t>е</w:t>
      </w:r>
      <w:r w:rsidRPr="00DF48AB">
        <w:rPr>
          <w:sz w:val="28"/>
          <w:szCs w:val="28"/>
        </w:rPr>
        <w:t>;</w:t>
      </w:r>
    </w:p>
    <w:p w14:paraId="4AA8CB1A" w14:textId="77777777" w:rsidR="00AB4048" w:rsidRPr="00DF48AB" w:rsidRDefault="00AB4048" w:rsidP="00DF48AB">
      <w:pPr>
        <w:widowControl w:val="0"/>
        <w:numPr>
          <w:ilvl w:val="0"/>
          <w:numId w:val="2"/>
        </w:numPr>
        <w:tabs>
          <w:tab w:val="clear" w:pos="1287"/>
          <w:tab w:val="left" w:pos="851"/>
        </w:tabs>
        <w:suppressAutoHyphens/>
        <w:spacing w:line="360" w:lineRule="auto"/>
        <w:ind w:left="0" w:firstLine="567"/>
        <w:jc w:val="both"/>
        <w:rPr>
          <w:sz w:val="28"/>
          <w:szCs w:val="28"/>
        </w:rPr>
      </w:pPr>
      <w:r w:rsidRPr="00DF48AB">
        <w:rPr>
          <w:sz w:val="28"/>
          <w:szCs w:val="28"/>
        </w:rPr>
        <w:t>текста пояснительной записки.</w:t>
      </w:r>
    </w:p>
    <w:p w14:paraId="488493B7" w14:textId="77777777" w:rsidR="00AB4048" w:rsidRPr="00DF48AB" w:rsidRDefault="0030184E" w:rsidP="00DF48AB">
      <w:pPr>
        <w:pStyle w:val="4"/>
        <w:spacing w:before="0" w:line="360" w:lineRule="auto"/>
        <w:rPr>
          <w:szCs w:val="28"/>
        </w:rPr>
      </w:pPr>
      <w:bookmarkStart w:id="141" w:name="_Toc257320502"/>
      <w:bookmarkStart w:id="142" w:name="_Toc257320677"/>
      <w:bookmarkStart w:id="143" w:name="_Toc257401519"/>
      <w:bookmarkStart w:id="144" w:name="_Toc507620392"/>
      <w:bookmarkStart w:id="145" w:name="_Toc507621121"/>
      <w:bookmarkStart w:id="146" w:name="_Toc507622351"/>
      <w:bookmarkStart w:id="147" w:name="_Toc507695137"/>
      <w:bookmarkStart w:id="148" w:name="_Toc20233655"/>
      <w:r w:rsidRPr="00DF48AB">
        <w:rPr>
          <w:szCs w:val="28"/>
        </w:rPr>
        <w:t>3</w:t>
      </w:r>
      <w:r w:rsidR="00AB4048" w:rsidRPr="00DF48AB">
        <w:rPr>
          <w:szCs w:val="28"/>
        </w:rPr>
        <w:t>.2.1 Аннотация</w:t>
      </w:r>
      <w:bookmarkEnd w:id="136"/>
      <w:bookmarkEnd w:id="137"/>
      <w:bookmarkEnd w:id="138"/>
      <w:bookmarkEnd w:id="139"/>
      <w:bookmarkEnd w:id="140"/>
      <w:bookmarkEnd w:id="141"/>
      <w:bookmarkEnd w:id="142"/>
      <w:bookmarkEnd w:id="143"/>
      <w:bookmarkEnd w:id="144"/>
      <w:bookmarkEnd w:id="145"/>
      <w:bookmarkEnd w:id="146"/>
      <w:bookmarkEnd w:id="147"/>
      <w:bookmarkEnd w:id="148"/>
    </w:p>
    <w:p w14:paraId="2123A335" w14:textId="77777777" w:rsidR="00AB4048" w:rsidRPr="00DF48AB" w:rsidRDefault="00AB4048" w:rsidP="00DF48AB">
      <w:pPr>
        <w:pStyle w:val="aa"/>
        <w:tabs>
          <w:tab w:val="left" w:pos="851"/>
        </w:tabs>
        <w:jc w:val="both"/>
        <w:rPr>
          <w:szCs w:val="28"/>
        </w:rPr>
      </w:pPr>
      <w:r w:rsidRPr="00DF48AB">
        <w:rPr>
          <w:szCs w:val="28"/>
        </w:rPr>
        <w:t>Аннотация размещается на отдельном листе формата А4 с рамкой (форма 2, ГОСТ 2.104-68) и основной надписью. Заголовок АННОТАЦИЯ пишется прописными буквами, выравнивается по центру, точка в конце не ставится. Аннотация является вторым листом документа.</w:t>
      </w:r>
    </w:p>
    <w:p w14:paraId="6F38E5EB" w14:textId="77777777" w:rsidR="00AB4048" w:rsidRPr="00DF48AB" w:rsidRDefault="00AB4048" w:rsidP="00DF48AB">
      <w:pPr>
        <w:pStyle w:val="aa"/>
        <w:tabs>
          <w:tab w:val="left" w:pos="851"/>
        </w:tabs>
        <w:jc w:val="both"/>
        <w:rPr>
          <w:szCs w:val="28"/>
        </w:rPr>
      </w:pPr>
      <w:r w:rsidRPr="00DF48AB">
        <w:rPr>
          <w:szCs w:val="28"/>
        </w:rPr>
        <w:t>В текст аннотации включаются кратко:</w:t>
      </w:r>
    </w:p>
    <w:p w14:paraId="74D95504" w14:textId="77777777" w:rsidR="00AB4048" w:rsidRPr="00DF48AB" w:rsidRDefault="00AB4048" w:rsidP="00DF48AB">
      <w:pPr>
        <w:widowControl w:val="0"/>
        <w:numPr>
          <w:ilvl w:val="0"/>
          <w:numId w:val="2"/>
        </w:numPr>
        <w:tabs>
          <w:tab w:val="clear" w:pos="1287"/>
          <w:tab w:val="left" w:pos="851"/>
        </w:tabs>
        <w:suppressAutoHyphens/>
        <w:spacing w:line="360" w:lineRule="auto"/>
        <w:ind w:left="0" w:firstLine="567"/>
        <w:jc w:val="both"/>
        <w:rPr>
          <w:sz w:val="28"/>
          <w:szCs w:val="28"/>
        </w:rPr>
      </w:pPr>
      <w:r w:rsidRPr="00DF48AB">
        <w:rPr>
          <w:sz w:val="28"/>
          <w:szCs w:val="28"/>
        </w:rPr>
        <w:t>содержание документа;</w:t>
      </w:r>
    </w:p>
    <w:p w14:paraId="509F62FA" w14:textId="77777777" w:rsidR="00AB4048" w:rsidRPr="00DF48AB" w:rsidRDefault="00AB4048" w:rsidP="00DF48AB">
      <w:pPr>
        <w:widowControl w:val="0"/>
        <w:numPr>
          <w:ilvl w:val="0"/>
          <w:numId w:val="2"/>
        </w:numPr>
        <w:tabs>
          <w:tab w:val="clear" w:pos="1287"/>
          <w:tab w:val="left" w:pos="851"/>
        </w:tabs>
        <w:suppressAutoHyphens/>
        <w:spacing w:line="360" w:lineRule="auto"/>
        <w:ind w:left="0" w:firstLine="567"/>
        <w:jc w:val="both"/>
        <w:rPr>
          <w:sz w:val="28"/>
          <w:szCs w:val="28"/>
        </w:rPr>
      </w:pPr>
      <w:r w:rsidRPr="00DF48AB">
        <w:rPr>
          <w:sz w:val="28"/>
          <w:szCs w:val="28"/>
        </w:rPr>
        <w:t>наименование и назначение документа;</w:t>
      </w:r>
    </w:p>
    <w:p w14:paraId="0DA4F9A6" w14:textId="77777777" w:rsidR="00AB4048" w:rsidRPr="00DF48AB" w:rsidRDefault="00AB4048" w:rsidP="00DF48AB">
      <w:pPr>
        <w:widowControl w:val="0"/>
        <w:numPr>
          <w:ilvl w:val="0"/>
          <w:numId w:val="2"/>
        </w:numPr>
        <w:tabs>
          <w:tab w:val="clear" w:pos="1287"/>
          <w:tab w:val="left" w:pos="851"/>
        </w:tabs>
        <w:suppressAutoHyphens/>
        <w:spacing w:line="360" w:lineRule="auto"/>
        <w:ind w:left="0" w:firstLine="567"/>
        <w:jc w:val="both"/>
        <w:rPr>
          <w:sz w:val="28"/>
          <w:szCs w:val="28"/>
        </w:rPr>
      </w:pPr>
      <w:r w:rsidRPr="00DF48AB">
        <w:rPr>
          <w:sz w:val="28"/>
          <w:szCs w:val="28"/>
        </w:rPr>
        <w:t>название предприятия, для которого разработан проект;</w:t>
      </w:r>
    </w:p>
    <w:p w14:paraId="0D0A0D34" w14:textId="77777777" w:rsidR="00AB4048" w:rsidRPr="00DF48AB" w:rsidRDefault="00AB4048" w:rsidP="00DF48AB">
      <w:pPr>
        <w:widowControl w:val="0"/>
        <w:numPr>
          <w:ilvl w:val="0"/>
          <w:numId w:val="2"/>
        </w:numPr>
        <w:tabs>
          <w:tab w:val="clear" w:pos="1287"/>
          <w:tab w:val="left" w:pos="851"/>
        </w:tabs>
        <w:suppressAutoHyphens/>
        <w:spacing w:line="360" w:lineRule="auto"/>
        <w:ind w:left="0" w:firstLine="567"/>
        <w:jc w:val="both"/>
        <w:rPr>
          <w:sz w:val="28"/>
          <w:szCs w:val="28"/>
        </w:rPr>
      </w:pPr>
      <w:r w:rsidRPr="00DF48AB">
        <w:rPr>
          <w:sz w:val="28"/>
          <w:szCs w:val="28"/>
        </w:rPr>
        <w:t>сведения о внедрении работы;</w:t>
      </w:r>
    </w:p>
    <w:p w14:paraId="55A94AB2" w14:textId="77777777" w:rsidR="00AB4048" w:rsidRPr="00DF48AB" w:rsidRDefault="00AB4048" w:rsidP="00DF48AB">
      <w:pPr>
        <w:widowControl w:val="0"/>
        <w:numPr>
          <w:ilvl w:val="0"/>
          <w:numId w:val="2"/>
        </w:numPr>
        <w:tabs>
          <w:tab w:val="clear" w:pos="1287"/>
          <w:tab w:val="left" w:pos="851"/>
        </w:tabs>
        <w:suppressAutoHyphens/>
        <w:spacing w:line="360" w:lineRule="auto"/>
        <w:ind w:left="0" w:firstLine="567"/>
        <w:jc w:val="both"/>
        <w:rPr>
          <w:sz w:val="28"/>
          <w:szCs w:val="28"/>
        </w:rPr>
      </w:pPr>
      <w:r w:rsidRPr="00DF48AB">
        <w:rPr>
          <w:sz w:val="28"/>
          <w:szCs w:val="28"/>
        </w:rPr>
        <w:t>используемые языки программирования и операционная система;</w:t>
      </w:r>
    </w:p>
    <w:p w14:paraId="5AA38174" w14:textId="77777777" w:rsidR="00AB4048" w:rsidRPr="00DF48AB" w:rsidRDefault="00AB4048" w:rsidP="00DF48AB">
      <w:pPr>
        <w:widowControl w:val="0"/>
        <w:numPr>
          <w:ilvl w:val="0"/>
          <w:numId w:val="2"/>
        </w:numPr>
        <w:tabs>
          <w:tab w:val="clear" w:pos="1287"/>
          <w:tab w:val="left" w:pos="851"/>
        </w:tabs>
        <w:suppressAutoHyphens/>
        <w:spacing w:line="360" w:lineRule="auto"/>
        <w:ind w:left="0" w:firstLine="567"/>
        <w:jc w:val="both"/>
        <w:rPr>
          <w:sz w:val="28"/>
          <w:szCs w:val="28"/>
        </w:rPr>
      </w:pPr>
      <w:r w:rsidRPr="00DF48AB">
        <w:rPr>
          <w:sz w:val="28"/>
          <w:szCs w:val="28"/>
        </w:rPr>
        <w:t>взаимосвязь с другими задачами, комплексом задач, подсистемами и т.д.</w:t>
      </w:r>
    </w:p>
    <w:p w14:paraId="4DAA2378" w14:textId="77777777" w:rsidR="00AB4048" w:rsidRPr="00DF48AB" w:rsidRDefault="00AB4048" w:rsidP="00DF48AB">
      <w:pPr>
        <w:pStyle w:val="aa"/>
        <w:tabs>
          <w:tab w:val="left" w:pos="851"/>
        </w:tabs>
        <w:jc w:val="both"/>
        <w:rPr>
          <w:szCs w:val="28"/>
        </w:rPr>
      </w:pPr>
      <w:r w:rsidRPr="00DF48AB">
        <w:rPr>
          <w:szCs w:val="28"/>
        </w:rPr>
        <w:t xml:space="preserve">Пример оформления аннотации представлен в приложении </w:t>
      </w:r>
      <w:r w:rsidR="003206E2" w:rsidRPr="00DF48AB">
        <w:rPr>
          <w:szCs w:val="28"/>
        </w:rPr>
        <w:t>Г</w:t>
      </w:r>
      <w:r w:rsidRPr="00DF48AB">
        <w:rPr>
          <w:szCs w:val="28"/>
        </w:rPr>
        <w:t>.</w:t>
      </w:r>
    </w:p>
    <w:p w14:paraId="131F94C1" w14:textId="77777777" w:rsidR="00AB4048" w:rsidRPr="00DF48AB" w:rsidRDefault="0030184E" w:rsidP="00DF48AB">
      <w:pPr>
        <w:pStyle w:val="4"/>
        <w:spacing w:before="0" w:line="360" w:lineRule="auto"/>
        <w:rPr>
          <w:szCs w:val="28"/>
        </w:rPr>
      </w:pPr>
      <w:bookmarkStart w:id="149" w:name="_Toc187821537"/>
      <w:bookmarkStart w:id="150" w:name="_Toc250981792"/>
      <w:bookmarkStart w:id="151" w:name="_Toc250981877"/>
      <w:bookmarkStart w:id="152" w:name="_Toc250982143"/>
      <w:bookmarkStart w:id="153" w:name="_Toc257313485"/>
      <w:bookmarkStart w:id="154" w:name="_Toc257320503"/>
      <w:bookmarkStart w:id="155" w:name="_Toc257320678"/>
      <w:bookmarkStart w:id="156" w:name="_Toc257401520"/>
      <w:bookmarkStart w:id="157" w:name="_Toc507620393"/>
      <w:bookmarkStart w:id="158" w:name="_Toc507621122"/>
      <w:bookmarkStart w:id="159" w:name="_Toc507622352"/>
      <w:bookmarkStart w:id="160" w:name="_Toc507695138"/>
      <w:bookmarkStart w:id="161" w:name="_Toc20233656"/>
      <w:r w:rsidRPr="00DF48AB">
        <w:rPr>
          <w:szCs w:val="28"/>
        </w:rPr>
        <w:t>3</w:t>
      </w:r>
      <w:r w:rsidR="00AB4048" w:rsidRPr="00DF48AB">
        <w:rPr>
          <w:szCs w:val="28"/>
        </w:rPr>
        <w:t>.2.2 Содержание</w:t>
      </w:r>
      <w:bookmarkEnd w:id="149"/>
      <w:bookmarkEnd w:id="150"/>
      <w:bookmarkEnd w:id="151"/>
      <w:bookmarkEnd w:id="152"/>
      <w:bookmarkEnd w:id="153"/>
      <w:bookmarkEnd w:id="154"/>
      <w:bookmarkEnd w:id="155"/>
      <w:bookmarkEnd w:id="156"/>
      <w:bookmarkEnd w:id="157"/>
      <w:bookmarkEnd w:id="158"/>
      <w:bookmarkEnd w:id="159"/>
      <w:bookmarkEnd w:id="160"/>
      <w:bookmarkEnd w:id="161"/>
    </w:p>
    <w:p w14:paraId="3D9A61A4" w14:textId="77777777" w:rsidR="00AB4048" w:rsidRPr="00DF48AB" w:rsidRDefault="00AB4048" w:rsidP="00DF48AB">
      <w:pPr>
        <w:pStyle w:val="aa"/>
        <w:tabs>
          <w:tab w:val="left" w:pos="851"/>
        </w:tabs>
        <w:jc w:val="both"/>
        <w:rPr>
          <w:szCs w:val="28"/>
        </w:rPr>
      </w:pPr>
      <w:r w:rsidRPr="00DF48AB">
        <w:rPr>
          <w:szCs w:val="28"/>
        </w:rPr>
        <w:t>Содержание пояснительной записки оформляется на отдельном листе с рамкой (форма 2а, ГОСТ 2.104-68), разделом не является. Заголовок СОДЕРЖАНИЕ пишется прописными буквами, выравнивается по центру, точка в конце не ставится. В содержании последовательно перечисляются заголовки разделов, подразделов и приложений; указываются номера страниц, на которых они помещены. Над нумерацией пишется слово – «лист».</w:t>
      </w:r>
    </w:p>
    <w:p w14:paraId="66A0ACE3" w14:textId="77777777" w:rsidR="00AB4048" w:rsidRPr="00DF48AB" w:rsidRDefault="00AB4048" w:rsidP="00DF48AB">
      <w:pPr>
        <w:pStyle w:val="aa"/>
        <w:tabs>
          <w:tab w:val="left" w:pos="851"/>
        </w:tabs>
        <w:jc w:val="both"/>
        <w:rPr>
          <w:szCs w:val="28"/>
        </w:rPr>
      </w:pPr>
      <w:r w:rsidRPr="00DF48AB">
        <w:rPr>
          <w:szCs w:val="28"/>
        </w:rPr>
        <w:t xml:space="preserve">Конкретное содержание работы устанавливается ПЦК и может корректироваться в зависимости от темы </w:t>
      </w:r>
      <w:r w:rsidR="008D2402" w:rsidRPr="00DF48AB">
        <w:rPr>
          <w:szCs w:val="28"/>
        </w:rPr>
        <w:t>курсового</w:t>
      </w:r>
      <w:r w:rsidRPr="00DF48AB">
        <w:rPr>
          <w:szCs w:val="28"/>
        </w:rPr>
        <w:t xml:space="preserve"> проекта. </w:t>
      </w:r>
      <w:bookmarkStart w:id="162" w:name="_Toc187821509"/>
      <w:bookmarkEnd w:id="104"/>
    </w:p>
    <w:p w14:paraId="3D157847" w14:textId="77777777" w:rsidR="00AB4048" w:rsidRPr="00DF48AB" w:rsidRDefault="00AB4048" w:rsidP="00DF48AB">
      <w:pPr>
        <w:pStyle w:val="aa"/>
        <w:tabs>
          <w:tab w:val="left" w:pos="851"/>
        </w:tabs>
        <w:jc w:val="both"/>
        <w:rPr>
          <w:szCs w:val="28"/>
        </w:rPr>
      </w:pPr>
      <w:r w:rsidRPr="00DF48AB">
        <w:rPr>
          <w:szCs w:val="28"/>
        </w:rPr>
        <w:t xml:space="preserve">Пример оформления содержания представлен в приложении </w:t>
      </w:r>
      <w:r w:rsidR="003206E2" w:rsidRPr="00DF48AB">
        <w:rPr>
          <w:szCs w:val="28"/>
        </w:rPr>
        <w:t>Д</w:t>
      </w:r>
      <w:r w:rsidRPr="00DF48AB">
        <w:rPr>
          <w:szCs w:val="28"/>
        </w:rPr>
        <w:t>.</w:t>
      </w:r>
    </w:p>
    <w:p w14:paraId="7BB40046" w14:textId="77777777" w:rsidR="00AB4048" w:rsidRPr="00DF48AB" w:rsidRDefault="00C1730F" w:rsidP="00DF48AB">
      <w:pPr>
        <w:pStyle w:val="aa"/>
        <w:tabs>
          <w:tab w:val="left" w:pos="851"/>
        </w:tabs>
        <w:jc w:val="both"/>
        <w:rPr>
          <w:szCs w:val="28"/>
        </w:rPr>
      </w:pPr>
      <w:r w:rsidRPr="00DF48AB">
        <w:rPr>
          <w:szCs w:val="28"/>
        </w:rPr>
        <w:t>С</w:t>
      </w:r>
      <w:r w:rsidR="00AB4048" w:rsidRPr="00DF48AB">
        <w:rPr>
          <w:szCs w:val="28"/>
        </w:rPr>
        <w:t>одержание пояснительной записки курсового проекта</w:t>
      </w:r>
      <w:bookmarkEnd w:id="162"/>
      <w:r w:rsidR="00AB4048" w:rsidRPr="00DF48AB">
        <w:rPr>
          <w:szCs w:val="28"/>
        </w:rPr>
        <w:t>:</w:t>
      </w:r>
    </w:p>
    <w:p w14:paraId="437B7E62" w14:textId="77777777" w:rsidR="00AB4048" w:rsidRPr="00DF48AB" w:rsidRDefault="00AB4048" w:rsidP="00DF48AB">
      <w:pPr>
        <w:tabs>
          <w:tab w:val="left" w:pos="851"/>
        </w:tabs>
        <w:spacing w:line="360" w:lineRule="auto"/>
        <w:ind w:firstLine="567"/>
        <w:jc w:val="both"/>
        <w:rPr>
          <w:sz w:val="28"/>
          <w:szCs w:val="28"/>
        </w:rPr>
      </w:pPr>
      <w:r w:rsidRPr="00DF48AB">
        <w:rPr>
          <w:sz w:val="28"/>
          <w:szCs w:val="28"/>
        </w:rPr>
        <w:t>Введение</w:t>
      </w:r>
    </w:p>
    <w:p w14:paraId="73AC404D" w14:textId="77777777" w:rsidR="00AB4048" w:rsidRPr="00DF48AB" w:rsidRDefault="00AB4048" w:rsidP="00DF48AB">
      <w:pPr>
        <w:tabs>
          <w:tab w:val="left" w:pos="851"/>
        </w:tabs>
        <w:spacing w:line="360" w:lineRule="auto"/>
        <w:ind w:firstLine="567"/>
        <w:jc w:val="both"/>
        <w:rPr>
          <w:sz w:val="28"/>
          <w:szCs w:val="28"/>
        </w:rPr>
      </w:pPr>
      <w:r w:rsidRPr="00DF48AB">
        <w:rPr>
          <w:sz w:val="28"/>
          <w:szCs w:val="28"/>
        </w:rPr>
        <w:t xml:space="preserve">1 </w:t>
      </w:r>
      <w:r w:rsidR="005C4BEB" w:rsidRPr="00DF48AB">
        <w:rPr>
          <w:sz w:val="28"/>
          <w:szCs w:val="28"/>
        </w:rPr>
        <w:t>Проектирование информационной системы</w:t>
      </w:r>
    </w:p>
    <w:p w14:paraId="322BCDD9" w14:textId="77777777" w:rsidR="00AB4048" w:rsidRPr="00DF48AB" w:rsidRDefault="00AB4048" w:rsidP="00DF48AB">
      <w:pPr>
        <w:tabs>
          <w:tab w:val="left" w:pos="-4500"/>
          <w:tab w:val="left" w:pos="851"/>
        </w:tabs>
        <w:spacing w:line="360" w:lineRule="auto"/>
        <w:ind w:firstLine="567"/>
        <w:jc w:val="both"/>
        <w:rPr>
          <w:sz w:val="28"/>
          <w:szCs w:val="28"/>
        </w:rPr>
      </w:pPr>
      <w:r w:rsidRPr="00DF48AB">
        <w:rPr>
          <w:sz w:val="28"/>
          <w:szCs w:val="28"/>
        </w:rPr>
        <w:t>1.1 Описание предметной области</w:t>
      </w:r>
    </w:p>
    <w:p w14:paraId="5584CBAE" w14:textId="77777777" w:rsidR="005C4BEB" w:rsidRPr="00DF48AB" w:rsidRDefault="005C4BEB" w:rsidP="00DF48AB">
      <w:pPr>
        <w:tabs>
          <w:tab w:val="left" w:pos="-4500"/>
          <w:tab w:val="left" w:pos="851"/>
        </w:tabs>
        <w:spacing w:line="360" w:lineRule="auto"/>
        <w:ind w:firstLine="567"/>
        <w:jc w:val="both"/>
        <w:rPr>
          <w:sz w:val="28"/>
          <w:szCs w:val="28"/>
        </w:rPr>
      </w:pPr>
      <w:r w:rsidRPr="00DF48AB">
        <w:rPr>
          <w:sz w:val="28"/>
          <w:szCs w:val="28"/>
        </w:rPr>
        <w:t>1.</w:t>
      </w:r>
      <w:r w:rsidR="002F0603" w:rsidRPr="00DF48AB">
        <w:rPr>
          <w:sz w:val="28"/>
          <w:szCs w:val="28"/>
        </w:rPr>
        <w:t>2</w:t>
      </w:r>
      <w:r w:rsidR="00054D94" w:rsidRPr="00DF48AB">
        <w:rPr>
          <w:sz w:val="28"/>
          <w:szCs w:val="28"/>
        </w:rPr>
        <w:t xml:space="preserve"> </w:t>
      </w:r>
      <w:r w:rsidR="007D4E1F" w:rsidRPr="00DF48AB">
        <w:rPr>
          <w:sz w:val="28"/>
          <w:szCs w:val="28"/>
        </w:rPr>
        <w:t>Описание входной информации</w:t>
      </w:r>
    </w:p>
    <w:p w14:paraId="6286C7D9" w14:textId="243D1D46" w:rsidR="00C1730F" w:rsidRDefault="00C1730F" w:rsidP="00DF48AB">
      <w:pPr>
        <w:tabs>
          <w:tab w:val="left" w:pos="-4500"/>
          <w:tab w:val="left" w:pos="851"/>
        </w:tabs>
        <w:spacing w:line="360" w:lineRule="auto"/>
        <w:ind w:firstLine="567"/>
        <w:jc w:val="both"/>
        <w:rPr>
          <w:sz w:val="28"/>
          <w:szCs w:val="28"/>
        </w:rPr>
      </w:pPr>
      <w:r w:rsidRPr="00DF48AB">
        <w:rPr>
          <w:sz w:val="28"/>
          <w:szCs w:val="28"/>
        </w:rPr>
        <w:t>1.</w:t>
      </w:r>
      <w:r w:rsidR="002F0603" w:rsidRPr="00DF48AB">
        <w:rPr>
          <w:sz w:val="28"/>
          <w:szCs w:val="28"/>
        </w:rPr>
        <w:t>3</w:t>
      </w:r>
      <w:r w:rsidRPr="00DF48AB">
        <w:rPr>
          <w:sz w:val="28"/>
          <w:szCs w:val="28"/>
        </w:rPr>
        <w:t xml:space="preserve"> </w:t>
      </w:r>
      <w:r w:rsidR="007D4E1F" w:rsidRPr="00DF48AB">
        <w:rPr>
          <w:sz w:val="28"/>
          <w:szCs w:val="28"/>
        </w:rPr>
        <w:t>Описание выходной информации</w:t>
      </w:r>
    </w:p>
    <w:p w14:paraId="5798C7EA" w14:textId="241A9CA9" w:rsidR="00E4613B" w:rsidRPr="00DF48AB" w:rsidRDefault="00E4613B" w:rsidP="00DF48AB">
      <w:pPr>
        <w:tabs>
          <w:tab w:val="left" w:pos="-4500"/>
          <w:tab w:val="left" w:pos="851"/>
        </w:tabs>
        <w:spacing w:line="360" w:lineRule="auto"/>
        <w:ind w:firstLine="567"/>
        <w:jc w:val="both"/>
        <w:rPr>
          <w:sz w:val="28"/>
          <w:szCs w:val="28"/>
        </w:rPr>
      </w:pPr>
      <w:r>
        <w:rPr>
          <w:sz w:val="28"/>
          <w:szCs w:val="28"/>
        </w:rPr>
        <w:t>1.4 Функциональное моделирование</w:t>
      </w:r>
    </w:p>
    <w:p w14:paraId="67ADB06A" w14:textId="01DB6531" w:rsidR="00D110AB" w:rsidRPr="00DF48AB" w:rsidRDefault="00D110AB" w:rsidP="00DF48AB">
      <w:pPr>
        <w:tabs>
          <w:tab w:val="left" w:pos="780"/>
          <w:tab w:val="left" w:pos="851"/>
        </w:tabs>
        <w:spacing w:line="360" w:lineRule="auto"/>
        <w:ind w:firstLine="567"/>
        <w:jc w:val="both"/>
        <w:rPr>
          <w:sz w:val="28"/>
          <w:szCs w:val="28"/>
        </w:rPr>
      </w:pPr>
      <w:r w:rsidRPr="00DF48AB">
        <w:rPr>
          <w:sz w:val="28"/>
          <w:szCs w:val="28"/>
        </w:rPr>
        <w:t>1.</w:t>
      </w:r>
      <w:r w:rsidR="00E4613B">
        <w:rPr>
          <w:sz w:val="28"/>
          <w:szCs w:val="28"/>
        </w:rPr>
        <w:t>5</w:t>
      </w:r>
      <w:r w:rsidRPr="00DF48AB">
        <w:rPr>
          <w:sz w:val="28"/>
          <w:szCs w:val="28"/>
        </w:rPr>
        <w:t xml:space="preserve"> </w:t>
      </w:r>
      <w:r w:rsidR="007D4E1F" w:rsidRPr="00DF48AB">
        <w:rPr>
          <w:sz w:val="28"/>
          <w:szCs w:val="28"/>
          <w:lang w:val="en-US"/>
        </w:rPr>
        <w:t>UML</w:t>
      </w:r>
      <w:r w:rsidR="007D4E1F" w:rsidRPr="00DF48AB">
        <w:rPr>
          <w:sz w:val="28"/>
          <w:szCs w:val="28"/>
        </w:rPr>
        <w:t xml:space="preserve"> диаграммы</w:t>
      </w:r>
    </w:p>
    <w:p w14:paraId="0D55B185" w14:textId="35C9167A" w:rsidR="00D110AB" w:rsidRPr="00DF48AB" w:rsidRDefault="00D110AB" w:rsidP="00DF48AB">
      <w:pPr>
        <w:tabs>
          <w:tab w:val="left" w:pos="780"/>
          <w:tab w:val="left" w:pos="851"/>
        </w:tabs>
        <w:spacing w:line="360" w:lineRule="auto"/>
        <w:ind w:firstLine="567"/>
        <w:jc w:val="both"/>
        <w:rPr>
          <w:sz w:val="28"/>
          <w:szCs w:val="28"/>
          <w:highlight w:val="yellow"/>
        </w:rPr>
      </w:pPr>
      <w:r w:rsidRPr="00DF48AB">
        <w:rPr>
          <w:sz w:val="28"/>
          <w:szCs w:val="28"/>
        </w:rPr>
        <w:t>1.</w:t>
      </w:r>
      <w:r w:rsidR="00E4613B">
        <w:rPr>
          <w:sz w:val="28"/>
          <w:szCs w:val="28"/>
        </w:rPr>
        <w:t>6</w:t>
      </w:r>
      <w:r w:rsidR="00547AD4" w:rsidRPr="00DF48AB">
        <w:rPr>
          <w:sz w:val="28"/>
          <w:szCs w:val="28"/>
        </w:rPr>
        <w:t xml:space="preserve"> </w:t>
      </w:r>
      <w:r w:rsidR="00054D94" w:rsidRPr="00DF48AB">
        <w:rPr>
          <w:sz w:val="28"/>
          <w:szCs w:val="28"/>
        </w:rPr>
        <w:t>Концептуальное (инфологическое) проектирование</w:t>
      </w:r>
    </w:p>
    <w:p w14:paraId="2B87FB15" w14:textId="2B6F7A85" w:rsidR="00C436BF" w:rsidRPr="00DF48AB" w:rsidRDefault="00AB4048" w:rsidP="00DF48AB">
      <w:pPr>
        <w:tabs>
          <w:tab w:val="left" w:pos="780"/>
          <w:tab w:val="left" w:pos="851"/>
        </w:tabs>
        <w:spacing w:line="360" w:lineRule="auto"/>
        <w:ind w:firstLine="567"/>
        <w:jc w:val="both"/>
        <w:rPr>
          <w:sz w:val="28"/>
          <w:szCs w:val="28"/>
        </w:rPr>
      </w:pPr>
      <w:r w:rsidRPr="00DF48AB">
        <w:rPr>
          <w:sz w:val="28"/>
          <w:szCs w:val="28"/>
        </w:rPr>
        <w:t>1.</w:t>
      </w:r>
      <w:r w:rsidR="00E4613B">
        <w:rPr>
          <w:sz w:val="28"/>
          <w:szCs w:val="28"/>
        </w:rPr>
        <w:t>7</w:t>
      </w:r>
      <w:r w:rsidRPr="00DF48AB">
        <w:rPr>
          <w:sz w:val="28"/>
          <w:szCs w:val="28"/>
        </w:rPr>
        <w:t xml:space="preserve"> </w:t>
      </w:r>
      <w:r w:rsidR="00C436BF" w:rsidRPr="00DF48AB">
        <w:rPr>
          <w:sz w:val="28"/>
          <w:szCs w:val="28"/>
        </w:rPr>
        <w:t>Логическое (</w:t>
      </w:r>
      <w:proofErr w:type="spellStart"/>
      <w:r w:rsidR="00C436BF" w:rsidRPr="00DF48AB">
        <w:rPr>
          <w:sz w:val="28"/>
          <w:szCs w:val="28"/>
        </w:rPr>
        <w:t>даталогическое</w:t>
      </w:r>
      <w:proofErr w:type="spellEnd"/>
      <w:r w:rsidR="00C436BF" w:rsidRPr="00DF48AB">
        <w:rPr>
          <w:sz w:val="28"/>
          <w:szCs w:val="28"/>
        </w:rPr>
        <w:t>) проектирование</w:t>
      </w:r>
    </w:p>
    <w:p w14:paraId="1AB81E36" w14:textId="4069CC08" w:rsidR="00AB4048" w:rsidRPr="00DF48AB" w:rsidRDefault="00C436BF" w:rsidP="00DF48AB">
      <w:pPr>
        <w:tabs>
          <w:tab w:val="left" w:pos="780"/>
          <w:tab w:val="left" w:pos="851"/>
        </w:tabs>
        <w:spacing w:line="360" w:lineRule="auto"/>
        <w:ind w:firstLine="567"/>
        <w:jc w:val="both"/>
        <w:rPr>
          <w:sz w:val="28"/>
          <w:szCs w:val="28"/>
        </w:rPr>
      </w:pPr>
      <w:r w:rsidRPr="00DF48AB">
        <w:rPr>
          <w:sz w:val="28"/>
          <w:szCs w:val="28"/>
        </w:rPr>
        <w:t>1.</w:t>
      </w:r>
      <w:r w:rsidR="00E4613B">
        <w:rPr>
          <w:sz w:val="28"/>
          <w:szCs w:val="28"/>
        </w:rPr>
        <w:t>8</w:t>
      </w:r>
      <w:r w:rsidRPr="00DF48AB">
        <w:rPr>
          <w:sz w:val="28"/>
          <w:szCs w:val="28"/>
        </w:rPr>
        <w:t xml:space="preserve"> </w:t>
      </w:r>
      <w:r w:rsidR="00AB4048" w:rsidRPr="00DF48AB">
        <w:rPr>
          <w:sz w:val="28"/>
          <w:szCs w:val="28"/>
        </w:rPr>
        <w:t>Описание структуры базы данных</w:t>
      </w:r>
    </w:p>
    <w:p w14:paraId="246BBF55" w14:textId="689EEEB6" w:rsidR="00AB4048" w:rsidRPr="00DF48AB" w:rsidRDefault="00AB4048" w:rsidP="00DF48AB">
      <w:pPr>
        <w:tabs>
          <w:tab w:val="left" w:pos="780"/>
          <w:tab w:val="left" w:pos="851"/>
        </w:tabs>
        <w:spacing w:line="360" w:lineRule="auto"/>
        <w:ind w:firstLine="567"/>
        <w:jc w:val="both"/>
        <w:rPr>
          <w:sz w:val="28"/>
          <w:szCs w:val="28"/>
        </w:rPr>
      </w:pPr>
      <w:r w:rsidRPr="00DF48AB">
        <w:rPr>
          <w:sz w:val="28"/>
          <w:szCs w:val="28"/>
        </w:rPr>
        <w:t>1.</w:t>
      </w:r>
      <w:r w:rsidR="00E4613B">
        <w:rPr>
          <w:sz w:val="28"/>
          <w:szCs w:val="28"/>
        </w:rPr>
        <w:t>9</w:t>
      </w:r>
      <w:r w:rsidRPr="00DF48AB">
        <w:rPr>
          <w:sz w:val="28"/>
          <w:szCs w:val="28"/>
        </w:rPr>
        <w:t xml:space="preserve"> Контрольный пример</w:t>
      </w:r>
    </w:p>
    <w:p w14:paraId="5497DED1" w14:textId="4B52B927" w:rsidR="00AB4048" w:rsidRPr="00DF48AB" w:rsidRDefault="00AB4048" w:rsidP="00DF48AB">
      <w:pPr>
        <w:tabs>
          <w:tab w:val="left" w:pos="780"/>
          <w:tab w:val="left" w:pos="851"/>
        </w:tabs>
        <w:spacing w:line="360" w:lineRule="auto"/>
        <w:ind w:firstLine="567"/>
        <w:jc w:val="both"/>
        <w:rPr>
          <w:sz w:val="28"/>
          <w:szCs w:val="28"/>
        </w:rPr>
      </w:pPr>
      <w:r w:rsidRPr="00DF48AB">
        <w:rPr>
          <w:sz w:val="28"/>
          <w:szCs w:val="28"/>
        </w:rPr>
        <w:t>1.</w:t>
      </w:r>
      <w:r w:rsidR="00E4613B">
        <w:rPr>
          <w:sz w:val="28"/>
          <w:szCs w:val="28"/>
        </w:rPr>
        <w:t>10</w:t>
      </w:r>
      <w:r w:rsidRPr="00DF48AB">
        <w:rPr>
          <w:sz w:val="28"/>
          <w:szCs w:val="28"/>
        </w:rPr>
        <w:t xml:space="preserve"> </w:t>
      </w:r>
      <w:r w:rsidR="00547AD4" w:rsidRPr="00DF48AB">
        <w:rPr>
          <w:sz w:val="28"/>
          <w:szCs w:val="28"/>
        </w:rPr>
        <w:t>Формирование требований к ИС</w:t>
      </w:r>
    </w:p>
    <w:p w14:paraId="614BE7F1" w14:textId="77777777" w:rsidR="00AB4048" w:rsidRPr="00DF48AB" w:rsidRDefault="00AB4048" w:rsidP="00DF48AB">
      <w:pPr>
        <w:tabs>
          <w:tab w:val="left" w:pos="851"/>
        </w:tabs>
        <w:spacing w:line="360" w:lineRule="auto"/>
        <w:ind w:firstLine="567"/>
        <w:jc w:val="both"/>
        <w:rPr>
          <w:sz w:val="28"/>
          <w:szCs w:val="28"/>
        </w:rPr>
      </w:pPr>
      <w:r w:rsidRPr="00DF48AB">
        <w:rPr>
          <w:sz w:val="28"/>
          <w:szCs w:val="28"/>
        </w:rPr>
        <w:t>2 Экспериментальный раздел</w:t>
      </w:r>
    </w:p>
    <w:p w14:paraId="380DF798" w14:textId="77777777" w:rsidR="00AB4048" w:rsidRPr="00DF48AB" w:rsidRDefault="00AB4048" w:rsidP="00DF48AB">
      <w:pPr>
        <w:tabs>
          <w:tab w:val="left" w:pos="780"/>
          <w:tab w:val="left" w:pos="851"/>
        </w:tabs>
        <w:spacing w:line="360" w:lineRule="auto"/>
        <w:ind w:firstLine="567"/>
        <w:jc w:val="both"/>
        <w:rPr>
          <w:sz w:val="28"/>
          <w:szCs w:val="28"/>
        </w:rPr>
      </w:pPr>
      <w:r w:rsidRPr="00DF48AB">
        <w:rPr>
          <w:sz w:val="28"/>
          <w:szCs w:val="28"/>
        </w:rPr>
        <w:t>2.</w:t>
      </w:r>
      <w:r w:rsidR="00D110AB" w:rsidRPr="00DF48AB">
        <w:rPr>
          <w:sz w:val="28"/>
          <w:szCs w:val="28"/>
        </w:rPr>
        <w:t>1</w:t>
      </w:r>
      <w:r w:rsidRPr="00DF48AB">
        <w:rPr>
          <w:sz w:val="28"/>
          <w:szCs w:val="28"/>
        </w:rPr>
        <w:t xml:space="preserve"> Описание программы </w:t>
      </w:r>
    </w:p>
    <w:p w14:paraId="0AE06368" w14:textId="77777777" w:rsidR="00AB4048" w:rsidRPr="00DF48AB" w:rsidRDefault="00AB4048" w:rsidP="00DF48AB">
      <w:pPr>
        <w:tabs>
          <w:tab w:val="left" w:pos="780"/>
          <w:tab w:val="left" w:pos="851"/>
        </w:tabs>
        <w:spacing w:line="360" w:lineRule="auto"/>
        <w:ind w:firstLine="567"/>
        <w:jc w:val="both"/>
        <w:rPr>
          <w:sz w:val="28"/>
          <w:szCs w:val="28"/>
        </w:rPr>
      </w:pPr>
      <w:r w:rsidRPr="00DF48AB">
        <w:rPr>
          <w:sz w:val="28"/>
          <w:szCs w:val="28"/>
        </w:rPr>
        <w:t>2.</w:t>
      </w:r>
      <w:r w:rsidR="00AE5347" w:rsidRPr="00DF48AB">
        <w:rPr>
          <w:sz w:val="28"/>
          <w:szCs w:val="28"/>
        </w:rPr>
        <w:t xml:space="preserve">2 </w:t>
      </w:r>
      <w:r w:rsidR="00C436BF" w:rsidRPr="00DF48AB">
        <w:rPr>
          <w:sz w:val="28"/>
          <w:szCs w:val="28"/>
        </w:rPr>
        <w:t>Протокол тестирования программного продукта</w:t>
      </w:r>
    </w:p>
    <w:p w14:paraId="5D523072" w14:textId="77777777" w:rsidR="00EA5306" w:rsidRPr="00DF48AB" w:rsidRDefault="00AE5347" w:rsidP="00DF48AB">
      <w:pPr>
        <w:tabs>
          <w:tab w:val="left" w:pos="780"/>
          <w:tab w:val="left" w:pos="851"/>
        </w:tabs>
        <w:spacing w:line="360" w:lineRule="auto"/>
        <w:ind w:firstLine="567"/>
        <w:jc w:val="both"/>
        <w:rPr>
          <w:sz w:val="28"/>
          <w:szCs w:val="28"/>
        </w:rPr>
      </w:pPr>
      <w:r w:rsidRPr="00DF48AB">
        <w:rPr>
          <w:sz w:val="28"/>
          <w:szCs w:val="28"/>
        </w:rPr>
        <w:t xml:space="preserve">2.3 </w:t>
      </w:r>
      <w:r w:rsidR="00C436BF" w:rsidRPr="00DF48AB">
        <w:rPr>
          <w:sz w:val="28"/>
          <w:szCs w:val="28"/>
        </w:rPr>
        <w:t xml:space="preserve">Руководство пользователя </w:t>
      </w:r>
    </w:p>
    <w:p w14:paraId="351970F0" w14:textId="77777777" w:rsidR="00577F7B" w:rsidRPr="00DF48AB" w:rsidRDefault="00577F7B" w:rsidP="00DF48AB">
      <w:pPr>
        <w:tabs>
          <w:tab w:val="left" w:pos="780"/>
          <w:tab w:val="left" w:pos="851"/>
        </w:tabs>
        <w:spacing w:line="360" w:lineRule="auto"/>
        <w:ind w:firstLine="567"/>
        <w:jc w:val="both"/>
        <w:rPr>
          <w:sz w:val="28"/>
          <w:szCs w:val="28"/>
        </w:rPr>
      </w:pPr>
      <w:r w:rsidRPr="00DF48AB">
        <w:rPr>
          <w:sz w:val="28"/>
          <w:szCs w:val="28"/>
        </w:rPr>
        <w:t>Заключение</w:t>
      </w:r>
    </w:p>
    <w:p w14:paraId="2C0E73C4" w14:textId="77777777" w:rsidR="00AB4048" w:rsidRPr="00DF48AB" w:rsidRDefault="00AB4048" w:rsidP="00DF48AB">
      <w:pPr>
        <w:tabs>
          <w:tab w:val="left" w:pos="851"/>
        </w:tabs>
        <w:spacing w:line="360" w:lineRule="auto"/>
        <w:ind w:firstLine="567"/>
        <w:jc w:val="both"/>
        <w:rPr>
          <w:sz w:val="28"/>
          <w:szCs w:val="28"/>
        </w:rPr>
      </w:pPr>
      <w:r w:rsidRPr="00DF48AB">
        <w:rPr>
          <w:sz w:val="28"/>
          <w:szCs w:val="28"/>
        </w:rPr>
        <w:t>Приложения</w:t>
      </w:r>
    </w:p>
    <w:p w14:paraId="417BF21B" w14:textId="77777777" w:rsidR="00AB4048" w:rsidRPr="00DF48AB" w:rsidRDefault="00AB4048" w:rsidP="00DF48AB">
      <w:pPr>
        <w:tabs>
          <w:tab w:val="left" w:pos="851"/>
        </w:tabs>
        <w:spacing w:line="360" w:lineRule="auto"/>
        <w:ind w:firstLine="567"/>
        <w:jc w:val="both"/>
        <w:rPr>
          <w:sz w:val="28"/>
          <w:szCs w:val="28"/>
        </w:rPr>
      </w:pPr>
      <w:r w:rsidRPr="00DF48AB">
        <w:rPr>
          <w:sz w:val="28"/>
          <w:szCs w:val="28"/>
        </w:rPr>
        <w:t>Список сокращений</w:t>
      </w:r>
    </w:p>
    <w:p w14:paraId="4B03CFB9" w14:textId="77777777" w:rsidR="00AB4048" w:rsidRPr="00DF48AB" w:rsidRDefault="00AB4048" w:rsidP="00DF48AB">
      <w:pPr>
        <w:tabs>
          <w:tab w:val="left" w:pos="851"/>
        </w:tabs>
        <w:spacing w:line="360" w:lineRule="auto"/>
        <w:ind w:firstLine="567"/>
        <w:jc w:val="both"/>
        <w:rPr>
          <w:sz w:val="28"/>
          <w:szCs w:val="28"/>
        </w:rPr>
      </w:pPr>
      <w:r w:rsidRPr="00DF48AB">
        <w:rPr>
          <w:sz w:val="28"/>
          <w:szCs w:val="28"/>
        </w:rPr>
        <w:t xml:space="preserve">Список </w:t>
      </w:r>
      <w:r w:rsidR="003206E2" w:rsidRPr="00DF48AB">
        <w:rPr>
          <w:sz w:val="28"/>
          <w:szCs w:val="28"/>
        </w:rPr>
        <w:t>источников</w:t>
      </w:r>
    </w:p>
    <w:p w14:paraId="6C44C4D8" w14:textId="77777777" w:rsidR="00AB4048" w:rsidRPr="00DF48AB" w:rsidRDefault="0030184E" w:rsidP="00DF48AB">
      <w:pPr>
        <w:pStyle w:val="4"/>
        <w:spacing w:before="0" w:line="360" w:lineRule="auto"/>
        <w:rPr>
          <w:szCs w:val="28"/>
        </w:rPr>
      </w:pPr>
      <w:bookmarkStart w:id="163" w:name="_Toc187821511"/>
      <w:bookmarkStart w:id="164" w:name="_Toc250981781"/>
      <w:bookmarkStart w:id="165" w:name="_Toc250981853"/>
      <w:bookmarkStart w:id="166" w:name="_Toc250982118"/>
      <w:bookmarkStart w:id="167" w:name="_Toc257313460"/>
      <w:bookmarkStart w:id="168" w:name="_Toc257320504"/>
      <w:bookmarkStart w:id="169" w:name="_Toc257320679"/>
      <w:bookmarkStart w:id="170" w:name="_Toc257401521"/>
      <w:bookmarkStart w:id="171" w:name="_Toc507620394"/>
      <w:bookmarkStart w:id="172" w:name="_Toc507621123"/>
      <w:bookmarkStart w:id="173" w:name="_Toc507622353"/>
      <w:bookmarkStart w:id="174" w:name="_Toc507695139"/>
      <w:bookmarkStart w:id="175" w:name="_Toc20233657"/>
      <w:r w:rsidRPr="00DF48AB">
        <w:rPr>
          <w:szCs w:val="28"/>
        </w:rPr>
        <w:t>3</w:t>
      </w:r>
      <w:r w:rsidR="00AB4048" w:rsidRPr="00DF48AB">
        <w:rPr>
          <w:szCs w:val="28"/>
        </w:rPr>
        <w:t>.2.2.1 Введение</w:t>
      </w:r>
      <w:bookmarkEnd w:id="163"/>
      <w:bookmarkEnd w:id="164"/>
      <w:bookmarkEnd w:id="165"/>
      <w:bookmarkEnd w:id="166"/>
      <w:bookmarkEnd w:id="167"/>
      <w:bookmarkEnd w:id="168"/>
      <w:bookmarkEnd w:id="169"/>
      <w:bookmarkEnd w:id="170"/>
      <w:bookmarkEnd w:id="171"/>
      <w:bookmarkEnd w:id="172"/>
      <w:bookmarkEnd w:id="173"/>
      <w:bookmarkEnd w:id="174"/>
      <w:bookmarkEnd w:id="175"/>
    </w:p>
    <w:p w14:paraId="25408E1A" w14:textId="77777777" w:rsidR="0029460B" w:rsidRPr="00DF48AB" w:rsidRDefault="00AB4048" w:rsidP="00DF48AB">
      <w:pPr>
        <w:pStyle w:val="aa"/>
        <w:tabs>
          <w:tab w:val="left" w:pos="851"/>
        </w:tabs>
        <w:jc w:val="both"/>
        <w:rPr>
          <w:szCs w:val="28"/>
        </w:rPr>
      </w:pPr>
      <w:r w:rsidRPr="00DF48AB">
        <w:rPr>
          <w:szCs w:val="28"/>
        </w:rPr>
        <w:t xml:space="preserve">Заголовок ВВЕДЕНИЕ пишется прописными буквами, выравнивается по центру, точка в конце не ставится. </w:t>
      </w:r>
    </w:p>
    <w:p w14:paraId="38984A32" w14:textId="77777777" w:rsidR="0029460B" w:rsidRPr="00DF48AB" w:rsidRDefault="0029460B" w:rsidP="00DF48AB">
      <w:pPr>
        <w:pStyle w:val="aa"/>
        <w:tabs>
          <w:tab w:val="left" w:pos="851"/>
        </w:tabs>
        <w:jc w:val="both"/>
        <w:rPr>
          <w:szCs w:val="28"/>
        </w:rPr>
      </w:pPr>
      <w:r w:rsidRPr="00DF48AB">
        <w:rPr>
          <w:szCs w:val="28"/>
        </w:rPr>
        <w:t>Во введении к проекту должны быть представлены обоснования актуальности темы и краткая характеристика состояния проблемы, перечень вопросов, которые требуют разрешения.</w:t>
      </w:r>
    </w:p>
    <w:p w14:paraId="45633655" w14:textId="77777777" w:rsidR="0029460B" w:rsidRPr="00DF48AB" w:rsidRDefault="0029460B" w:rsidP="00DF48AB">
      <w:pPr>
        <w:pStyle w:val="aa"/>
        <w:tabs>
          <w:tab w:val="left" w:pos="851"/>
        </w:tabs>
        <w:jc w:val="both"/>
        <w:rPr>
          <w:szCs w:val="28"/>
        </w:rPr>
      </w:pPr>
      <w:r w:rsidRPr="00DF48AB">
        <w:rPr>
          <w:szCs w:val="28"/>
        </w:rPr>
        <w:t>Введение должно содержать:</w:t>
      </w:r>
    </w:p>
    <w:p w14:paraId="0A283060" w14:textId="77777777" w:rsidR="0029460B" w:rsidRPr="00DF48AB" w:rsidRDefault="0029460B" w:rsidP="00DF48AB">
      <w:pPr>
        <w:widowControl w:val="0"/>
        <w:numPr>
          <w:ilvl w:val="0"/>
          <w:numId w:val="2"/>
        </w:numPr>
        <w:tabs>
          <w:tab w:val="clear" w:pos="1287"/>
          <w:tab w:val="left" w:pos="851"/>
        </w:tabs>
        <w:suppressAutoHyphens/>
        <w:spacing w:line="360" w:lineRule="auto"/>
        <w:ind w:left="0" w:firstLine="567"/>
        <w:jc w:val="both"/>
        <w:rPr>
          <w:sz w:val="28"/>
          <w:szCs w:val="28"/>
        </w:rPr>
      </w:pPr>
      <w:r w:rsidRPr="00DF48AB">
        <w:rPr>
          <w:sz w:val="28"/>
          <w:szCs w:val="28"/>
        </w:rPr>
        <w:t>актуальность темы. Кратко излагается современное состояние рассматриваемой проблемы, ее роль, необходимость разработки темы. Для этого курсового проекта под актуальностью темы следует понимать важность изучения вопросов проектирования и реализации БД в настоящее время.</w:t>
      </w:r>
    </w:p>
    <w:p w14:paraId="42D49004" w14:textId="77777777" w:rsidR="0029460B" w:rsidRPr="00DF48AB" w:rsidRDefault="0029460B" w:rsidP="00DF48AB">
      <w:pPr>
        <w:widowControl w:val="0"/>
        <w:numPr>
          <w:ilvl w:val="0"/>
          <w:numId w:val="2"/>
        </w:numPr>
        <w:tabs>
          <w:tab w:val="clear" w:pos="1287"/>
          <w:tab w:val="left" w:pos="851"/>
        </w:tabs>
        <w:suppressAutoHyphens/>
        <w:spacing w:line="360" w:lineRule="auto"/>
        <w:ind w:left="0" w:firstLine="567"/>
        <w:jc w:val="both"/>
        <w:rPr>
          <w:sz w:val="28"/>
          <w:szCs w:val="28"/>
        </w:rPr>
      </w:pPr>
      <w:r w:rsidRPr="00DF48AB">
        <w:rPr>
          <w:sz w:val="28"/>
          <w:szCs w:val="28"/>
        </w:rPr>
        <w:t>цель работы - разработка базы данных для получения навыков проектирования и реализации реляционных БД, закрепления теоретических знаний. Приобретенный опыт впоследствии может быть использован в той или иной области.</w:t>
      </w:r>
    </w:p>
    <w:p w14:paraId="6FA5CBAE" w14:textId="77777777" w:rsidR="0029460B" w:rsidRPr="00DF48AB" w:rsidRDefault="0029460B" w:rsidP="00DF48AB">
      <w:pPr>
        <w:widowControl w:val="0"/>
        <w:numPr>
          <w:ilvl w:val="0"/>
          <w:numId w:val="2"/>
        </w:numPr>
        <w:tabs>
          <w:tab w:val="clear" w:pos="1287"/>
          <w:tab w:val="left" w:pos="851"/>
        </w:tabs>
        <w:suppressAutoHyphens/>
        <w:spacing w:line="360" w:lineRule="auto"/>
        <w:ind w:left="0" w:firstLine="567"/>
        <w:jc w:val="both"/>
        <w:rPr>
          <w:sz w:val="28"/>
          <w:szCs w:val="28"/>
        </w:rPr>
      </w:pPr>
      <w:r w:rsidRPr="00DF48AB">
        <w:rPr>
          <w:sz w:val="28"/>
          <w:szCs w:val="28"/>
        </w:rPr>
        <w:t>задачи вытекают непосредственно из целей работы, являются ее элементами (этапами достижения цели). Как правило, исходя из задач исследования, строится структура работы (план, содержание). Поэтому задачи исследования формулируются на основании наименований разделов и подразделов (т. е. краткое содержание раздела). Формулировки задач обычно начинаются глаголами: изучить, рассмотреть, осуществить, выполнить, оптимизировать и т.п. Число задач в проектной работе может быть несколько.</w:t>
      </w:r>
    </w:p>
    <w:p w14:paraId="4683D76F" w14:textId="77777777" w:rsidR="0029460B" w:rsidRPr="00DF48AB" w:rsidRDefault="0029460B" w:rsidP="00DF48AB">
      <w:pPr>
        <w:widowControl w:val="0"/>
        <w:numPr>
          <w:ilvl w:val="0"/>
          <w:numId w:val="2"/>
        </w:numPr>
        <w:tabs>
          <w:tab w:val="clear" w:pos="1287"/>
          <w:tab w:val="left" w:pos="851"/>
        </w:tabs>
        <w:suppressAutoHyphens/>
        <w:spacing w:line="360" w:lineRule="auto"/>
        <w:ind w:left="0" w:firstLine="567"/>
        <w:jc w:val="both"/>
        <w:rPr>
          <w:sz w:val="28"/>
          <w:szCs w:val="28"/>
        </w:rPr>
      </w:pPr>
      <w:r w:rsidRPr="00DF48AB">
        <w:rPr>
          <w:sz w:val="28"/>
          <w:szCs w:val="28"/>
        </w:rPr>
        <w:t>область применения результатов работы. Кратко характеризуется область, где может использоваться разрабатываемый продукт, вид результатов работы (предложения, рекомендации) и их влияние в случае внедрения.</w:t>
      </w:r>
    </w:p>
    <w:p w14:paraId="4AEC95AA" w14:textId="77777777" w:rsidR="0029460B" w:rsidRPr="00DF48AB" w:rsidRDefault="0029460B" w:rsidP="00DF48AB">
      <w:pPr>
        <w:pStyle w:val="aa"/>
        <w:tabs>
          <w:tab w:val="left" w:pos="851"/>
        </w:tabs>
        <w:jc w:val="both"/>
        <w:rPr>
          <w:szCs w:val="28"/>
        </w:rPr>
      </w:pPr>
      <w:r w:rsidRPr="00DF48AB">
        <w:rPr>
          <w:szCs w:val="28"/>
        </w:rPr>
        <w:t>Изложенные требования к введению затрагивают различные аспекты курсового проекта, которые решаются на различных стадиях во времени, поэтому введение, как правило, пишется в последнюю очередь – после завершения всей работы.</w:t>
      </w:r>
    </w:p>
    <w:p w14:paraId="71367A83" w14:textId="77777777" w:rsidR="0029460B" w:rsidRPr="00DF48AB" w:rsidRDefault="0029460B" w:rsidP="00DF48AB">
      <w:pPr>
        <w:pStyle w:val="aa"/>
        <w:tabs>
          <w:tab w:val="left" w:pos="851"/>
        </w:tabs>
        <w:jc w:val="both"/>
        <w:rPr>
          <w:szCs w:val="28"/>
        </w:rPr>
      </w:pPr>
      <w:r w:rsidRPr="00DF48AB">
        <w:rPr>
          <w:szCs w:val="28"/>
        </w:rPr>
        <w:t>Общий объем введения приблизительно составляет 2 – 2,5 с</w:t>
      </w:r>
      <w:r w:rsidR="0030184E" w:rsidRPr="00DF48AB">
        <w:rPr>
          <w:szCs w:val="28"/>
        </w:rPr>
        <w:t>тр</w:t>
      </w:r>
      <w:r w:rsidRPr="00DF48AB">
        <w:rPr>
          <w:szCs w:val="28"/>
        </w:rPr>
        <w:t>.</w:t>
      </w:r>
    </w:p>
    <w:p w14:paraId="5206F909" w14:textId="77777777" w:rsidR="005C4BEB" w:rsidRPr="00DF48AB" w:rsidRDefault="0030184E" w:rsidP="00DF48AB">
      <w:pPr>
        <w:pStyle w:val="4"/>
        <w:spacing w:before="0" w:line="360" w:lineRule="auto"/>
        <w:rPr>
          <w:szCs w:val="28"/>
        </w:rPr>
      </w:pPr>
      <w:bookmarkStart w:id="176" w:name="_Toc187821512"/>
      <w:bookmarkStart w:id="177" w:name="_Toc250981782"/>
      <w:bookmarkStart w:id="178" w:name="_Toc250981854"/>
      <w:bookmarkStart w:id="179" w:name="_Toc250982119"/>
      <w:bookmarkStart w:id="180" w:name="_Toc257313461"/>
      <w:bookmarkStart w:id="181" w:name="_Toc257320505"/>
      <w:bookmarkStart w:id="182" w:name="_Toc257320680"/>
      <w:bookmarkStart w:id="183" w:name="_Toc257401522"/>
      <w:bookmarkStart w:id="184" w:name="_Toc507620395"/>
      <w:bookmarkStart w:id="185" w:name="_Toc507621124"/>
      <w:bookmarkStart w:id="186" w:name="_Toc507622354"/>
      <w:bookmarkStart w:id="187" w:name="_Toc507695140"/>
      <w:r w:rsidRPr="00DF48AB">
        <w:rPr>
          <w:szCs w:val="28"/>
        </w:rPr>
        <w:t>3</w:t>
      </w:r>
      <w:r w:rsidR="00AB4048" w:rsidRPr="00DF48AB">
        <w:rPr>
          <w:szCs w:val="28"/>
        </w:rPr>
        <w:t xml:space="preserve">.2.2.2 </w:t>
      </w:r>
      <w:bookmarkEnd w:id="176"/>
      <w:bookmarkEnd w:id="177"/>
      <w:bookmarkEnd w:id="178"/>
      <w:bookmarkEnd w:id="179"/>
      <w:bookmarkEnd w:id="180"/>
      <w:bookmarkEnd w:id="181"/>
      <w:bookmarkEnd w:id="182"/>
      <w:bookmarkEnd w:id="183"/>
      <w:bookmarkEnd w:id="184"/>
      <w:bookmarkEnd w:id="185"/>
      <w:bookmarkEnd w:id="186"/>
      <w:bookmarkEnd w:id="187"/>
      <w:r w:rsidR="005C4BEB" w:rsidRPr="00DF48AB">
        <w:rPr>
          <w:szCs w:val="28"/>
        </w:rPr>
        <w:t>Проектирование информационной системы</w:t>
      </w:r>
    </w:p>
    <w:p w14:paraId="708CBB70" w14:textId="77777777" w:rsidR="0029460B" w:rsidRPr="00DF48AB" w:rsidRDefault="0029460B" w:rsidP="00DF48AB">
      <w:pPr>
        <w:pStyle w:val="aa"/>
        <w:tabs>
          <w:tab w:val="left" w:pos="851"/>
        </w:tabs>
        <w:jc w:val="both"/>
        <w:rPr>
          <w:szCs w:val="28"/>
        </w:rPr>
      </w:pPr>
      <w:bookmarkStart w:id="188" w:name="_Toc187821513"/>
      <w:bookmarkStart w:id="189" w:name="_Toc250981855"/>
      <w:bookmarkStart w:id="190" w:name="_Toc250982120"/>
      <w:bookmarkStart w:id="191" w:name="_Toc257313462"/>
      <w:bookmarkStart w:id="192" w:name="_Toc257320506"/>
      <w:bookmarkStart w:id="193" w:name="_Toc257401523"/>
      <w:r w:rsidRPr="00DF48AB">
        <w:rPr>
          <w:szCs w:val="28"/>
        </w:rPr>
        <w:t xml:space="preserve">Постановка задачи предусматривает всестороннее раскрытие содержания темы. Самым главным является правильное и подробное описание предметной области, от которого зависит вся дальнейшая работа. На основе описанной предметной области выполняется исследование функциональных зависимостей, строятся отношения с указанием первичных и внешних ключей. Связи между отношениями представляются в виде информационно–логической модели. Затем описываются типы данных, и строится </w:t>
      </w:r>
      <w:proofErr w:type="spellStart"/>
      <w:r w:rsidRPr="00DF48AB">
        <w:rPr>
          <w:szCs w:val="28"/>
        </w:rPr>
        <w:t>даталогическая</w:t>
      </w:r>
      <w:proofErr w:type="spellEnd"/>
      <w:r w:rsidRPr="00DF48AB">
        <w:rPr>
          <w:szCs w:val="28"/>
        </w:rPr>
        <w:t xml:space="preserve"> модель с учетом СУБД. Проектирование может быть проведено с использованием системы проектирования, например: </w:t>
      </w:r>
      <w:proofErr w:type="spellStart"/>
      <w:r w:rsidR="006272DB">
        <w:rPr>
          <w:szCs w:val="28"/>
          <w:lang w:val="en-US"/>
        </w:rPr>
        <w:t>PHPMyAdmin</w:t>
      </w:r>
      <w:proofErr w:type="spellEnd"/>
      <w:r w:rsidR="00543DCB" w:rsidRPr="00DF48AB">
        <w:rPr>
          <w:szCs w:val="28"/>
        </w:rPr>
        <w:t>.</w:t>
      </w:r>
    </w:p>
    <w:p w14:paraId="61FFAA7A" w14:textId="77777777" w:rsidR="00AB4048" w:rsidRPr="00DF48AB" w:rsidRDefault="0030184E" w:rsidP="00DF48AB">
      <w:pPr>
        <w:pStyle w:val="4"/>
        <w:spacing w:before="0" w:line="360" w:lineRule="auto"/>
        <w:rPr>
          <w:szCs w:val="28"/>
        </w:rPr>
      </w:pPr>
      <w:bookmarkStart w:id="194" w:name="_Toc507620396"/>
      <w:bookmarkStart w:id="195" w:name="_Toc507621125"/>
      <w:bookmarkStart w:id="196" w:name="_Toc507622355"/>
      <w:bookmarkStart w:id="197" w:name="_Toc507695141"/>
      <w:bookmarkStart w:id="198" w:name="_Toc20233658"/>
      <w:r w:rsidRPr="00DF48AB">
        <w:rPr>
          <w:szCs w:val="28"/>
        </w:rPr>
        <w:t>3</w:t>
      </w:r>
      <w:r w:rsidR="00AB4048" w:rsidRPr="00DF48AB">
        <w:rPr>
          <w:szCs w:val="28"/>
        </w:rPr>
        <w:t>.2.2.2.</w:t>
      </w:r>
      <w:r w:rsidR="00384F0E" w:rsidRPr="00DF48AB">
        <w:rPr>
          <w:szCs w:val="28"/>
        </w:rPr>
        <w:t>1</w:t>
      </w:r>
      <w:r w:rsidR="00AB4048" w:rsidRPr="00DF48AB">
        <w:rPr>
          <w:szCs w:val="28"/>
        </w:rPr>
        <w:t xml:space="preserve"> Описание предметной области</w:t>
      </w:r>
      <w:bookmarkEnd w:id="188"/>
      <w:bookmarkEnd w:id="189"/>
      <w:bookmarkEnd w:id="190"/>
      <w:bookmarkEnd w:id="191"/>
      <w:bookmarkEnd w:id="192"/>
      <w:bookmarkEnd w:id="193"/>
      <w:bookmarkEnd w:id="194"/>
      <w:bookmarkEnd w:id="195"/>
      <w:bookmarkEnd w:id="196"/>
      <w:bookmarkEnd w:id="197"/>
      <w:bookmarkEnd w:id="198"/>
    </w:p>
    <w:p w14:paraId="283BEEA7" w14:textId="77777777" w:rsidR="0029460B" w:rsidRPr="00DF48AB" w:rsidRDefault="0029460B" w:rsidP="00DF48AB">
      <w:pPr>
        <w:pStyle w:val="aa"/>
        <w:tabs>
          <w:tab w:val="left" w:pos="851"/>
        </w:tabs>
        <w:jc w:val="both"/>
        <w:rPr>
          <w:szCs w:val="28"/>
        </w:rPr>
      </w:pPr>
      <w:r w:rsidRPr="00DF48AB">
        <w:rPr>
          <w:szCs w:val="28"/>
        </w:rPr>
        <w:t xml:space="preserve">Необходимо кратко перечислить основные бизнес-процессы, которые реализуются </w:t>
      </w:r>
      <w:r w:rsidR="00536756" w:rsidRPr="00DF48AB">
        <w:rPr>
          <w:szCs w:val="28"/>
        </w:rPr>
        <w:t>на предприятии,</w:t>
      </w:r>
      <w:r w:rsidR="00E2310E" w:rsidRPr="00DF48AB">
        <w:rPr>
          <w:szCs w:val="28"/>
        </w:rPr>
        <w:t xml:space="preserve"> </w:t>
      </w:r>
      <w:r w:rsidR="00536756" w:rsidRPr="00DF48AB">
        <w:rPr>
          <w:szCs w:val="28"/>
        </w:rPr>
        <w:t>описать входные документы, которые являются основанием для заполнения базы данных, выходные документы, которые должны создаваться на основе данных, хранящихся в базе данных</w:t>
      </w:r>
    </w:p>
    <w:p w14:paraId="1E3F3877" w14:textId="77777777" w:rsidR="0029460B" w:rsidRPr="00DF48AB" w:rsidRDefault="0029460B" w:rsidP="00DF48AB">
      <w:pPr>
        <w:pStyle w:val="aa"/>
        <w:jc w:val="both"/>
        <w:rPr>
          <w:szCs w:val="28"/>
        </w:rPr>
      </w:pPr>
      <w:r w:rsidRPr="00DF48AB">
        <w:rPr>
          <w:szCs w:val="28"/>
        </w:rPr>
        <w:t>Бизнес-процесс</w:t>
      </w:r>
      <w:r w:rsidR="00E2310E" w:rsidRPr="00DF48AB">
        <w:rPr>
          <w:szCs w:val="28"/>
        </w:rPr>
        <w:t xml:space="preserve"> </w:t>
      </w:r>
      <w:r w:rsidRPr="00DF48AB">
        <w:rPr>
          <w:szCs w:val="28"/>
        </w:rPr>
        <w:t>последовательность</w:t>
      </w:r>
      <w:r w:rsidR="00E2310E" w:rsidRPr="00DF48AB">
        <w:rPr>
          <w:szCs w:val="28"/>
        </w:rPr>
        <w:t xml:space="preserve"> </w:t>
      </w:r>
      <w:r w:rsidRPr="00DF48AB">
        <w:rPr>
          <w:szCs w:val="28"/>
        </w:rPr>
        <w:t>действий,</w:t>
      </w:r>
      <w:r w:rsidR="00E2310E" w:rsidRPr="00DF48AB">
        <w:rPr>
          <w:szCs w:val="28"/>
        </w:rPr>
        <w:t xml:space="preserve"> </w:t>
      </w:r>
      <w:r w:rsidRPr="00DF48AB">
        <w:rPr>
          <w:szCs w:val="28"/>
        </w:rPr>
        <w:t>направленных</w:t>
      </w:r>
      <w:r w:rsidR="00E2310E" w:rsidRPr="00DF48AB">
        <w:rPr>
          <w:szCs w:val="28"/>
        </w:rPr>
        <w:t xml:space="preserve"> </w:t>
      </w:r>
      <w:r w:rsidRPr="00DF48AB">
        <w:rPr>
          <w:szCs w:val="28"/>
        </w:rPr>
        <w:t>на</w:t>
      </w:r>
      <w:r w:rsidR="00E2310E" w:rsidRPr="00DF48AB">
        <w:rPr>
          <w:szCs w:val="28"/>
        </w:rPr>
        <w:t xml:space="preserve"> </w:t>
      </w:r>
      <w:r w:rsidRPr="00DF48AB">
        <w:rPr>
          <w:szCs w:val="28"/>
        </w:rPr>
        <w:t>получение</w:t>
      </w:r>
      <w:r w:rsidR="00E2310E" w:rsidRPr="00DF48AB">
        <w:rPr>
          <w:szCs w:val="28"/>
        </w:rPr>
        <w:t xml:space="preserve"> </w:t>
      </w:r>
      <w:r w:rsidRPr="00DF48AB">
        <w:rPr>
          <w:szCs w:val="28"/>
        </w:rPr>
        <w:t xml:space="preserve">заданного результата, ценного для организации. Далее необходимо выделить один бизнес-процесс, для автоматизации которого </w:t>
      </w:r>
      <w:r w:rsidR="00543DCB" w:rsidRPr="00DF48AB">
        <w:rPr>
          <w:szCs w:val="28"/>
        </w:rPr>
        <w:t xml:space="preserve">в </w:t>
      </w:r>
      <w:r w:rsidRPr="00DF48AB">
        <w:rPr>
          <w:szCs w:val="28"/>
        </w:rPr>
        <w:t>рамках курсово</w:t>
      </w:r>
      <w:r w:rsidR="00543DCB" w:rsidRPr="00DF48AB">
        <w:rPr>
          <w:szCs w:val="28"/>
        </w:rPr>
        <w:t>го</w:t>
      </w:r>
      <w:r w:rsidR="00E2310E" w:rsidRPr="00DF48AB">
        <w:rPr>
          <w:szCs w:val="28"/>
        </w:rPr>
        <w:t xml:space="preserve"> </w:t>
      </w:r>
      <w:r w:rsidR="00543DCB" w:rsidRPr="00DF48AB">
        <w:rPr>
          <w:szCs w:val="28"/>
        </w:rPr>
        <w:t>проекта</w:t>
      </w:r>
      <w:r w:rsidRPr="00DF48AB">
        <w:rPr>
          <w:szCs w:val="28"/>
        </w:rPr>
        <w:t xml:space="preserve"> будет спроектирована и реализована база данных. Затем необходимо изучить пользовательские информационные потребности</w:t>
      </w:r>
      <w:r w:rsidR="00543DCB" w:rsidRPr="00DF48AB">
        <w:rPr>
          <w:szCs w:val="28"/>
        </w:rPr>
        <w:t xml:space="preserve">, </w:t>
      </w:r>
      <w:r w:rsidRPr="00DF48AB">
        <w:rPr>
          <w:szCs w:val="28"/>
        </w:rPr>
        <w:t>выделить основных пользователей базы данных и кратко описать их функции в рамках</w:t>
      </w:r>
      <w:r w:rsidR="00E2310E" w:rsidRPr="00DF48AB">
        <w:rPr>
          <w:szCs w:val="28"/>
        </w:rPr>
        <w:t xml:space="preserve"> </w:t>
      </w:r>
      <w:r w:rsidRPr="00DF48AB">
        <w:rPr>
          <w:szCs w:val="28"/>
        </w:rPr>
        <w:t xml:space="preserve">выделенного бизнес-процесса. </w:t>
      </w:r>
    </w:p>
    <w:p w14:paraId="7A65DEC1" w14:textId="77777777" w:rsidR="00543DCB" w:rsidRPr="00DF48AB" w:rsidRDefault="0029460B" w:rsidP="00DF48AB">
      <w:pPr>
        <w:pStyle w:val="aa"/>
        <w:tabs>
          <w:tab w:val="left" w:pos="851"/>
        </w:tabs>
        <w:jc w:val="both"/>
        <w:rPr>
          <w:szCs w:val="28"/>
        </w:rPr>
      </w:pPr>
      <w:r w:rsidRPr="00DF48AB">
        <w:rPr>
          <w:szCs w:val="28"/>
        </w:rPr>
        <w:t>Сформулируйте бизнес-правила, которые будут основой для задания ограничений</w:t>
      </w:r>
      <w:r w:rsidR="00E2310E" w:rsidRPr="00DF48AB">
        <w:rPr>
          <w:szCs w:val="28"/>
        </w:rPr>
        <w:t xml:space="preserve"> </w:t>
      </w:r>
      <w:r w:rsidRPr="00DF48AB">
        <w:rPr>
          <w:szCs w:val="28"/>
        </w:rPr>
        <w:t>при проектировании и реализации базы данных, а также для обеспечения пользовательского</w:t>
      </w:r>
      <w:r w:rsidR="00E2310E" w:rsidRPr="00DF48AB">
        <w:rPr>
          <w:szCs w:val="28"/>
        </w:rPr>
        <w:t xml:space="preserve"> </w:t>
      </w:r>
      <w:r w:rsidRPr="00DF48AB">
        <w:rPr>
          <w:szCs w:val="28"/>
        </w:rPr>
        <w:t>интерфейса в процессе реализации базы данных.</w:t>
      </w:r>
    </w:p>
    <w:p w14:paraId="311F94CA" w14:textId="77777777" w:rsidR="0029460B" w:rsidRPr="00DF48AB" w:rsidRDefault="0029460B" w:rsidP="00DF48AB">
      <w:pPr>
        <w:pStyle w:val="aa"/>
        <w:tabs>
          <w:tab w:val="left" w:pos="851"/>
        </w:tabs>
        <w:jc w:val="both"/>
        <w:rPr>
          <w:szCs w:val="28"/>
        </w:rPr>
      </w:pPr>
      <w:r w:rsidRPr="00DF48AB">
        <w:rPr>
          <w:szCs w:val="28"/>
        </w:rPr>
        <w:t>Бизнес-правила – факты, ограничения, которые должны выполняться в ходе</w:t>
      </w:r>
      <w:r w:rsidR="00E2310E" w:rsidRPr="00DF48AB">
        <w:rPr>
          <w:szCs w:val="28"/>
        </w:rPr>
        <w:t xml:space="preserve"> </w:t>
      </w:r>
      <w:r w:rsidRPr="00DF48AB">
        <w:rPr>
          <w:szCs w:val="28"/>
        </w:rPr>
        <w:t>бизнес</w:t>
      </w:r>
      <w:r w:rsidR="00543DCB" w:rsidRPr="00DF48AB">
        <w:rPr>
          <w:szCs w:val="28"/>
        </w:rPr>
        <w:t>-</w:t>
      </w:r>
      <w:r w:rsidRPr="00DF48AB">
        <w:rPr>
          <w:szCs w:val="28"/>
        </w:rPr>
        <w:t xml:space="preserve">процесса, сформулированные на естественном языке. </w:t>
      </w:r>
    </w:p>
    <w:p w14:paraId="239BDAD5" w14:textId="77777777" w:rsidR="00543DCB" w:rsidRPr="00DF48AB" w:rsidRDefault="0029460B" w:rsidP="00DF48AB">
      <w:pPr>
        <w:pStyle w:val="aa"/>
        <w:tabs>
          <w:tab w:val="left" w:pos="851"/>
        </w:tabs>
        <w:jc w:val="both"/>
        <w:rPr>
          <w:szCs w:val="28"/>
        </w:rPr>
      </w:pPr>
      <w:r w:rsidRPr="00DF48AB">
        <w:rPr>
          <w:szCs w:val="28"/>
        </w:rPr>
        <w:t>На основании полученной информации сформулируйте основные задачи, которые</w:t>
      </w:r>
      <w:r w:rsidR="00E2310E" w:rsidRPr="00DF48AB">
        <w:rPr>
          <w:szCs w:val="28"/>
        </w:rPr>
        <w:t xml:space="preserve"> </w:t>
      </w:r>
      <w:r w:rsidRPr="00DF48AB">
        <w:rPr>
          <w:szCs w:val="28"/>
        </w:rPr>
        <w:t>будет решать база данных в информационной системе.</w:t>
      </w:r>
    </w:p>
    <w:p w14:paraId="2D26E1DD" w14:textId="77777777" w:rsidR="00981022" w:rsidRPr="00DF48AB" w:rsidRDefault="0029460B" w:rsidP="00DF48AB">
      <w:pPr>
        <w:pStyle w:val="aa"/>
        <w:tabs>
          <w:tab w:val="left" w:pos="851"/>
        </w:tabs>
        <w:jc w:val="both"/>
        <w:rPr>
          <w:szCs w:val="28"/>
        </w:rPr>
      </w:pPr>
      <w:r w:rsidRPr="00DF48AB">
        <w:rPr>
          <w:szCs w:val="28"/>
        </w:rPr>
        <w:t>Системный анализ и словесное описание информационных объектов предметной</w:t>
      </w:r>
      <w:r w:rsidR="00E2310E" w:rsidRPr="00DF48AB">
        <w:rPr>
          <w:szCs w:val="28"/>
        </w:rPr>
        <w:t xml:space="preserve"> </w:t>
      </w:r>
      <w:r w:rsidRPr="00DF48AB">
        <w:rPr>
          <w:szCs w:val="28"/>
        </w:rPr>
        <w:t xml:space="preserve">области должны </w:t>
      </w:r>
      <w:r w:rsidR="00981022" w:rsidRPr="00DF48AB">
        <w:rPr>
          <w:szCs w:val="28"/>
        </w:rPr>
        <w:t>содержать:</w:t>
      </w:r>
    </w:p>
    <w:p w14:paraId="47B3B5E0" w14:textId="77777777" w:rsidR="00981022" w:rsidRPr="00DF48AB" w:rsidRDefault="00981022" w:rsidP="00DF48AB">
      <w:pPr>
        <w:widowControl w:val="0"/>
        <w:numPr>
          <w:ilvl w:val="0"/>
          <w:numId w:val="2"/>
        </w:numPr>
        <w:tabs>
          <w:tab w:val="clear" w:pos="1287"/>
          <w:tab w:val="left" w:pos="851"/>
        </w:tabs>
        <w:suppressAutoHyphens/>
        <w:spacing w:line="360" w:lineRule="auto"/>
        <w:ind w:left="0" w:firstLine="567"/>
        <w:jc w:val="both"/>
        <w:rPr>
          <w:sz w:val="28"/>
          <w:szCs w:val="28"/>
        </w:rPr>
      </w:pPr>
      <w:r w:rsidRPr="00DF48AB">
        <w:rPr>
          <w:sz w:val="28"/>
          <w:szCs w:val="28"/>
        </w:rPr>
        <w:t>подробное</w:t>
      </w:r>
      <w:r w:rsidR="0029460B" w:rsidRPr="00DF48AB">
        <w:rPr>
          <w:sz w:val="28"/>
          <w:szCs w:val="28"/>
        </w:rPr>
        <w:t xml:space="preserve"> описание </w:t>
      </w:r>
      <w:r w:rsidRPr="00DF48AB">
        <w:rPr>
          <w:sz w:val="28"/>
          <w:szCs w:val="28"/>
        </w:rPr>
        <w:t xml:space="preserve">информации об объектах </w:t>
      </w:r>
      <w:r w:rsidR="0029460B" w:rsidRPr="00DF48AB">
        <w:rPr>
          <w:sz w:val="28"/>
          <w:szCs w:val="28"/>
        </w:rPr>
        <w:t>предметной области,</w:t>
      </w:r>
      <w:r w:rsidR="00E2310E" w:rsidRPr="00DF48AB">
        <w:rPr>
          <w:sz w:val="28"/>
          <w:szCs w:val="28"/>
        </w:rPr>
        <w:t xml:space="preserve"> </w:t>
      </w:r>
      <w:r w:rsidR="0029460B" w:rsidRPr="00DF48AB">
        <w:rPr>
          <w:sz w:val="28"/>
          <w:szCs w:val="28"/>
        </w:rPr>
        <w:t>которая</w:t>
      </w:r>
      <w:r w:rsidR="00E2310E" w:rsidRPr="00DF48AB">
        <w:rPr>
          <w:sz w:val="28"/>
          <w:szCs w:val="28"/>
        </w:rPr>
        <w:t xml:space="preserve"> </w:t>
      </w:r>
      <w:r w:rsidR="0029460B" w:rsidRPr="00DF48AB">
        <w:rPr>
          <w:sz w:val="28"/>
          <w:szCs w:val="28"/>
        </w:rPr>
        <w:t xml:space="preserve">требуется для решения конкретных задач и должна храниться в </w:t>
      </w:r>
      <w:r w:rsidR="00543DCB" w:rsidRPr="00DF48AB">
        <w:rPr>
          <w:sz w:val="28"/>
          <w:szCs w:val="28"/>
        </w:rPr>
        <w:t>базе данных</w:t>
      </w:r>
      <w:r w:rsidRPr="00DF48AB">
        <w:rPr>
          <w:sz w:val="28"/>
          <w:szCs w:val="28"/>
        </w:rPr>
        <w:t>;</w:t>
      </w:r>
    </w:p>
    <w:p w14:paraId="54551D01" w14:textId="77777777" w:rsidR="00981022" w:rsidRPr="00DF48AB" w:rsidRDefault="00981022" w:rsidP="00DF48AB">
      <w:pPr>
        <w:widowControl w:val="0"/>
        <w:numPr>
          <w:ilvl w:val="0"/>
          <w:numId w:val="2"/>
        </w:numPr>
        <w:tabs>
          <w:tab w:val="clear" w:pos="1287"/>
          <w:tab w:val="left" w:pos="851"/>
        </w:tabs>
        <w:suppressAutoHyphens/>
        <w:spacing w:line="360" w:lineRule="auto"/>
        <w:ind w:left="0" w:firstLine="567"/>
        <w:jc w:val="both"/>
        <w:rPr>
          <w:sz w:val="28"/>
          <w:szCs w:val="28"/>
        </w:rPr>
      </w:pPr>
      <w:r w:rsidRPr="00DF48AB">
        <w:rPr>
          <w:sz w:val="28"/>
          <w:szCs w:val="28"/>
        </w:rPr>
        <w:t>подробное описание атрибутов, доменов атрибутов объектов</w:t>
      </w:r>
      <w:r w:rsidR="00E2310E" w:rsidRPr="00DF48AB">
        <w:rPr>
          <w:sz w:val="28"/>
          <w:szCs w:val="28"/>
        </w:rPr>
        <w:t xml:space="preserve"> </w:t>
      </w:r>
      <w:r w:rsidRPr="00DF48AB">
        <w:rPr>
          <w:sz w:val="28"/>
          <w:szCs w:val="28"/>
        </w:rPr>
        <w:t>предметной области;</w:t>
      </w:r>
    </w:p>
    <w:p w14:paraId="604685E7" w14:textId="77777777" w:rsidR="00981022" w:rsidRPr="00DF48AB" w:rsidRDefault="00543DCB" w:rsidP="00DF48AB">
      <w:pPr>
        <w:widowControl w:val="0"/>
        <w:numPr>
          <w:ilvl w:val="0"/>
          <w:numId w:val="2"/>
        </w:numPr>
        <w:tabs>
          <w:tab w:val="clear" w:pos="1287"/>
          <w:tab w:val="left" w:pos="851"/>
        </w:tabs>
        <w:suppressAutoHyphens/>
        <w:spacing w:line="360" w:lineRule="auto"/>
        <w:ind w:left="0" w:firstLine="567"/>
        <w:jc w:val="both"/>
        <w:rPr>
          <w:sz w:val="28"/>
          <w:szCs w:val="28"/>
        </w:rPr>
      </w:pPr>
      <w:r w:rsidRPr="00DF48AB">
        <w:rPr>
          <w:sz w:val="28"/>
          <w:szCs w:val="28"/>
        </w:rPr>
        <w:t>формулировк</w:t>
      </w:r>
      <w:r w:rsidR="00981022" w:rsidRPr="00DF48AB">
        <w:rPr>
          <w:sz w:val="28"/>
          <w:szCs w:val="28"/>
        </w:rPr>
        <w:t>у</w:t>
      </w:r>
      <w:r w:rsidRPr="00DF48AB">
        <w:rPr>
          <w:sz w:val="28"/>
          <w:szCs w:val="28"/>
        </w:rPr>
        <w:t xml:space="preserve"> конкретных задач, которые будут решаться с использованием данной</w:t>
      </w:r>
      <w:bookmarkStart w:id="199" w:name="keyword29"/>
      <w:bookmarkEnd w:id="199"/>
      <w:r w:rsidRPr="00DF48AB">
        <w:rPr>
          <w:sz w:val="28"/>
          <w:szCs w:val="28"/>
        </w:rPr>
        <w:t xml:space="preserve"> базы данных с кратким описанием алгоритмов их решения</w:t>
      </w:r>
      <w:r w:rsidRPr="00DF48AB">
        <w:rPr>
          <w:sz w:val="28"/>
          <w:szCs w:val="28"/>
          <w:lang w:eastAsia="ar-SA"/>
        </w:rPr>
        <w:t>.</w:t>
      </w:r>
      <w:bookmarkStart w:id="200" w:name="_Toc187821518"/>
      <w:bookmarkStart w:id="201" w:name="_Toc250981860"/>
      <w:bookmarkStart w:id="202" w:name="_Toc250982125"/>
      <w:bookmarkStart w:id="203" w:name="_Toc257313463"/>
      <w:bookmarkStart w:id="204" w:name="_Toc257320507"/>
      <w:bookmarkStart w:id="205" w:name="_Toc257401524"/>
      <w:bookmarkStart w:id="206" w:name="_Toc187821514"/>
      <w:bookmarkStart w:id="207" w:name="_Toc250981856"/>
      <w:bookmarkStart w:id="208" w:name="_Toc250982121"/>
    </w:p>
    <w:p w14:paraId="0C8BE742" w14:textId="77777777" w:rsidR="007D4E1F" w:rsidRPr="00DF48AB" w:rsidRDefault="0030184E" w:rsidP="00DF48AB">
      <w:pPr>
        <w:pStyle w:val="4"/>
        <w:spacing w:before="0" w:line="360" w:lineRule="auto"/>
        <w:rPr>
          <w:szCs w:val="28"/>
        </w:rPr>
      </w:pPr>
      <w:bookmarkStart w:id="209" w:name="_Toc507620397"/>
      <w:bookmarkStart w:id="210" w:name="_Toc507621126"/>
      <w:bookmarkStart w:id="211" w:name="_Toc507622356"/>
      <w:bookmarkStart w:id="212" w:name="_Toc507695142"/>
      <w:bookmarkStart w:id="213" w:name="_Toc20233660"/>
      <w:r w:rsidRPr="00DF48AB">
        <w:rPr>
          <w:szCs w:val="28"/>
        </w:rPr>
        <w:t>3</w:t>
      </w:r>
      <w:r w:rsidR="00AB4048" w:rsidRPr="00DF48AB">
        <w:rPr>
          <w:szCs w:val="28"/>
        </w:rPr>
        <w:t>.2.2.2.</w:t>
      </w:r>
      <w:bookmarkEnd w:id="200"/>
      <w:bookmarkEnd w:id="201"/>
      <w:bookmarkEnd w:id="202"/>
      <w:bookmarkEnd w:id="203"/>
      <w:bookmarkEnd w:id="204"/>
      <w:bookmarkEnd w:id="205"/>
      <w:r w:rsidR="00C436BF" w:rsidRPr="00DF48AB">
        <w:rPr>
          <w:szCs w:val="28"/>
        </w:rPr>
        <w:t>2</w:t>
      </w:r>
      <w:r w:rsidR="009C3FEA" w:rsidRPr="00DF48AB">
        <w:rPr>
          <w:szCs w:val="28"/>
        </w:rPr>
        <w:t xml:space="preserve"> </w:t>
      </w:r>
      <w:r w:rsidR="007D4E1F" w:rsidRPr="00DF48AB">
        <w:rPr>
          <w:szCs w:val="28"/>
        </w:rPr>
        <w:t>Описание входной информации</w:t>
      </w:r>
    </w:p>
    <w:p w14:paraId="6E337783" w14:textId="77777777" w:rsidR="007D4E1F" w:rsidRPr="00DF48AB" w:rsidRDefault="007D4E1F" w:rsidP="00DF48AB">
      <w:pPr>
        <w:pStyle w:val="aa"/>
        <w:tabs>
          <w:tab w:val="left" w:pos="851"/>
        </w:tabs>
        <w:jc w:val="both"/>
        <w:rPr>
          <w:szCs w:val="28"/>
        </w:rPr>
      </w:pPr>
      <w:r w:rsidRPr="00DF48AB">
        <w:rPr>
          <w:szCs w:val="28"/>
        </w:rPr>
        <w:t>Входная информация может быть представлена в виде входного документа и/или информационного массива (файла). Для описания входных документов используется таблица 1.</w:t>
      </w:r>
    </w:p>
    <w:p w14:paraId="477CC0B2" w14:textId="77777777" w:rsidR="007D4E1F" w:rsidRPr="00DF48AB" w:rsidRDefault="007D4E1F" w:rsidP="00DF48AB">
      <w:pPr>
        <w:pStyle w:val="aa"/>
        <w:tabs>
          <w:tab w:val="left" w:pos="851"/>
        </w:tabs>
        <w:jc w:val="both"/>
        <w:rPr>
          <w:szCs w:val="28"/>
        </w:rPr>
      </w:pPr>
      <w:r w:rsidRPr="00DF48AB">
        <w:rPr>
          <w:szCs w:val="28"/>
        </w:rPr>
        <w:t>Таблица 1 - Описание входных документов</w:t>
      </w:r>
    </w:p>
    <w:tbl>
      <w:tblPr>
        <w:tblStyle w:val="af4"/>
        <w:tblW w:w="0" w:type="auto"/>
        <w:tblLayout w:type="fixed"/>
        <w:tblLook w:val="0000" w:firstRow="0" w:lastRow="0" w:firstColumn="0" w:lastColumn="0" w:noHBand="0" w:noVBand="0"/>
      </w:tblPr>
      <w:tblGrid>
        <w:gridCol w:w="3674"/>
        <w:gridCol w:w="2958"/>
        <w:gridCol w:w="2821"/>
      </w:tblGrid>
      <w:tr w:rsidR="007D4E1F" w:rsidRPr="00DF48AB" w14:paraId="0B5EC20F" w14:textId="77777777" w:rsidTr="006272DB">
        <w:tc>
          <w:tcPr>
            <w:tcW w:w="3674" w:type="dxa"/>
            <w:noWrap/>
          </w:tcPr>
          <w:p w14:paraId="17F939EB" w14:textId="77777777" w:rsidR="007D4E1F" w:rsidRPr="00DF48AB" w:rsidRDefault="007D4E1F" w:rsidP="006272DB">
            <w:pPr>
              <w:tabs>
                <w:tab w:val="left" w:pos="851"/>
              </w:tabs>
              <w:snapToGrid w:val="0"/>
              <w:spacing w:line="360" w:lineRule="auto"/>
              <w:jc w:val="both"/>
              <w:rPr>
                <w:sz w:val="28"/>
                <w:szCs w:val="28"/>
              </w:rPr>
            </w:pPr>
            <w:r w:rsidRPr="00DF48AB">
              <w:rPr>
                <w:sz w:val="28"/>
                <w:szCs w:val="28"/>
              </w:rPr>
              <w:t>Наименование документа (шифр)</w:t>
            </w:r>
          </w:p>
        </w:tc>
        <w:tc>
          <w:tcPr>
            <w:tcW w:w="2958" w:type="dxa"/>
            <w:noWrap/>
          </w:tcPr>
          <w:p w14:paraId="4F2FAA43" w14:textId="77777777" w:rsidR="007D4E1F" w:rsidRPr="00DF48AB" w:rsidRDefault="007D4E1F" w:rsidP="006272DB">
            <w:pPr>
              <w:tabs>
                <w:tab w:val="left" w:pos="851"/>
              </w:tabs>
              <w:snapToGrid w:val="0"/>
              <w:spacing w:line="360" w:lineRule="auto"/>
              <w:jc w:val="both"/>
              <w:rPr>
                <w:sz w:val="28"/>
                <w:szCs w:val="28"/>
              </w:rPr>
            </w:pPr>
            <w:r w:rsidRPr="00DF48AB">
              <w:rPr>
                <w:sz w:val="28"/>
                <w:szCs w:val="28"/>
              </w:rPr>
              <w:t>Дата поступления документа</w:t>
            </w:r>
          </w:p>
        </w:tc>
        <w:tc>
          <w:tcPr>
            <w:tcW w:w="2821" w:type="dxa"/>
            <w:noWrap/>
          </w:tcPr>
          <w:p w14:paraId="72A3A786" w14:textId="77777777" w:rsidR="007D4E1F" w:rsidRPr="00DF48AB" w:rsidRDefault="007D4E1F" w:rsidP="006272DB">
            <w:pPr>
              <w:tabs>
                <w:tab w:val="left" w:pos="851"/>
              </w:tabs>
              <w:snapToGrid w:val="0"/>
              <w:spacing w:line="360" w:lineRule="auto"/>
              <w:jc w:val="both"/>
              <w:rPr>
                <w:sz w:val="28"/>
                <w:szCs w:val="28"/>
              </w:rPr>
            </w:pPr>
            <w:r w:rsidRPr="00DF48AB">
              <w:rPr>
                <w:sz w:val="28"/>
                <w:szCs w:val="28"/>
              </w:rPr>
              <w:t>Откуда поступает документ</w:t>
            </w:r>
          </w:p>
        </w:tc>
      </w:tr>
      <w:tr w:rsidR="007D4E1F" w:rsidRPr="00DF48AB" w14:paraId="655B49E8" w14:textId="77777777" w:rsidTr="006272DB">
        <w:tc>
          <w:tcPr>
            <w:tcW w:w="3674" w:type="dxa"/>
            <w:noWrap/>
          </w:tcPr>
          <w:p w14:paraId="4D476F06" w14:textId="77777777" w:rsidR="007D4E1F" w:rsidRPr="00DF48AB" w:rsidRDefault="007D4E1F" w:rsidP="006272DB">
            <w:pPr>
              <w:tabs>
                <w:tab w:val="left" w:pos="851"/>
              </w:tabs>
              <w:snapToGrid w:val="0"/>
              <w:spacing w:line="360" w:lineRule="auto"/>
              <w:jc w:val="both"/>
              <w:rPr>
                <w:sz w:val="28"/>
                <w:szCs w:val="28"/>
              </w:rPr>
            </w:pPr>
          </w:p>
        </w:tc>
        <w:tc>
          <w:tcPr>
            <w:tcW w:w="2958" w:type="dxa"/>
            <w:noWrap/>
          </w:tcPr>
          <w:p w14:paraId="487B0E26" w14:textId="77777777" w:rsidR="007D4E1F" w:rsidRPr="00DF48AB" w:rsidRDefault="007D4E1F" w:rsidP="006272DB">
            <w:pPr>
              <w:tabs>
                <w:tab w:val="left" w:pos="851"/>
              </w:tabs>
              <w:snapToGrid w:val="0"/>
              <w:spacing w:line="360" w:lineRule="auto"/>
              <w:jc w:val="both"/>
              <w:rPr>
                <w:sz w:val="28"/>
                <w:szCs w:val="28"/>
              </w:rPr>
            </w:pPr>
          </w:p>
        </w:tc>
        <w:tc>
          <w:tcPr>
            <w:tcW w:w="2821" w:type="dxa"/>
            <w:noWrap/>
          </w:tcPr>
          <w:p w14:paraId="33DAA0E5" w14:textId="77777777" w:rsidR="007D4E1F" w:rsidRPr="00DF48AB" w:rsidRDefault="007D4E1F" w:rsidP="006272DB">
            <w:pPr>
              <w:tabs>
                <w:tab w:val="left" w:pos="851"/>
              </w:tabs>
              <w:snapToGrid w:val="0"/>
              <w:spacing w:line="360" w:lineRule="auto"/>
              <w:jc w:val="both"/>
              <w:rPr>
                <w:sz w:val="28"/>
                <w:szCs w:val="28"/>
              </w:rPr>
            </w:pPr>
          </w:p>
        </w:tc>
      </w:tr>
    </w:tbl>
    <w:p w14:paraId="7A2F2584" w14:textId="77777777" w:rsidR="007D4E1F" w:rsidRPr="00DF48AB" w:rsidRDefault="007D4E1F" w:rsidP="006272DB">
      <w:pPr>
        <w:pStyle w:val="aa"/>
        <w:tabs>
          <w:tab w:val="left" w:pos="851"/>
        </w:tabs>
        <w:spacing w:before="240"/>
        <w:jc w:val="both"/>
        <w:rPr>
          <w:szCs w:val="28"/>
        </w:rPr>
      </w:pPr>
      <w:r w:rsidRPr="00DF48AB">
        <w:rPr>
          <w:szCs w:val="28"/>
        </w:rPr>
        <w:t>При описании реквизитов входных документов перечисляются все составляющие, которые используются в процессе выполнения программы, на основании которых создаются таблицы базы данных, входные параметры, константы и др. Формы входных документов даются либо в тексте в качестве сканированных рисунков, либо как приложение. Для описания информационного массива (входного файла) и его реквизитов используются таблицы 2 и 3.</w:t>
      </w:r>
    </w:p>
    <w:p w14:paraId="7DBF29CB" w14:textId="77777777" w:rsidR="007D4E1F" w:rsidRPr="00DF48AB" w:rsidRDefault="007D4E1F" w:rsidP="00DF48AB">
      <w:pPr>
        <w:pStyle w:val="aa"/>
        <w:tabs>
          <w:tab w:val="left" w:pos="851"/>
        </w:tabs>
        <w:jc w:val="both"/>
        <w:rPr>
          <w:szCs w:val="28"/>
        </w:rPr>
      </w:pPr>
      <w:r w:rsidRPr="00DF48AB">
        <w:rPr>
          <w:szCs w:val="28"/>
        </w:rPr>
        <w:t>Таблица 2 - Описание входных файлов</w:t>
      </w:r>
    </w:p>
    <w:tbl>
      <w:tblPr>
        <w:tblStyle w:val="af4"/>
        <w:tblW w:w="9634" w:type="dxa"/>
        <w:tblLayout w:type="fixed"/>
        <w:tblLook w:val="0000" w:firstRow="0" w:lastRow="0" w:firstColumn="0" w:lastColumn="0" w:noHBand="0" w:noVBand="0"/>
      </w:tblPr>
      <w:tblGrid>
        <w:gridCol w:w="2307"/>
        <w:gridCol w:w="1799"/>
        <w:gridCol w:w="2126"/>
        <w:gridCol w:w="3402"/>
      </w:tblGrid>
      <w:tr w:rsidR="007D4E1F" w:rsidRPr="00DF48AB" w14:paraId="4D37AA28" w14:textId="77777777" w:rsidTr="006272DB">
        <w:tc>
          <w:tcPr>
            <w:tcW w:w="2307" w:type="dxa"/>
          </w:tcPr>
          <w:p w14:paraId="29B33FDE" w14:textId="77777777" w:rsidR="007D4E1F" w:rsidRPr="00DF48AB" w:rsidRDefault="007D4E1F" w:rsidP="006272DB">
            <w:pPr>
              <w:tabs>
                <w:tab w:val="left" w:pos="851"/>
              </w:tabs>
              <w:snapToGrid w:val="0"/>
              <w:spacing w:line="360" w:lineRule="auto"/>
              <w:jc w:val="both"/>
              <w:rPr>
                <w:sz w:val="28"/>
                <w:szCs w:val="28"/>
              </w:rPr>
            </w:pPr>
            <w:r w:rsidRPr="00DF48AB">
              <w:rPr>
                <w:sz w:val="28"/>
                <w:szCs w:val="28"/>
              </w:rPr>
              <w:t>Название файла</w:t>
            </w:r>
          </w:p>
        </w:tc>
        <w:tc>
          <w:tcPr>
            <w:tcW w:w="1799" w:type="dxa"/>
          </w:tcPr>
          <w:p w14:paraId="5CA5E982" w14:textId="77777777" w:rsidR="007D4E1F" w:rsidRPr="00DF48AB" w:rsidRDefault="007D4E1F" w:rsidP="006272DB">
            <w:pPr>
              <w:tabs>
                <w:tab w:val="left" w:pos="851"/>
              </w:tabs>
              <w:snapToGrid w:val="0"/>
              <w:spacing w:line="360" w:lineRule="auto"/>
              <w:jc w:val="both"/>
              <w:rPr>
                <w:sz w:val="28"/>
                <w:szCs w:val="28"/>
              </w:rPr>
            </w:pPr>
            <w:r w:rsidRPr="00DF48AB">
              <w:rPr>
                <w:sz w:val="28"/>
                <w:szCs w:val="28"/>
              </w:rPr>
              <w:t>Шифр файла</w:t>
            </w:r>
          </w:p>
        </w:tc>
        <w:tc>
          <w:tcPr>
            <w:tcW w:w="2126" w:type="dxa"/>
          </w:tcPr>
          <w:p w14:paraId="63FC1377" w14:textId="77777777" w:rsidR="007D4E1F" w:rsidRPr="00DF48AB" w:rsidRDefault="007D4E1F" w:rsidP="006272DB">
            <w:pPr>
              <w:tabs>
                <w:tab w:val="left" w:pos="851"/>
              </w:tabs>
              <w:snapToGrid w:val="0"/>
              <w:spacing w:line="360" w:lineRule="auto"/>
              <w:jc w:val="both"/>
              <w:rPr>
                <w:sz w:val="28"/>
                <w:szCs w:val="28"/>
              </w:rPr>
            </w:pPr>
            <w:r w:rsidRPr="00DF48AB">
              <w:rPr>
                <w:sz w:val="28"/>
                <w:szCs w:val="28"/>
              </w:rPr>
              <w:t>Тип файла</w:t>
            </w:r>
          </w:p>
        </w:tc>
        <w:tc>
          <w:tcPr>
            <w:tcW w:w="3402" w:type="dxa"/>
          </w:tcPr>
          <w:p w14:paraId="5883A401" w14:textId="77777777" w:rsidR="007D4E1F" w:rsidRPr="00DF48AB" w:rsidRDefault="007D4E1F" w:rsidP="006272DB">
            <w:pPr>
              <w:tabs>
                <w:tab w:val="left" w:pos="851"/>
              </w:tabs>
              <w:snapToGrid w:val="0"/>
              <w:spacing w:line="360" w:lineRule="auto"/>
              <w:jc w:val="both"/>
              <w:rPr>
                <w:sz w:val="28"/>
                <w:szCs w:val="28"/>
              </w:rPr>
            </w:pPr>
            <w:r w:rsidRPr="00DF48AB">
              <w:rPr>
                <w:sz w:val="28"/>
                <w:szCs w:val="28"/>
              </w:rPr>
              <w:t>Источник поступления</w:t>
            </w:r>
          </w:p>
        </w:tc>
      </w:tr>
      <w:tr w:rsidR="007D4E1F" w:rsidRPr="00DF48AB" w14:paraId="5395C083" w14:textId="77777777" w:rsidTr="006272DB">
        <w:tc>
          <w:tcPr>
            <w:tcW w:w="2307" w:type="dxa"/>
          </w:tcPr>
          <w:p w14:paraId="6B879AAB" w14:textId="77777777" w:rsidR="007D4E1F" w:rsidRPr="00DF48AB" w:rsidRDefault="007D4E1F" w:rsidP="006272DB">
            <w:pPr>
              <w:tabs>
                <w:tab w:val="left" w:pos="851"/>
              </w:tabs>
              <w:snapToGrid w:val="0"/>
              <w:spacing w:line="360" w:lineRule="auto"/>
              <w:jc w:val="both"/>
              <w:rPr>
                <w:sz w:val="28"/>
                <w:szCs w:val="28"/>
              </w:rPr>
            </w:pPr>
          </w:p>
        </w:tc>
        <w:tc>
          <w:tcPr>
            <w:tcW w:w="1799" w:type="dxa"/>
          </w:tcPr>
          <w:p w14:paraId="4C457FAA" w14:textId="77777777" w:rsidR="007D4E1F" w:rsidRPr="00DF48AB" w:rsidRDefault="007D4E1F" w:rsidP="006272DB">
            <w:pPr>
              <w:tabs>
                <w:tab w:val="left" w:pos="851"/>
              </w:tabs>
              <w:snapToGrid w:val="0"/>
              <w:spacing w:line="360" w:lineRule="auto"/>
              <w:jc w:val="both"/>
              <w:rPr>
                <w:sz w:val="28"/>
                <w:szCs w:val="28"/>
              </w:rPr>
            </w:pPr>
          </w:p>
        </w:tc>
        <w:tc>
          <w:tcPr>
            <w:tcW w:w="2126" w:type="dxa"/>
          </w:tcPr>
          <w:p w14:paraId="213F8C2E" w14:textId="77777777" w:rsidR="007D4E1F" w:rsidRPr="00DF48AB" w:rsidRDefault="007D4E1F" w:rsidP="006272DB">
            <w:pPr>
              <w:tabs>
                <w:tab w:val="left" w:pos="851"/>
              </w:tabs>
              <w:snapToGrid w:val="0"/>
              <w:spacing w:line="360" w:lineRule="auto"/>
              <w:jc w:val="both"/>
              <w:rPr>
                <w:sz w:val="28"/>
                <w:szCs w:val="28"/>
              </w:rPr>
            </w:pPr>
          </w:p>
        </w:tc>
        <w:tc>
          <w:tcPr>
            <w:tcW w:w="3402" w:type="dxa"/>
          </w:tcPr>
          <w:p w14:paraId="1DF17803" w14:textId="77777777" w:rsidR="007D4E1F" w:rsidRPr="00DF48AB" w:rsidRDefault="007D4E1F" w:rsidP="006272DB">
            <w:pPr>
              <w:tabs>
                <w:tab w:val="left" w:pos="851"/>
              </w:tabs>
              <w:snapToGrid w:val="0"/>
              <w:spacing w:line="360" w:lineRule="auto"/>
              <w:jc w:val="both"/>
              <w:rPr>
                <w:sz w:val="28"/>
                <w:szCs w:val="28"/>
              </w:rPr>
            </w:pPr>
          </w:p>
        </w:tc>
      </w:tr>
    </w:tbl>
    <w:p w14:paraId="33074EFC" w14:textId="77777777" w:rsidR="007D4E1F" w:rsidRPr="00DF48AB" w:rsidRDefault="007D4E1F" w:rsidP="006272DB">
      <w:pPr>
        <w:pStyle w:val="aa"/>
        <w:tabs>
          <w:tab w:val="left" w:pos="851"/>
        </w:tabs>
        <w:spacing w:before="240"/>
        <w:jc w:val="both"/>
        <w:rPr>
          <w:szCs w:val="28"/>
        </w:rPr>
      </w:pPr>
      <w:r w:rsidRPr="00DF48AB">
        <w:rPr>
          <w:szCs w:val="28"/>
        </w:rPr>
        <w:t>Таблица 3 - Описание реквизитов входных файлов</w:t>
      </w:r>
    </w:p>
    <w:tbl>
      <w:tblPr>
        <w:tblStyle w:val="af4"/>
        <w:tblW w:w="9634" w:type="dxa"/>
        <w:tblLayout w:type="fixed"/>
        <w:tblLook w:val="0000" w:firstRow="0" w:lastRow="0" w:firstColumn="0" w:lastColumn="0" w:noHBand="0" w:noVBand="0"/>
      </w:tblPr>
      <w:tblGrid>
        <w:gridCol w:w="1838"/>
        <w:gridCol w:w="2552"/>
        <w:gridCol w:w="2409"/>
        <w:gridCol w:w="2835"/>
      </w:tblGrid>
      <w:tr w:rsidR="007D4E1F" w:rsidRPr="00DF48AB" w14:paraId="0DB8F86D" w14:textId="77777777" w:rsidTr="006272DB">
        <w:tc>
          <w:tcPr>
            <w:tcW w:w="1838" w:type="dxa"/>
          </w:tcPr>
          <w:p w14:paraId="3A6DFAE1" w14:textId="77777777" w:rsidR="007D4E1F" w:rsidRPr="00DF48AB" w:rsidRDefault="007D4E1F" w:rsidP="006272DB">
            <w:pPr>
              <w:tabs>
                <w:tab w:val="left" w:pos="851"/>
              </w:tabs>
              <w:snapToGrid w:val="0"/>
              <w:spacing w:line="360" w:lineRule="auto"/>
              <w:jc w:val="both"/>
              <w:rPr>
                <w:sz w:val="28"/>
                <w:szCs w:val="28"/>
              </w:rPr>
            </w:pPr>
            <w:r w:rsidRPr="00DF48AB">
              <w:rPr>
                <w:sz w:val="28"/>
                <w:szCs w:val="28"/>
              </w:rPr>
              <w:t>Шифр файла</w:t>
            </w:r>
          </w:p>
        </w:tc>
        <w:tc>
          <w:tcPr>
            <w:tcW w:w="2552" w:type="dxa"/>
          </w:tcPr>
          <w:p w14:paraId="283E61B5" w14:textId="77777777" w:rsidR="007D4E1F" w:rsidRPr="00DF48AB" w:rsidRDefault="007D4E1F" w:rsidP="006272DB">
            <w:pPr>
              <w:tabs>
                <w:tab w:val="left" w:pos="851"/>
              </w:tabs>
              <w:snapToGrid w:val="0"/>
              <w:spacing w:line="360" w:lineRule="auto"/>
              <w:jc w:val="both"/>
              <w:rPr>
                <w:sz w:val="28"/>
                <w:szCs w:val="28"/>
              </w:rPr>
            </w:pPr>
            <w:r w:rsidRPr="00DF48AB">
              <w:rPr>
                <w:sz w:val="28"/>
                <w:szCs w:val="28"/>
              </w:rPr>
              <w:t>Наименование реквизитов</w:t>
            </w:r>
          </w:p>
        </w:tc>
        <w:tc>
          <w:tcPr>
            <w:tcW w:w="2409" w:type="dxa"/>
          </w:tcPr>
          <w:p w14:paraId="7C3719AB" w14:textId="77777777" w:rsidR="007D4E1F" w:rsidRPr="00DF48AB" w:rsidRDefault="007D4E1F" w:rsidP="006272DB">
            <w:pPr>
              <w:tabs>
                <w:tab w:val="left" w:pos="851"/>
              </w:tabs>
              <w:snapToGrid w:val="0"/>
              <w:spacing w:line="360" w:lineRule="auto"/>
              <w:jc w:val="both"/>
              <w:rPr>
                <w:sz w:val="28"/>
                <w:szCs w:val="28"/>
              </w:rPr>
            </w:pPr>
            <w:r w:rsidRPr="00DF48AB">
              <w:rPr>
                <w:sz w:val="28"/>
                <w:szCs w:val="28"/>
              </w:rPr>
              <w:t>Шифр реквизитов</w:t>
            </w:r>
          </w:p>
        </w:tc>
        <w:tc>
          <w:tcPr>
            <w:tcW w:w="2835" w:type="dxa"/>
          </w:tcPr>
          <w:p w14:paraId="68E0A8CF" w14:textId="77777777" w:rsidR="007D4E1F" w:rsidRPr="00DF48AB" w:rsidRDefault="007D4E1F" w:rsidP="006272DB">
            <w:pPr>
              <w:tabs>
                <w:tab w:val="left" w:pos="851"/>
              </w:tabs>
              <w:snapToGrid w:val="0"/>
              <w:spacing w:line="360" w:lineRule="auto"/>
              <w:jc w:val="both"/>
              <w:rPr>
                <w:sz w:val="28"/>
                <w:szCs w:val="28"/>
              </w:rPr>
            </w:pPr>
            <w:r w:rsidRPr="00DF48AB">
              <w:rPr>
                <w:sz w:val="28"/>
                <w:szCs w:val="28"/>
              </w:rPr>
              <w:t>Форма представления</w:t>
            </w:r>
          </w:p>
        </w:tc>
      </w:tr>
      <w:tr w:rsidR="007D4E1F" w:rsidRPr="00DF48AB" w14:paraId="0AADD3A3" w14:textId="77777777" w:rsidTr="006272DB">
        <w:trPr>
          <w:trHeight w:val="399"/>
        </w:trPr>
        <w:tc>
          <w:tcPr>
            <w:tcW w:w="1838" w:type="dxa"/>
          </w:tcPr>
          <w:p w14:paraId="0C1F1E4E" w14:textId="77777777" w:rsidR="007D4E1F" w:rsidRPr="00DF48AB" w:rsidRDefault="007D4E1F" w:rsidP="006272DB">
            <w:pPr>
              <w:tabs>
                <w:tab w:val="left" w:pos="851"/>
              </w:tabs>
              <w:snapToGrid w:val="0"/>
              <w:spacing w:line="360" w:lineRule="auto"/>
              <w:jc w:val="both"/>
              <w:rPr>
                <w:sz w:val="28"/>
                <w:szCs w:val="28"/>
              </w:rPr>
            </w:pPr>
          </w:p>
        </w:tc>
        <w:tc>
          <w:tcPr>
            <w:tcW w:w="2552" w:type="dxa"/>
          </w:tcPr>
          <w:p w14:paraId="20DA4C5D" w14:textId="77777777" w:rsidR="007D4E1F" w:rsidRPr="00DF48AB" w:rsidRDefault="007D4E1F" w:rsidP="006272DB">
            <w:pPr>
              <w:tabs>
                <w:tab w:val="left" w:pos="851"/>
              </w:tabs>
              <w:snapToGrid w:val="0"/>
              <w:spacing w:line="360" w:lineRule="auto"/>
              <w:jc w:val="both"/>
              <w:rPr>
                <w:sz w:val="28"/>
                <w:szCs w:val="28"/>
              </w:rPr>
            </w:pPr>
          </w:p>
        </w:tc>
        <w:tc>
          <w:tcPr>
            <w:tcW w:w="2409" w:type="dxa"/>
          </w:tcPr>
          <w:p w14:paraId="71B03DD6" w14:textId="77777777" w:rsidR="007D4E1F" w:rsidRPr="00DF48AB" w:rsidRDefault="007D4E1F" w:rsidP="006272DB">
            <w:pPr>
              <w:tabs>
                <w:tab w:val="left" w:pos="851"/>
              </w:tabs>
              <w:snapToGrid w:val="0"/>
              <w:spacing w:line="360" w:lineRule="auto"/>
              <w:jc w:val="both"/>
              <w:rPr>
                <w:sz w:val="28"/>
                <w:szCs w:val="28"/>
              </w:rPr>
            </w:pPr>
          </w:p>
        </w:tc>
        <w:tc>
          <w:tcPr>
            <w:tcW w:w="2835" w:type="dxa"/>
          </w:tcPr>
          <w:p w14:paraId="11412179" w14:textId="77777777" w:rsidR="007D4E1F" w:rsidRPr="00DF48AB" w:rsidRDefault="007D4E1F" w:rsidP="006272DB">
            <w:pPr>
              <w:tabs>
                <w:tab w:val="left" w:pos="851"/>
              </w:tabs>
              <w:snapToGrid w:val="0"/>
              <w:spacing w:line="360" w:lineRule="auto"/>
              <w:jc w:val="both"/>
              <w:rPr>
                <w:sz w:val="28"/>
                <w:szCs w:val="28"/>
              </w:rPr>
            </w:pPr>
          </w:p>
        </w:tc>
      </w:tr>
    </w:tbl>
    <w:p w14:paraId="499CBBED" w14:textId="77777777" w:rsidR="007D4E1F" w:rsidRPr="00DF48AB" w:rsidRDefault="007D4E1F" w:rsidP="006272DB">
      <w:pPr>
        <w:pStyle w:val="4"/>
        <w:spacing w:line="360" w:lineRule="auto"/>
        <w:rPr>
          <w:szCs w:val="28"/>
        </w:rPr>
      </w:pPr>
      <w:bookmarkStart w:id="214" w:name="_Toc507620399"/>
      <w:bookmarkStart w:id="215" w:name="_Toc507621128"/>
      <w:bookmarkStart w:id="216" w:name="_Toc507622358"/>
      <w:bookmarkStart w:id="217" w:name="_Toc507695144"/>
      <w:r w:rsidRPr="00DF48AB">
        <w:rPr>
          <w:szCs w:val="28"/>
        </w:rPr>
        <w:t>3.2.2.2.3 Описание выходной информации</w:t>
      </w:r>
      <w:bookmarkEnd w:id="214"/>
      <w:bookmarkEnd w:id="215"/>
      <w:bookmarkEnd w:id="216"/>
      <w:bookmarkEnd w:id="217"/>
    </w:p>
    <w:p w14:paraId="1CE25747" w14:textId="77777777" w:rsidR="007D4E1F" w:rsidRPr="00DF48AB" w:rsidRDefault="007D4E1F" w:rsidP="00DF48AB">
      <w:pPr>
        <w:pStyle w:val="aa"/>
        <w:tabs>
          <w:tab w:val="left" w:pos="851"/>
        </w:tabs>
        <w:jc w:val="both"/>
        <w:rPr>
          <w:szCs w:val="28"/>
        </w:rPr>
      </w:pPr>
      <w:r w:rsidRPr="00DF48AB">
        <w:rPr>
          <w:szCs w:val="28"/>
        </w:rPr>
        <w:t>Выходная информация может быть представлена в виде выходных документов и/или выходных файлов. При описании выходных документов можно использовать форму таблицы 4, в которой указываются:</w:t>
      </w:r>
    </w:p>
    <w:p w14:paraId="323B1303" w14:textId="77777777" w:rsidR="007D4E1F" w:rsidRPr="00DF48AB" w:rsidRDefault="007D4E1F" w:rsidP="00DF48AB">
      <w:pPr>
        <w:widowControl w:val="0"/>
        <w:numPr>
          <w:ilvl w:val="0"/>
          <w:numId w:val="2"/>
        </w:numPr>
        <w:tabs>
          <w:tab w:val="clear" w:pos="1287"/>
          <w:tab w:val="left" w:pos="851"/>
        </w:tabs>
        <w:suppressAutoHyphens/>
        <w:spacing w:line="360" w:lineRule="auto"/>
        <w:ind w:left="0" w:firstLine="567"/>
        <w:jc w:val="both"/>
        <w:rPr>
          <w:sz w:val="28"/>
          <w:szCs w:val="28"/>
        </w:rPr>
      </w:pPr>
      <w:r w:rsidRPr="00DF48AB">
        <w:rPr>
          <w:sz w:val="28"/>
          <w:szCs w:val="28"/>
        </w:rPr>
        <w:t>перечень документов, периодичность выдачи документов, количество экземпляров</w:t>
      </w:r>
      <w:r w:rsidR="00E16C02" w:rsidRPr="00DF48AB">
        <w:rPr>
          <w:sz w:val="28"/>
          <w:szCs w:val="28"/>
        </w:rPr>
        <w:t>.</w:t>
      </w:r>
    </w:p>
    <w:p w14:paraId="1F553A3A" w14:textId="77777777" w:rsidR="007D4E1F" w:rsidRPr="00DF48AB" w:rsidRDefault="007D4E1F" w:rsidP="00DF48AB">
      <w:pPr>
        <w:pStyle w:val="aa"/>
        <w:tabs>
          <w:tab w:val="left" w:pos="851"/>
        </w:tabs>
        <w:jc w:val="both"/>
        <w:rPr>
          <w:szCs w:val="28"/>
        </w:rPr>
      </w:pPr>
      <w:r w:rsidRPr="00DF48AB">
        <w:rPr>
          <w:szCs w:val="28"/>
        </w:rPr>
        <w:t>Таблица 4 - Описание выходных документов</w:t>
      </w:r>
    </w:p>
    <w:tbl>
      <w:tblPr>
        <w:tblStyle w:val="af4"/>
        <w:tblW w:w="9634" w:type="dxa"/>
        <w:tblLayout w:type="fixed"/>
        <w:tblLook w:val="0000" w:firstRow="0" w:lastRow="0" w:firstColumn="0" w:lastColumn="0" w:noHBand="0" w:noVBand="0"/>
      </w:tblPr>
      <w:tblGrid>
        <w:gridCol w:w="2830"/>
        <w:gridCol w:w="4536"/>
        <w:gridCol w:w="2268"/>
      </w:tblGrid>
      <w:tr w:rsidR="009052FE" w:rsidRPr="00DF48AB" w14:paraId="6E4F20FF" w14:textId="77777777" w:rsidTr="006272DB">
        <w:tc>
          <w:tcPr>
            <w:tcW w:w="2830" w:type="dxa"/>
          </w:tcPr>
          <w:p w14:paraId="23A77845" w14:textId="77777777" w:rsidR="009052FE" w:rsidRPr="00DF48AB" w:rsidRDefault="009052FE" w:rsidP="006272DB">
            <w:pPr>
              <w:tabs>
                <w:tab w:val="left" w:pos="851"/>
              </w:tabs>
              <w:snapToGrid w:val="0"/>
              <w:spacing w:line="360" w:lineRule="auto"/>
              <w:jc w:val="both"/>
              <w:rPr>
                <w:sz w:val="28"/>
                <w:szCs w:val="28"/>
              </w:rPr>
            </w:pPr>
            <w:r w:rsidRPr="00DF48AB">
              <w:rPr>
                <w:sz w:val="28"/>
                <w:szCs w:val="28"/>
              </w:rPr>
              <w:t>Наименование документа (шифр)</w:t>
            </w:r>
          </w:p>
        </w:tc>
        <w:tc>
          <w:tcPr>
            <w:tcW w:w="4536" w:type="dxa"/>
          </w:tcPr>
          <w:p w14:paraId="6ABDC78E" w14:textId="77777777" w:rsidR="009052FE" w:rsidRPr="00DF48AB" w:rsidRDefault="009052FE" w:rsidP="006272DB">
            <w:pPr>
              <w:tabs>
                <w:tab w:val="left" w:pos="851"/>
              </w:tabs>
              <w:snapToGrid w:val="0"/>
              <w:spacing w:line="360" w:lineRule="auto"/>
              <w:jc w:val="both"/>
              <w:rPr>
                <w:sz w:val="28"/>
                <w:szCs w:val="28"/>
              </w:rPr>
            </w:pPr>
            <w:r w:rsidRPr="00DF48AB">
              <w:rPr>
                <w:sz w:val="28"/>
                <w:szCs w:val="28"/>
              </w:rPr>
              <w:t>Периодичность выдачи документа</w:t>
            </w:r>
          </w:p>
        </w:tc>
        <w:tc>
          <w:tcPr>
            <w:tcW w:w="2268" w:type="dxa"/>
          </w:tcPr>
          <w:p w14:paraId="0D9D8049" w14:textId="77777777" w:rsidR="009052FE" w:rsidRPr="00DF48AB" w:rsidRDefault="009052FE" w:rsidP="006272DB">
            <w:pPr>
              <w:tabs>
                <w:tab w:val="left" w:pos="851"/>
              </w:tabs>
              <w:snapToGrid w:val="0"/>
              <w:spacing w:line="360" w:lineRule="auto"/>
              <w:jc w:val="both"/>
              <w:rPr>
                <w:sz w:val="28"/>
                <w:szCs w:val="28"/>
              </w:rPr>
            </w:pPr>
            <w:r w:rsidRPr="00DF48AB">
              <w:rPr>
                <w:sz w:val="28"/>
                <w:szCs w:val="28"/>
              </w:rPr>
              <w:t>Кол-во экз.</w:t>
            </w:r>
          </w:p>
        </w:tc>
      </w:tr>
      <w:tr w:rsidR="009052FE" w:rsidRPr="00DF48AB" w14:paraId="413A57D9" w14:textId="77777777" w:rsidTr="006272DB">
        <w:tc>
          <w:tcPr>
            <w:tcW w:w="2830" w:type="dxa"/>
          </w:tcPr>
          <w:p w14:paraId="6CB1C47B" w14:textId="77777777" w:rsidR="009052FE" w:rsidRPr="00DF48AB" w:rsidRDefault="009052FE" w:rsidP="006272DB">
            <w:pPr>
              <w:tabs>
                <w:tab w:val="left" w:pos="851"/>
              </w:tabs>
              <w:snapToGrid w:val="0"/>
              <w:spacing w:line="360" w:lineRule="auto"/>
              <w:jc w:val="both"/>
              <w:rPr>
                <w:sz w:val="28"/>
                <w:szCs w:val="28"/>
              </w:rPr>
            </w:pPr>
          </w:p>
        </w:tc>
        <w:tc>
          <w:tcPr>
            <w:tcW w:w="4536" w:type="dxa"/>
          </w:tcPr>
          <w:p w14:paraId="7ACB879C" w14:textId="77777777" w:rsidR="009052FE" w:rsidRPr="00DF48AB" w:rsidRDefault="009052FE" w:rsidP="006272DB">
            <w:pPr>
              <w:tabs>
                <w:tab w:val="left" w:pos="851"/>
              </w:tabs>
              <w:snapToGrid w:val="0"/>
              <w:spacing w:line="360" w:lineRule="auto"/>
              <w:jc w:val="both"/>
              <w:rPr>
                <w:sz w:val="28"/>
                <w:szCs w:val="28"/>
              </w:rPr>
            </w:pPr>
          </w:p>
        </w:tc>
        <w:tc>
          <w:tcPr>
            <w:tcW w:w="2268" w:type="dxa"/>
          </w:tcPr>
          <w:p w14:paraId="6D1E5F49" w14:textId="77777777" w:rsidR="009052FE" w:rsidRPr="00DF48AB" w:rsidRDefault="009052FE" w:rsidP="006272DB">
            <w:pPr>
              <w:tabs>
                <w:tab w:val="left" w:pos="851"/>
              </w:tabs>
              <w:snapToGrid w:val="0"/>
              <w:spacing w:line="360" w:lineRule="auto"/>
              <w:jc w:val="both"/>
              <w:rPr>
                <w:sz w:val="28"/>
                <w:szCs w:val="28"/>
              </w:rPr>
            </w:pPr>
          </w:p>
        </w:tc>
      </w:tr>
    </w:tbl>
    <w:p w14:paraId="7649020F" w14:textId="77777777" w:rsidR="007D4E1F" w:rsidRPr="00DF48AB" w:rsidRDefault="007D4E1F" w:rsidP="006272DB">
      <w:pPr>
        <w:pStyle w:val="aa"/>
        <w:tabs>
          <w:tab w:val="left" w:pos="851"/>
        </w:tabs>
        <w:spacing w:before="240"/>
        <w:jc w:val="both"/>
        <w:rPr>
          <w:szCs w:val="28"/>
        </w:rPr>
      </w:pPr>
      <w:r w:rsidRPr="00DF48AB">
        <w:rPr>
          <w:szCs w:val="28"/>
        </w:rPr>
        <w:t>Формы выходных документов даются либо в тексте в качестве сканированных рисунков, либо как приложение.</w:t>
      </w:r>
      <w:bookmarkStart w:id="218" w:name="_Toc187821517"/>
      <w:bookmarkStart w:id="219" w:name="_Toc250981859"/>
      <w:bookmarkStart w:id="220" w:name="_Toc250982124"/>
    </w:p>
    <w:p w14:paraId="69E0FEAB" w14:textId="77777777" w:rsidR="007D4E1F" w:rsidRPr="00DF48AB" w:rsidRDefault="007D4E1F" w:rsidP="00DF48AB">
      <w:pPr>
        <w:pStyle w:val="aa"/>
        <w:tabs>
          <w:tab w:val="left" w:pos="851"/>
        </w:tabs>
        <w:jc w:val="both"/>
        <w:rPr>
          <w:szCs w:val="28"/>
        </w:rPr>
      </w:pPr>
      <w:r w:rsidRPr="00DF48AB">
        <w:rPr>
          <w:szCs w:val="28"/>
        </w:rPr>
        <w:t xml:space="preserve">Для описания выходных файлов и их реквизитов используются таблицы 5 и 6 соответственно. </w:t>
      </w:r>
    </w:p>
    <w:p w14:paraId="7796E4D2" w14:textId="77777777" w:rsidR="007D4E1F" w:rsidRPr="00DF48AB" w:rsidRDefault="007D4E1F" w:rsidP="00DF48AB">
      <w:pPr>
        <w:pStyle w:val="aa"/>
        <w:tabs>
          <w:tab w:val="left" w:pos="851"/>
        </w:tabs>
        <w:jc w:val="both"/>
        <w:rPr>
          <w:szCs w:val="28"/>
        </w:rPr>
      </w:pPr>
      <w:r w:rsidRPr="00DF48AB">
        <w:rPr>
          <w:szCs w:val="28"/>
        </w:rPr>
        <w:t>Таблица 5 - Описание выходных файлов</w:t>
      </w:r>
    </w:p>
    <w:tbl>
      <w:tblPr>
        <w:tblStyle w:val="af4"/>
        <w:tblW w:w="9634" w:type="dxa"/>
        <w:tblLayout w:type="fixed"/>
        <w:tblLook w:val="0000" w:firstRow="0" w:lastRow="0" w:firstColumn="0" w:lastColumn="0" w:noHBand="0" w:noVBand="0"/>
      </w:tblPr>
      <w:tblGrid>
        <w:gridCol w:w="2547"/>
        <w:gridCol w:w="2268"/>
        <w:gridCol w:w="2268"/>
        <w:gridCol w:w="2551"/>
      </w:tblGrid>
      <w:tr w:rsidR="007D4E1F" w:rsidRPr="00DF48AB" w14:paraId="5182D3E2" w14:textId="77777777" w:rsidTr="006272DB">
        <w:trPr>
          <w:trHeight w:val="567"/>
        </w:trPr>
        <w:tc>
          <w:tcPr>
            <w:tcW w:w="2547" w:type="dxa"/>
          </w:tcPr>
          <w:p w14:paraId="72D55268" w14:textId="77777777" w:rsidR="007D4E1F" w:rsidRPr="00DF48AB" w:rsidRDefault="007D4E1F" w:rsidP="006272DB">
            <w:pPr>
              <w:tabs>
                <w:tab w:val="left" w:pos="851"/>
              </w:tabs>
              <w:snapToGrid w:val="0"/>
              <w:spacing w:line="360" w:lineRule="auto"/>
              <w:jc w:val="both"/>
              <w:rPr>
                <w:sz w:val="28"/>
                <w:szCs w:val="28"/>
              </w:rPr>
            </w:pPr>
            <w:r w:rsidRPr="00DF48AB">
              <w:rPr>
                <w:sz w:val="28"/>
                <w:szCs w:val="28"/>
              </w:rPr>
              <w:t>Название файла</w:t>
            </w:r>
          </w:p>
        </w:tc>
        <w:tc>
          <w:tcPr>
            <w:tcW w:w="2268" w:type="dxa"/>
          </w:tcPr>
          <w:p w14:paraId="7CC76560" w14:textId="77777777" w:rsidR="007D4E1F" w:rsidRPr="00DF48AB" w:rsidRDefault="007D4E1F" w:rsidP="006272DB">
            <w:pPr>
              <w:tabs>
                <w:tab w:val="left" w:pos="851"/>
              </w:tabs>
              <w:snapToGrid w:val="0"/>
              <w:spacing w:line="360" w:lineRule="auto"/>
              <w:jc w:val="both"/>
              <w:rPr>
                <w:sz w:val="28"/>
                <w:szCs w:val="28"/>
              </w:rPr>
            </w:pPr>
            <w:r w:rsidRPr="00DF48AB">
              <w:rPr>
                <w:sz w:val="28"/>
                <w:szCs w:val="28"/>
              </w:rPr>
              <w:t>Шифр файла</w:t>
            </w:r>
          </w:p>
        </w:tc>
        <w:tc>
          <w:tcPr>
            <w:tcW w:w="2268" w:type="dxa"/>
          </w:tcPr>
          <w:p w14:paraId="08890EFC" w14:textId="77777777" w:rsidR="007D4E1F" w:rsidRPr="00DF48AB" w:rsidRDefault="007D4E1F" w:rsidP="006272DB">
            <w:pPr>
              <w:tabs>
                <w:tab w:val="left" w:pos="851"/>
              </w:tabs>
              <w:snapToGrid w:val="0"/>
              <w:spacing w:line="360" w:lineRule="auto"/>
              <w:jc w:val="both"/>
              <w:rPr>
                <w:sz w:val="28"/>
                <w:szCs w:val="28"/>
              </w:rPr>
            </w:pPr>
            <w:r w:rsidRPr="00DF48AB">
              <w:rPr>
                <w:sz w:val="28"/>
                <w:szCs w:val="28"/>
              </w:rPr>
              <w:t>Тип файла</w:t>
            </w:r>
          </w:p>
        </w:tc>
        <w:tc>
          <w:tcPr>
            <w:tcW w:w="2551" w:type="dxa"/>
          </w:tcPr>
          <w:p w14:paraId="0D109DCF" w14:textId="77777777" w:rsidR="007D4E1F" w:rsidRPr="00DF48AB" w:rsidRDefault="007D4E1F" w:rsidP="006272DB">
            <w:pPr>
              <w:tabs>
                <w:tab w:val="left" w:pos="851"/>
              </w:tabs>
              <w:snapToGrid w:val="0"/>
              <w:spacing w:line="360" w:lineRule="auto"/>
              <w:jc w:val="both"/>
              <w:rPr>
                <w:sz w:val="28"/>
                <w:szCs w:val="28"/>
              </w:rPr>
            </w:pPr>
            <w:r w:rsidRPr="00DF48AB">
              <w:rPr>
                <w:sz w:val="28"/>
                <w:szCs w:val="28"/>
              </w:rPr>
              <w:t>Источник приема</w:t>
            </w:r>
          </w:p>
        </w:tc>
      </w:tr>
      <w:tr w:rsidR="007D4E1F" w:rsidRPr="00DF48AB" w14:paraId="234EB061" w14:textId="77777777" w:rsidTr="006272DB">
        <w:trPr>
          <w:trHeight w:val="131"/>
        </w:trPr>
        <w:tc>
          <w:tcPr>
            <w:tcW w:w="2547" w:type="dxa"/>
          </w:tcPr>
          <w:p w14:paraId="23075C18" w14:textId="77777777" w:rsidR="007D4E1F" w:rsidRPr="00DF48AB" w:rsidRDefault="007D4E1F" w:rsidP="006272DB">
            <w:pPr>
              <w:tabs>
                <w:tab w:val="left" w:pos="851"/>
              </w:tabs>
              <w:snapToGrid w:val="0"/>
              <w:spacing w:line="360" w:lineRule="auto"/>
              <w:jc w:val="both"/>
              <w:rPr>
                <w:sz w:val="28"/>
                <w:szCs w:val="28"/>
              </w:rPr>
            </w:pPr>
          </w:p>
        </w:tc>
        <w:tc>
          <w:tcPr>
            <w:tcW w:w="2268" w:type="dxa"/>
          </w:tcPr>
          <w:p w14:paraId="6C64DA22" w14:textId="77777777" w:rsidR="007D4E1F" w:rsidRPr="00DF48AB" w:rsidRDefault="007D4E1F" w:rsidP="006272DB">
            <w:pPr>
              <w:tabs>
                <w:tab w:val="left" w:pos="851"/>
              </w:tabs>
              <w:snapToGrid w:val="0"/>
              <w:spacing w:line="360" w:lineRule="auto"/>
              <w:jc w:val="both"/>
              <w:rPr>
                <w:sz w:val="28"/>
                <w:szCs w:val="28"/>
              </w:rPr>
            </w:pPr>
          </w:p>
        </w:tc>
        <w:tc>
          <w:tcPr>
            <w:tcW w:w="2268" w:type="dxa"/>
          </w:tcPr>
          <w:p w14:paraId="74114D40" w14:textId="77777777" w:rsidR="007D4E1F" w:rsidRPr="00DF48AB" w:rsidRDefault="007D4E1F" w:rsidP="006272DB">
            <w:pPr>
              <w:tabs>
                <w:tab w:val="left" w:pos="851"/>
              </w:tabs>
              <w:snapToGrid w:val="0"/>
              <w:spacing w:line="360" w:lineRule="auto"/>
              <w:jc w:val="both"/>
              <w:rPr>
                <w:sz w:val="28"/>
                <w:szCs w:val="28"/>
              </w:rPr>
            </w:pPr>
          </w:p>
        </w:tc>
        <w:tc>
          <w:tcPr>
            <w:tcW w:w="2551" w:type="dxa"/>
          </w:tcPr>
          <w:p w14:paraId="56CD76AD" w14:textId="77777777" w:rsidR="007D4E1F" w:rsidRPr="00DF48AB" w:rsidRDefault="007D4E1F" w:rsidP="006272DB">
            <w:pPr>
              <w:tabs>
                <w:tab w:val="left" w:pos="851"/>
              </w:tabs>
              <w:snapToGrid w:val="0"/>
              <w:spacing w:line="360" w:lineRule="auto"/>
              <w:jc w:val="both"/>
              <w:rPr>
                <w:sz w:val="28"/>
                <w:szCs w:val="28"/>
              </w:rPr>
            </w:pPr>
          </w:p>
        </w:tc>
      </w:tr>
    </w:tbl>
    <w:p w14:paraId="1CD13170" w14:textId="77777777" w:rsidR="007D4E1F" w:rsidRPr="00DF48AB" w:rsidRDefault="007D4E1F" w:rsidP="006272DB">
      <w:pPr>
        <w:pStyle w:val="aa"/>
        <w:tabs>
          <w:tab w:val="left" w:pos="851"/>
        </w:tabs>
        <w:jc w:val="both"/>
        <w:rPr>
          <w:szCs w:val="28"/>
        </w:rPr>
      </w:pPr>
      <w:r w:rsidRPr="00DF48AB">
        <w:rPr>
          <w:szCs w:val="28"/>
        </w:rPr>
        <w:t>Таблица 6 - Описание реквизитов выходных файлов</w:t>
      </w:r>
    </w:p>
    <w:tbl>
      <w:tblPr>
        <w:tblW w:w="8944" w:type="dxa"/>
        <w:jc w:val="center"/>
        <w:tblLayout w:type="fixed"/>
        <w:tblCellMar>
          <w:left w:w="0" w:type="dxa"/>
          <w:right w:w="0" w:type="dxa"/>
        </w:tblCellMar>
        <w:tblLook w:val="0000" w:firstRow="0" w:lastRow="0" w:firstColumn="0" w:lastColumn="0" w:noHBand="0" w:noVBand="0"/>
      </w:tblPr>
      <w:tblGrid>
        <w:gridCol w:w="1922"/>
        <w:gridCol w:w="2860"/>
        <w:gridCol w:w="1800"/>
        <w:gridCol w:w="2362"/>
      </w:tblGrid>
      <w:tr w:rsidR="007D4E1F" w:rsidRPr="00DF48AB" w14:paraId="54681566" w14:textId="77777777" w:rsidTr="008402EF">
        <w:trPr>
          <w:jc w:val="center"/>
        </w:trPr>
        <w:tc>
          <w:tcPr>
            <w:tcW w:w="1922" w:type="dxa"/>
            <w:tcBorders>
              <w:top w:val="single" w:sz="4" w:space="0" w:color="000000"/>
              <w:left w:val="single" w:sz="4" w:space="0" w:color="000000"/>
              <w:bottom w:val="single" w:sz="4" w:space="0" w:color="000000"/>
            </w:tcBorders>
          </w:tcPr>
          <w:bookmarkEnd w:id="218"/>
          <w:bookmarkEnd w:id="219"/>
          <w:bookmarkEnd w:id="220"/>
          <w:p w14:paraId="20625202" w14:textId="77777777" w:rsidR="007D4E1F" w:rsidRPr="00DF48AB" w:rsidRDefault="007D4E1F" w:rsidP="00DF48AB">
            <w:pPr>
              <w:tabs>
                <w:tab w:val="left" w:pos="851"/>
              </w:tabs>
              <w:snapToGrid w:val="0"/>
              <w:spacing w:line="360" w:lineRule="auto"/>
              <w:ind w:firstLine="567"/>
              <w:jc w:val="both"/>
              <w:rPr>
                <w:sz w:val="28"/>
                <w:szCs w:val="28"/>
              </w:rPr>
            </w:pPr>
            <w:r w:rsidRPr="00DF48AB">
              <w:rPr>
                <w:sz w:val="28"/>
                <w:szCs w:val="28"/>
              </w:rPr>
              <w:t>Шифр файла</w:t>
            </w:r>
          </w:p>
        </w:tc>
        <w:tc>
          <w:tcPr>
            <w:tcW w:w="2860" w:type="dxa"/>
            <w:tcBorders>
              <w:top w:val="single" w:sz="4" w:space="0" w:color="000000"/>
              <w:left w:val="single" w:sz="4" w:space="0" w:color="000000"/>
              <w:bottom w:val="single" w:sz="4" w:space="0" w:color="000000"/>
            </w:tcBorders>
          </w:tcPr>
          <w:p w14:paraId="76F0D2AB" w14:textId="77777777" w:rsidR="007D4E1F" w:rsidRPr="00DF48AB" w:rsidRDefault="007D4E1F" w:rsidP="00DF48AB">
            <w:pPr>
              <w:tabs>
                <w:tab w:val="left" w:pos="851"/>
              </w:tabs>
              <w:snapToGrid w:val="0"/>
              <w:spacing w:line="360" w:lineRule="auto"/>
              <w:ind w:firstLine="567"/>
              <w:jc w:val="both"/>
              <w:rPr>
                <w:sz w:val="28"/>
                <w:szCs w:val="28"/>
              </w:rPr>
            </w:pPr>
            <w:r w:rsidRPr="00DF48AB">
              <w:rPr>
                <w:sz w:val="28"/>
                <w:szCs w:val="28"/>
              </w:rPr>
              <w:t>Наименование реквизитов</w:t>
            </w:r>
          </w:p>
        </w:tc>
        <w:tc>
          <w:tcPr>
            <w:tcW w:w="1800" w:type="dxa"/>
            <w:tcBorders>
              <w:top w:val="single" w:sz="4" w:space="0" w:color="000000"/>
              <w:left w:val="single" w:sz="4" w:space="0" w:color="000000"/>
              <w:bottom w:val="single" w:sz="4" w:space="0" w:color="000000"/>
            </w:tcBorders>
          </w:tcPr>
          <w:p w14:paraId="0FCECFF4" w14:textId="77777777" w:rsidR="007D4E1F" w:rsidRPr="00DF48AB" w:rsidRDefault="007D4E1F" w:rsidP="00DF48AB">
            <w:pPr>
              <w:tabs>
                <w:tab w:val="left" w:pos="851"/>
              </w:tabs>
              <w:snapToGrid w:val="0"/>
              <w:spacing w:line="360" w:lineRule="auto"/>
              <w:ind w:firstLine="567"/>
              <w:jc w:val="both"/>
              <w:rPr>
                <w:sz w:val="28"/>
                <w:szCs w:val="28"/>
              </w:rPr>
            </w:pPr>
            <w:r w:rsidRPr="00DF48AB">
              <w:rPr>
                <w:sz w:val="28"/>
                <w:szCs w:val="28"/>
              </w:rPr>
              <w:t>Шифр реквизитов</w:t>
            </w:r>
          </w:p>
        </w:tc>
        <w:tc>
          <w:tcPr>
            <w:tcW w:w="2362" w:type="dxa"/>
            <w:tcBorders>
              <w:top w:val="single" w:sz="4" w:space="0" w:color="000000"/>
              <w:left w:val="single" w:sz="4" w:space="0" w:color="000000"/>
              <w:bottom w:val="single" w:sz="4" w:space="0" w:color="000000"/>
              <w:right w:val="single" w:sz="4" w:space="0" w:color="auto"/>
            </w:tcBorders>
          </w:tcPr>
          <w:p w14:paraId="0C0C716D" w14:textId="77777777" w:rsidR="007D4E1F" w:rsidRPr="00DF48AB" w:rsidRDefault="007D4E1F" w:rsidP="00DF48AB">
            <w:pPr>
              <w:tabs>
                <w:tab w:val="left" w:pos="851"/>
              </w:tabs>
              <w:snapToGrid w:val="0"/>
              <w:spacing w:line="360" w:lineRule="auto"/>
              <w:ind w:firstLine="567"/>
              <w:jc w:val="both"/>
              <w:rPr>
                <w:sz w:val="28"/>
                <w:szCs w:val="28"/>
              </w:rPr>
            </w:pPr>
            <w:r w:rsidRPr="00DF48AB">
              <w:rPr>
                <w:sz w:val="28"/>
                <w:szCs w:val="28"/>
              </w:rPr>
              <w:t>Форма представления</w:t>
            </w:r>
          </w:p>
        </w:tc>
      </w:tr>
      <w:tr w:rsidR="007D4E1F" w:rsidRPr="00DF48AB" w14:paraId="3A3FFE70" w14:textId="77777777" w:rsidTr="008402EF">
        <w:trPr>
          <w:trHeight w:val="399"/>
          <w:jc w:val="center"/>
        </w:trPr>
        <w:tc>
          <w:tcPr>
            <w:tcW w:w="1922" w:type="dxa"/>
            <w:tcBorders>
              <w:top w:val="single" w:sz="4" w:space="0" w:color="000000"/>
              <w:left w:val="single" w:sz="4" w:space="0" w:color="000000"/>
              <w:bottom w:val="single" w:sz="4" w:space="0" w:color="auto"/>
            </w:tcBorders>
          </w:tcPr>
          <w:p w14:paraId="3809C9BD" w14:textId="77777777" w:rsidR="007D4E1F" w:rsidRPr="00DF48AB" w:rsidRDefault="007D4E1F" w:rsidP="00DF48AB">
            <w:pPr>
              <w:tabs>
                <w:tab w:val="left" w:pos="851"/>
              </w:tabs>
              <w:snapToGrid w:val="0"/>
              <w:spacing w:line="360" w:lineRule="auto"/>
              <w:ind w:firstLine="567"/>
              <w:jc w:val="both"/>
              <w:rPr>
                <w:sz w:val="28"/>
                <w:szCs w:val="28"/>
              </w:rPr>
            </w:pPr>
          </w:p>
        </w:tc>
        <w:tc>
          <w:tcPr>
            <w:tcW w:w="2860" w:type="dxa"/>
            <w:tcBorders>
              <w:top w:val="single" w:sz="4" w:space="0" w:color="000000"/>
              <w:left w:val="single" w:sz="4" w:space="0" w:color="000000"/>
              <w:bottom w:val="single" w:sz="4" w:space="0" w:color="auto"/>
            </w:tcBorders>
          </w:tcPr>
          <w:p w14:paraId="6A8D2FC6" w14:textId="77777777" w:rsidR="007D4E1F" w:rsidRPr="00DF48AB" w:rsidRDefault="007D4E1F" w:rsidP="00DF48AB">
            <w:pPr>
              <w:tabs>
                <w:tab w:val="left" w:pos="851"/>
              </w:tabs>
              <w:snapToGrid w:val="0"/>
              <w:spacing w:line="360" w:lineRule="auto"/>
              <w:ind w:firstLine="567"/>
              <w:jc w:val="both"/>
              <w:rPr>
                <w:sz w:val="28"/>
                <w:szCs w:val="28"/>
              </w:rPr>
            </w:pPr>
          </w:p>
        </w:tc>
        <w:tc>
          <w:tcPr>
            <w:tcW w:w="1800" w:type="dxa"/>
            <w:tcBorders>
              <w:top w:val="single" w:sz="4" w:space="0" w:color="000000"/>
              <w:left w:val="single" w:sz="4" w:space="0" w:color="000000"/>
              <w:bottom w:val="single" w:sz="4" w:space="0" w:color="auto"/>
            </w:tcBorders>
          </w:tcPr>
          <w:p w14:paraId="456EB025" w14:textId="77777777" w:rsidR="007D4E1F" w:rsidRPr="00DF48AB" w:rsidRDefault="007D4E1F" w:rsidP="00DF48AB">
            <w:pPr>
              <w:tabs>
                <w:tab w:val="left" w:pos="851"/>
              </w:tabs>
              <w:snapToGrid w:val="0"/>
              <w:spacing w:line="360" w:lineRule="auto"/>
              <w:ind w:firstLine="567"/>
              <w:jc w:val="both"/>
              <w:rPr>
                <w:sz w:val="28"/>
                <w:szCs w:val="28"/>
              </w:rPr>
            </w:pPr>
          </w:p>
        </w:tc>
        <w:tc>
          <w:tcPr>
            <w:tcW w:w="2362" w:type="dxa"/>
            <w:tcBorders>
              <w:top w:val="single" w:sz="4" w:space="0" w:color="000000"/>
              <w:left w:val="single" w:sz="4" w:space="0" w:color="000000"/>
              <w:bottom w:val="single" w:sz="4" w:space="0" w:color="auto"/>
              <w:right w:val="single" w:sz="4" w:space="0" w:color="auto"/>
            </w:tcBorders>
          </w:tcPr>
          <w:p w14:paraId="426866E4" w14:textId="77777777" w:rsidR="007D4E1F" w:rsidRPr="00DF48AB" w:rsidRDefault="007D4E1F" w:rsidP="00DF48AB">
            <w:pPr>
              <w:tabs>
                <w:tab w:val="left" w:pos="851"/>
              </w:tabs>
              <w:snapToGrid w:val="0"/>
              <w:spacing w:line="360" w:lineRule="auto"/>
              <w:ind w:firstLine="567"/>
              <w:jc w:val="both"/>
              <w:rPr>
                <w:sz w:val="28"/>
                <w:szCs w:val="28"/>
              </w:rPr>
            </w:pPr>
          </w:p>
        </w:tc>
      </w:tr>
    </w:tbl>
    <w:p w14:paraId="72E91F1F" w14:textId="6E434C07" w:rsidR="00E4613B" w:rsidRDefault="007D4E1F" w:rsidP="006272DB">
      <w:pPr>
        <w:pStyle w:val="4"/>
        <w:spacing w:line="360" w:lineRule="auto"/>
        <w:rPr>
          <w:szCs w:val="28"/>
        </w:rPr>
      </w:pPr>
      <w:bookmarkStart w:id="221" w:name="_Toc507620398"/>
      <w:bookmarkStart w:id="222" w:name="_Toc507621127"/>
      <w:bookmarkStart w:id="223" w:name="_Toc507622357"/>
      <w:bookmarkStart w:id="224" w:name="_Toc507695143"/>
      <w:bookmarkStart w:id="225" w:name="_Toc20233661"/>
      <w:r w:rsidRPr="00DF48AB">
        <w:rPr>
          <w:szCs w:val="28"/>
        </w:rPr>
        <w:t xml:space="preserve">3.2.2.2.4 </w:t>
      </w:r>
      <w:r w:rsidR="00E4613B">
        <w:rPr>
          <w:szCs w:val="28"/>
        </w:rPr>
        <w:t>Функциональное моделирование</w:t>
      </w:r>
    </w:p>
    <w:p w14:paraId="65B2ED6E" w14:textId="77777777" w:rsidR="00CA1D8A" w:rsidRPr="00CA1D8A" w:rsidRDefault="00CA1D8A" w:rsidP="00CA1D8A">
      <w:pPr>
        <w:pStyle w:val="a4"/>
        <w:widowControl w:val="0"/>
        <w:tabs>
          <w:tab w:val="left" w:pos="1134"/>
          <w:tab w:val="left" w:pos="5940"/>
        </w:tabs>
        <w:spacing w:before="0" w:beforeAutospacing="0" w:after="0" w:afterAutospacing="0" w:line="360" w:lineRule="auto"/>
        <w:ind w:firstLine="567"/>
        <w:jc w:val="both"/>
        <w:rPr>
          <w:sz w:val="28"/>
        </w:rPr>
      </w:pPr>
      <w:r w:rsidRPr="00CA1D8A">
        <w:rPr>
          <w:sz w:val="28"/>
        </w:rPr>
        <w:t>Функциональное моделирование — это метод описания работы системы через её функции и процессы, которые преобразуют входные данные в выходные результаты. Цель функционального моделирования в рамках курсового проекта — детально описать, что должна делать система, какие процессы в ней протекают и как они связаны между собой, не углубляясь в детали технической реализации.</w:t>
      </w:r>
    </w:p>
    <w:p w14:paraId="18D1B303" w14:textId="77777777" w:rsidR="00CA1D8A" w:rsidRPr="00CA1D8A" w:rsidRDefault="00CA1D8A" w:rsidP="00CA1D8A">
      <w:pPr>
        <w:pStyle w:val="a4"/>
        <w:widowControl w:val="0"/>
        <w:tabs>
          <w:tab w:val="left" w:pos="1134"/>
          <w:tab w:val="left" w:pos="5940"/>
        </w:tabs>
        <w:spacing w:before="0" w:beforeAutospacing="0" w:after="0" w:afterAutospacing="0" w:line="360" w:lineRule="auto"/>
        <w:ind w:firstLine="567"/>
        <w:jc w:val="both"/>
        <w:rPr>
          <w:sz w:val="28"/>
        </w:rPr>
      </w:pPr>
      <w:r w:rsidRPr="00CA1D8A">
        <w:rPr>
          <w:sz w:val="28"/>
        </w:rPr>
        <w:t>Этот подход помогает:</w:t>
      </w:r>
    </w:p>
    <w:p w14:paraId="4036E45F" w14:textId="77777777" w:rsidR="00CA1D8A" w:rsidRPr="00CA1D8A" w:rsidRDefault="00CA1D8A" w:rsidP="00CA1D8A">
      <w:pPr>
        <w:widowControl w:val="0"/>
        <w:numPr>
          <w:ilvl w:val="0"/>
          <w:numId w:val="2"/>
        </w:numPr>
        <w:tabs>
          <w:tab w:val="clear" w:pos="1287"/>
          <w:tab w:val="left" w:pos="851"/>
        </w:tabs>
        <w:suppressAutoHyphens/>
        <w:spacing w:line="360" w:lineRule="auto"/>
        <w:ind w:left="0" w:firstLine="567"/>
        <w:jc w:val="both"/>
        <w:rPr>
          <w:sz w:val="28"/>
          <w:szCs w:val="28"/>
        </w:rPr>
      </w:pPr>
      <w:r w:rsidRPr="00CA1D8A">
        <w:rPr>
          <w:sz w:val="28"/>
          <w:szCs w:val="28"/>
        </w:rPr>
        <w:t>чётко сформулировать требования к системе;</w:t>
      </w:r>
    </w:p>
    <w:p w14:paraId="044F4B24" w14:textId="77777777" w:rsidR="00CA1D8A" w:rsidRPr="00CA1D8A" w:rsidRDefault="00CA1D8A" w:rsidP="00CA1D8A">
      <w:pPr>
        <w:widowControl w:val="0"/>
        <w:numPr>
          <w:ilvl w:val="0"/>
          <w:numId w:val="2"/>
        </w:numPr>
        <w:tabs>
          <w:tab w:val="clear" w:pos="1287"/>
          <w:tab w:val="left" w:pos="851"/>
        </w:tabs>
        <w:suppressAutoHyphens/>
        <w:spacing w:line="360" w:lineRule="auto"/>
        <w:ind w:left="0" w:firstLine="567"/>
        <w:jc w:val="both"/>
        <w:rPr>
          <w:sz w:val="28"/>
          <w:szCs w:val="28"/>
        </w:rPr>
      </w:pPr>
      <w:r w:rsidRPr="00CA1D8A">
        <w:rPr>
          <w:sz w:val="28"/>
          <w:szCs w:val="28"/>
        </w:rPr>
        <w:t>выявить и устранить пробелы и противоречия на ранних этапах проектирования;</w:t>
      </w:r>
    </w:p>
    <w:p w14:paraId="03304564" w14:textId="77777777" w:rsidR="00CA1D8A" w:rsidRPr="00CA1D8A" w:rsidRDefault="00CA1D8A" w:rsidP="00CA1D8A">
      <w:pPr>
        <w:widowControl w:val="0"/>
        <w:numPr>
          <w:ilvl w:val="0"/>
          <w:numId w:val="2"/>
        </w:numPr>
        <w:tabs>
          <w:tab w:val="clear" w:pos="1287"/>
          <w:tab w:val="left" w:pos="851"/>
        </w:tabs>
        <w:suppressAutoHyphens/>
        <w:spacing w:line="360" w:lineRule="auto"/>
        <w:ind w:left="0" w:firstLine="567"/>
        <w:jc w:val="both"/>
        <w:rPr>
          <w:sz w:val="28"/>
          <w:szCs w:val="28"/>
        </w:rPr>
      </w:pPr>
      <w:r w:rsidRPr="00CA1D8A">
        <w:rPr>
          <w:sz w:val="28"/>
          <w:szCs w:val="28"/>
        </w:rPr>
        <w:t>создать основу для дальнейшей разработки (в т. ч. для построения UML‑диаграмм);</w:t>
      </w:r>
    </w:p>
    <w:p w14:paraId="26C89D82" w14:textId="523B6210" w:rsidR="00CA1D8A" w:rsidRDefault="00CA1D8A" w:rsidP="00CA1D8A">
      <w:pPr>
        <w:widowControl w:val="0"/>
        <w:numPr>
          <w:ilvl w:val="0"/>
          <w:numId w:val="2"/>
        </w:numPr>
        <w:tabs>
          <w:tab w:val="clear" w:pos="1287"/>
          <w:tab w:val="left" w:pos="851"/>
        </w:tabs>
        <w:suppressAutoHyphens/>
        <w:spacing w:line="360" w:lineRule="auto"/>
        <w:ind w:left="0" w:firstLine="567"/>
        <w:jc w:val="both"/>
        <w:rPr>
          <w:sz w:val="28"/>
          <w:szCs w:val="28"/>
        </w:rPr>
      </w:pPr>
      <w:r w:rsidRPr="00CA1D8A">
        <w:rPr>
          <w:sz w:val="28"/>
          <w:szCs w:val="28"/>
        </w:rPr>
        <w:t>обеспечить взаимопонимание между заказчиком, аналитиком и разработчиком.</w:t>
      </w:r>
    </w:p>
    <w:p w14:paraId="4B881D4A" w14:textId="77777777" w:rsidR="00CA1D8A" w:rsidRPr="00CA1D8A" w:rsidRDefault="00CA1D8A" w:rsidP="00CA1D8A">
      <w:pPr>
        <w:pStyle w:val="a4"/>
        <w:widowControl w:val="0"/>
        <w:tabs>
          <w:tab w:val="left" w:pos="1134"/>
          <w:tab w:val="left" w:pos="5940"/>
        </w:tabs>
        <w:spacing w:before="0" w:beforeAutospacing="0" w:after="0" w:afterAutospacing="0" w:line="360" w:lineRule="auto"/>
        <w:ind w:firstLine="567"/>
        <w:jc w:val="both"/>
        <w:rPr>
          <w:sz w:val="28"/>
          <w:szCs w:val="28"/>
        </w:rPr>
      </w:pPr>
      <w:r w:rsidRPr="00CA1D8A">
        <w:rPr>
          <w:sz w:val="28"/>
        </w:rPr>
        <w:t>Ключевые</w:t>
      </w:r>
      <w:r w:rsidRPr="00CA1D8A">
        <w:rPr>
          <w:sz w:val="28"/>
          <w:szCs w:val="28"/>
        </w:rPr>
        <w:t xml:space="preserve"> элементы функционального моделирования:</w:t>
      </w:r>
    </w:p>
    <w:p w14:paraId="713AE36D" w14:textId="77777777" w:rsidR="00CA1D8A" w:rsidRPr="00CA1D8A" w:rsidRDefault="00CA1D8A" w:rsidP="00CA1D8A">
      <w:pPr>
        <w:widowControl w:val="0"/>
        <w:numPr>
          <w:ilvl w:val="0"/>
          <w:numId w:val="2"/>
        </w:numPr>
        <w:tabs>
          <w:tab w:val="clear" w:pos="1287"/>
          <w:tab w:val="left" w:pos="851"/>
        </w:tabs>
        <w:suppressAutoHyphens/>
        <w:spacing w:line="360" w:lineRule="auto"/>
        <w:ind w:left="0" w:firstLine="567"/>
        <w:jc w:val="both"/>
        <w:rPr>
          <w:sz w:val="28"/>
          <w:szCs w:val="28"/>
        </w:rPr>
      </w:pPr>
      <w:r w:rsidRPr="00CA1D8A">
        <w:rPr>
          <w:sz w:val="28"/>
          <w:szCs w:val="28"/>
        </w:rPr>
        <w:t>Функции (процессы) — действия, выполняемые системой для достижения результата. Например, «зарегистрировать пользователя», «рассчитать стоимость заказа».</w:t>
      </w:r>
    </w:p>
    <w:p w14:paraId="099010E7" w14:textId="77777777" w:rsidR="00CA1D8A" w:rsidRPr="00CA1D8A" w:rsidRDefault="00CA1D8A" w:rsidP="00CA1D8A">
      <w:pPr>
        <w:widowControl w:val="0"/>
        <w:numPr>
          <w:ilvl w:val="0"/>
          <w:numId w:val="2"/>
        </w:numPr>
        <w:tabs>
          <w:tab w:val="clear" w:pos="1287"/>
          <w:tab w:val="left" w:pos="851"/>
        </w:tabs>
        <w:suppressAutoHyphens/>
        <w:spacing w:line="360" w:lineRule="auto"/>
        <w:ind w:left="0" w:firstLine="567"/>
        <w:jc w:val="both"/>
        <w:rPr>
          <w:sz w:val="28"/>
          <w:szCs w:val="28"/>
        </w:rPr>
      </w:pPr>
      <w:r w:rsidRPr="00CA1D8A">
        <w:rPr>
          <w:sz w:val="28"/>
          <w:szCs w:val="28"/>
        </w:rPr>
        <w:t>Входы — данные или объекты, поступающие на вход функции (например, «данные пользователя», «список товаров»).</w:t>
      </w:r>
    </w:p>
    <w:p w14:paraId="4D114A74" w14:textId="77777777" w:rsidR="00CA1D8A" w:rsidRPr="00CA1D8A" w:rsidRDefault="00CA1D8A" w:rsidP="00CA1D8A">
      <w:pPr>
        <w:widowControl w:val="0"/>
        <w:numPr>
          <w:ilvl w:val="0"/>
          <w:numId w:val="2"/>
        </w:numPr>
        <w:tabs>
          <w:tab w:val="clear" w:pos="1287"/>
          <w:tab w:val="left" w:pos="851"/>
        </w:tabs>
        <w:suppressAutoHyphens/>
        <w:spacing w:line="360" w:lineRule="auto"/>
        <w:ind w:left="0" w:firstLine="567"/>
        <w:jc w:val="both"/>
        <w:rPr>
          <w:sz w:val="28"/>
          <w:szCs w:val="28"/>
        </w:rPr>
      </w:pPr>
      <w:r w:rsidRPr="00CA1D8A">
        <w:rPr>
          <w:sz w:val="28"/>
          <w:szCs w:val="28"/>
        </w:rPr>
        <w:t>Выходы — результаты выполнения функции (например, «подтверждение регистрации», «чек с итоговой суммой»).</w:t>
      </w:r>
    </w:p>
    <w:p w14:paraId="6D28033C" w14:textId="77777777" w:rsidR="00CA1D8A" w:rsidRPr="00CA1D8A" w:rsidRDefault="00CA1D8A" w:rsidP="00CA1D8A">
      <w:pPr>
        <w:widowControl w:val="0"/>
        <w:numPr>
          <w:ilvl w:val="0"/>
          <w:numId w:val="2"/>
        </w:numPr>
        <w:tabs>
          <w:tab w:val="clear" w:pos="1287"/>
          <w:tab w:val="left" w:pos="851"/>
        </w:tabs>
        <w:suppressAutoHyphens/>
        <w:spacing w:line="360" w:lineRule="auto"/>
        <w:ind w:left="0" w:firstLine="567"/>
        <w:jc w:val="both"/>
        <w:rPr>
          <w:sz w:val="28"/>
          <w:szCs w:val="28"/>
        </w:rPr>
      </w:pPr>
      <w:r w:rsidRPr="00CA1D8A">
        <w:rPr>
          <w:sz w:val="28"/>
          <w:szCs w:val="28"/>
        </w:rPr>
        <w:t>Механизмы — ресурсы, обеспечивающие выполнение функции (например, «база данных пользователей», «модуль расчёта цен»).</w:t>
      </w:r>
    </w:p>
    <w:p w14:paraId="4B2DECFC" w14:textId="6C55285E" w:rsidR="00CA1D8A" w:rsidRDefault="00CA1D8A" w:rsidP="00CA1D8A">
      <w:pPr>
        <w:widowControl w:val="0"/>
        <w:numPr>
          <w:ilvl w:val="0"/>
          <w:numId w:val="2"/>
        </w:numPr>
        <w:tabs>
          <w:tab w:val="clear" w:pos="1287"/>
          <w:tab w:val="left" w:pos="851"/>
        </w:tabs>
        <w:suppressAutoHyphens/>
        <w:spacing w:line="360" w:lineRule="auto"/>
        <w:ind w:left="0" w:firstLine="567"/>
        <w:jc w:val="both"/>
        <w:rPr>
          <w:sz w:val="28"/>
          <w:szCs w:val="28"/>
        </w:rPr>
      </w:pPr>
      <w:r w:rsidRPr="00CA1D8A">
        <w:rPr>
          <w:sz w:val="28"/>
          <w:szCs w:val="28"/>
        </w:rPr>
        <w:t xml:space="preserve">Управление — правила, политики, стандарты, регулирующие выполнение функции (например, «правила валидации </w:t>
      </w:r>
      <w:proofErr w:type="spellStart"/>
      <w:r w:rsidRPr="00CA1D8A">
        <w:rPr>
          <w:sz w:val="28"/>
          <w:szCs w:val="28"/>
        </w:rPr>
        <w:t>email</w:t>
      </w:r>
      <w:proofErr w:type="spellEnd"/>
      <w:r w:rsidRPr="00CA1D8A">
        <w:rPr>
          <w:sz w:val="28"/>
          <w:szCs w:val="28"/>
        </w:rPr>
        <w:t>», «алгоритм расчёта скидки»).</w:t>
      </w:r>
    </w:p>
    <w:p w14:paraId="19FA9523" w14:textId="6A22449C" w:rsidR="00CA1D8A" w:rsidRDefault="00CA1D8A" w:rsidP="00CA1D8A">
      <w:pPr>
        <w:pStyle w:val="a4"/>
        <w:widowControl w:val="0"/>
        <w:tabs>
          <w:tab w:val="left" w:pos="1134"/>
          <w:tab w:val="left" w:pos="5940"/>
        </w:tabs>
        <w:spacing w:before="0" w:beforeAutospacing="0" w:after="0" w:afterAutospacing="0" w:line="360" w:lineRule="auto"/>
        <w:ind w:firstLine="567"/>
        <w:jc w:val="both"/>
        <w:rPr>
          <w:sz w:val="28"/>
          <w:szCs w:val="28"/>
        </w:rPr>
      </w:pPr>
      <w:r w:rsidRPr="00CA1D8A">
        <w:rPr>
          <w:sz w:val="28"/>
          <w:szCs w:val="28"/>
        </w:rPr>
        <w:t xml:space="preserve">IDEF0 — </w:t>
      </w:r>
      <w:r w:rsidRPr="00CA1D8A">
        <w:rPr>
          <w:sz w:val="28"/>
        </w:rPr>
        <w:t>методология</w:t>
      </w:r>
      <w:r w:rsidRPr="00CA1D8A">
        <w:rPr>
          <w:sz w:val="28"/>
          <w:szCs w:val="28"/>
        </w:rPr>
        <w:t xml:space="preserve"> для создания функциональных моделей верхнего уровня. Позволяет описать систему в виде набора взаимосвязанных блоков (функций), где стрелки показывают входы, выходы, управление и механизмы.</w:t>
      </w:r>
    </w:p>
    <w:p w14:paraId="3FAF176C" w14:textId="24806D90" w:rsidR="00CA1D8A" w:rsidRPr="00CA1D8A" w:rsidRDefault="00CA1D8A" w:rsidP="00CA1D8A">
      <w:pPr>
        <w:pStyle w:val="a4"/>
        <w:widowControl w:val="0"/>
        <w:tabs>
          <w:tab w:val="left" w:pos="1134"/>
          <w:tab w:val="left" w:pos="5940"/>
        </w:tabs>
        <w:spacing w:before="0" w:beforeAutospacing="0" w:after="0" w:afterAutospacing="0" w:line="360" w:lineRule="auto"/>
        <w:ind w:firstLine="567"/>
        <w:jc w:val="both"/>
        <w:rPr>
          <w:sz w:val="28"/>
          <w:szCs w:val="28"/>
        </w:rPr>
      </w:pPr>
      <w:r>
        <w:rPr>
          <w:sz w:val="28"/>
          <w:szCs w:val="28"/>
        </w:rPr>
        <w:t xml:space="preserve">Пример </w:t>
      </w:r>
      <w:r>
        <w:rPr>
          <w:sz w:val="28"/>
          <w:szCs w:val="28"/>
          <w:lang w:val="en-US"/>
        </w:rPr>
        <w:t>IDEF</w:t>
      </w:r>
      <w:r>
        <w:rPr>
          <w:sz w:val="28"/>
          <w:szCs w:val="28"/>
        </w:rPr>
        <w:t>0 диаграммы представлен на рисунке 1.</w:t>
      </w:r>
    </w:p>
    <w:p w14:paraId="26833FC8" w14:textId="77777777" w:rsidR="00CA1D8A" w:rsidRPr="00CA1D8A" w:rsidRDefault="00CA1D8A" w:rsidP="00CA1D8A">
      <w:pPr>
        <w:pStyle w:val="a4"/>
        <w:widowControl w:val="0"/>
        <w:tabs>
          <w:tab w:val="left" w:pos="1134"/>
          <w:tab w:val="left" w:pos="5940"/>
        </w:tabs>
        <w:spacing w:before="0" w:beforeAutospacing="0" w:after="0" w:afterAutospacing="0" w:line="360" w:lineRule="auto"/>
        <w:ind w:firstLine="567"/>
        <w:jc w:val="center"/>
        <w:rPr>
          <w:sz w:val="28"/>
        </w:rPr>
      </w:pPr>
      <w:r w:rsidRPr="00CA1D8A">
        <w:rPr>
          <w:sz w:val="28"/>
        </w:rPr>
        <w:drawing>
          <wp:inline distT="0" distB="0" distL="0" distR="0" wp14:anchorId="44CE6224" wp14:editId="4A138F0E">
            <wp:extent cx="5518150" cy="2424430"/>
            <wp:effectExtent l="0" t="0" r="6350" b="0"/>
            <wp:docPr id="6" name="Рисунок 6" descr="Picture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icture backgroun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518150" cy="2424430"/>
                    </a:xfrm>
                    <a:prstGeom prst="rect">
                      <a:avLst/>
                    </a:prstGeom>
                    <a:noFill/>
                    <a:ln>
                      <a:noFill/>
                    </a:ln>
                  </pic:spPr>
                </pic:pic>
              </a:graphicData>
            </a:graphic>
          </wp:inline>
        </w:drawing>
      </w:r>
    </w:p>
    <w:p w14:paraId="162AAF99" w14:textId="36E544AE" w:rsidR="00CA1D8A" w:rsidRPr="00CA1D8A" w:rsidRDefault="00CA1D8A" w:rsidP="00CA1D8A">
      <w:pPr>
        <w:pStyle w:val="a4"/>
        <w:widowControl w:val="0"/>
        <w:tabs>
          <w:tab w:val="left" w:pos="1134"/>
          <w:tab w:val="left" w:pos="5940"/>
        </w:tabs>
        <w:spacing w:before="0" w:beforeAutospacing="0" w:after="0" w:afterAutospacing="0" w:line="360" w:lineRule="auto"/>
        <w:ind w:firstLine="567"/>
        <w:jc w:val="center"/>
        <w:rPr>
          <w:sz w:val="28"/>
        </w:rPr>
      </w:pPr>
      <w:r w:rsidRPr="00CA1D8A">
        <w:rPr>
          <w:sz w:val="28"/>
        </w:rPr>
        <w:t xml:space="preserve">Рисунок </w:t>
      </w:r>
      <w:r w:rsidRPr="00CA1D8A">
        <w:rPr>
          <w:sz w:val="28"/>
        </w:rPr>
        <w:fldChar w:fldCharType="begin"/>
      </w:r>
      <w:r w:rsidRPr="00CA1D8A">
        <w:rPr>
          <w:sz w:val="28"/>
        </w:rPr>
        <w:instrText xml:space="preserve"> SEQ Рисунок \* ARABIC </w:instrText>
      </w:r>
      <w:r w:rsidRPr="00CA1D8A">
        <w:rPr>
          <w:sz w:val="28"/>
        </w:rPr>
        <w:fldChar w:fldCharType="separate"/>
      </w:r>
      <w:r w:rsidRPr="00CA1D8A">
        <w:rPr>
          <w:sz w:val="28"/>
        </w:rPr>
        <w:t>1</w:t>
      </w:r>
      <w:r w:rsidRPr="00CA1D8A">
        <w:rPr>
          <w:sz w:val="28"/>
        </w:rPr>
        <w:fldChar w:fldCharType="end"/>
      </w:r>
      <w:r w:rsidRPr="00CA1D8A">
        <w:rPr>
          <w:sz w:val="28"/>
        </w:rPr>
        <w:t xml:space="preserve"> - IDEF0 диаграмма</w:t>
      </w:r>
    </w:p>
    <w:p w14:paraId="35A07995" w14:textId="77777777" w:rsidR="00CA1D8A" w:rsidRPr="00CA1D8A" w:rsidRDefault="00CA1D8A" w:rsidP="00CA1D8A">
      <w:pPr>
        <w:pStyle w:val="a4"/>
        <w:widowControl w:val="0"/>
        <w:tabs>
          <w:tab w:val="left" w:pos="1134"/>
          <w:tab w:val="left" w:pos="5940"/>
        </w:tabs>
        <w:spacing w:before="0" w:beforeAutospacing="0" w:after="0" w:afterAutospacing="0" w:line="360" w:lineRule="auto"/>
        <w:ind w:firstLine="567"/>
        <w:jc w:val="both"/>
        <w:rPr>
          <w:sz w:val="28"/>
        </w:rPr>
      </w:pPr>
      <w:r w:rsidRPr="00CA1D8A">
        <w:rPr>
          <w:sz w:val="28"/>
        </w:rPr>
        <w:t>Функциональное моделирование служит фундаментом для построения UML‑диаграмм:</w:t>
      </w:r>
    </w:p>
    <w:p w14:paraId="0929AAB8" w14:textId="77777777" w:rsidR="00CA1D8A" w:rsidRPr="00CA1D8A" w:rsidRDefault="00CA1D8A" w:rsidP="00CA1D8A">
      <w:pPr>
        <w:widowControl w:val="0"/>
        <w:numPr>
          <w:ilvl w:val="0"/>
          <w:numId w:val="2"/>
        </w:numPr>
        <w:tabs>
          <w:tab w:val="clear" w:pos="1287"/>
          <w:tab w:val="left" w:pos="851"/>
        </w:tabs>
        <w:suppressAutoHyphens/>
        <w:spacing w:line="360" w:lineRule="auto"/>
        <w:ind w:left="0" w:firstLine="567"/>
        <w:jc w:val="both"/>
        <w:rPr>
          <w:sz w:val="28"/>
          <w:szCs w:val="28"/>
        </w:rPr>
      </w:pPr>
      <w:r w:rsidRPr="00CA1D8A">
        <w:rPr>
          <w:sz w:val="28"/>
        </w:rPr>
        <w:t xml:space="preserve">информация о </w:t>
      </w:r>
      <w:r w:rsidRPr="00CA1D8A">
        <w:rPr>
          <w:sz w:val="28"/>
          <w:szCs w:val="28"/>
        </w:rPr>
        <w:t xml:space="preserve">функциях и </w:t>
      </w:r>
      <w:proofErr w:type="spellStart"/>
      <w:r w:rsidRPr="00CA1D8A">
        <w:rPr>
          <w:sz w:val="28"/>
          <w:szCs w:val="28"/>
        </w:rPr>
        <w:t>акторах</w:t>
      </w:r>
      <w:proofErr w:type="spellEnd"/>
      <w:r w:rsidRPr="00CA1D8A">
        <w:rPr>
          <w:sz w:val="28"/>
          <w:szCs w:val="28"/>
        </w:rPr>
        <w:t xml:space="preserve"> из функциональной модели напрямую используется для создания диаграммы прецедентов (UML);</w:t>
      </w:r>
    </w:p>
    <w:p w14:paraId="312F6108" w14:textId="4BC59EC9" w:rsidR="00CA1D8A" w:rsidRPr="00CA1D8A" w:rsidRDefault="00CA1D8A" w:rsidP="00CA1D8A">
      <w:pPr>
        <w:widowControl w:val="0"/>
        <w:numPr>
          <w:ilvl w:val="0"/>
          <w:numId w:val="2"/>
        </w:numPr>
        <w:tabs>
          <w:tab w:val="clear" w:pos="1287"/>
          <w:tab w:val="left" w:pos="851"/>
        </w:tabs>
        <w:suppressAutoHyphens/>
        <w:spacing w:line="360" w:lineRule="auto"/>
        <w:ind w:left="0" w:firstLine="567"/>
        <w:jc w:val="both"/>
        <w:rPr>
          <w:sz w:val="28"/>
        </w:rPr>
      </w:pPr>
      <w:r w:rsidRPr="00CA1D8A">
        <w:rPr>
          <w:sz w:val="28"/>
          <w:szCs w:val="28"/>
        </w:rPr>
        <w:t>потоки данных между функциями помогают определить взаимодействие объектов на диаграмме последовательностей</w:t>
      </w:r>
      <w:r w:rsidRPr="00CA1D8A">
        <w:rPr>
          <w:sz w:val="28"/>
        </w:rPr>
        <w:t xml:space="preserve"> или диаграмме кооперации</w:t>
      </w:r>
      <w:r>
        <w:rPr>
          <w:sz w:val="28"/>
        </w:rPr>
        <w:t>.</w:t>
      </w:r>
    </w:p>
    <w:p w14:paraId="4410DEB6" w14:textId="3B4A2C4E" w:rsidR="007D4E1F" w:rsidRPr="00DF48AB" w:rsidRDefault="00E4613B" w:rsidP="006272DB">
      <w:pPr>
        <w:pStyle w:val="4"/>
        <w:spacing w:line="360" w:lineRule="auto"/>
        <w:rPr>
          <w:szCs w:val="28"/>
        </w:rPr>
      </w:pPr>
      <w:r w:rsidRPr="00DF48AB">
        <w:rPr>
          <w:szCs w:val="28"/>
        </w:rPr>
        <w:t>3.2.2.2.</w:t>
      </w:r>
      <w:r>
        <w:rPr>
          <w:szCs w:val="28"/>
        </w:rPr>
        <w:t>5</w:t>
      </w:r>
      <w:r w:rsidRPr="00DF48AB">
        <w:rPr>
          <w:szCs w:val="28"/>
        </w:rPr>
        <w:t xml:space="preserve"> </w:t>
      </w:r>
      <w:r w:rsidR="007D4E1F" w:rsidRPr="00E4613B">
        <w:rPr>
          <w:szCs w:val="28"/>
        </w:rPr>
        <w:t>UML</w:t>
      </w:r>
      <w:r w:rsidR="007D4E1F" w:rsidRPr="00DF48AB">
        <w:rPr>
          <w:szCs w:val="28"/>
        </w:rPr>
        <w:t xml:space="preserve"> диаграммы</w:t>
      </w:r>
    </w:p>
    <w:p w14:paraId="563CC5A8" w14:textId="77777777" w:rsidR="006272DB" w:rsidRPr="005C36D5" w:rsidRDefault="006272DB" w:rsidP="006272DB">
      <w:pPr>
        <w:pStyle w:val="a4"/>
        <w:widowControl w:val="0"/>
        <w:tabs>
          <w:tab w:val="left" w:pos="1134"/>
          <w:tab w:val="left" w:pos="5940"/>
        </w:tabs>
        <w:spacing w:before="0" w:beforeAutospacing="0" w:after="0" w:afterAutospacing="0" w:line="360" w:lineRule="auto"/>
        <w:ind w:firstLine="567"/>
        <w:jc w:val="both"/>
        <w:rPr>
          <w:sz w:val="28"/>
        </w:rPr>
      </w:pPr>
      <w:bookmarkStart w:id="226" w:name="_Toc507620400"/>
      <w:bookmarkStart w:id="227" w:name="_Toc507621129"/>
      <w:bookmarkStart w:id="228" w:name="_Toc507622359"/>
      <w:bookmarkStart w:id="229" w:name="_Toc507695145"/>
      <w:bookmarkStart w:id="230" w:name="_Toc20233662"/>
      <w:bookmarkStart w:id="231" w:name="_Toc257320511"/>
      <w:bookmarkStart w:id="232" w:name="_Toc257401528"/>
      <w:bookmarkStart w:id="233" w:name="_Toc187821516"/>
      <w:bookmarkStart w:id="234" w:name="_Toc250981858"/>
      <w:bookmarkStart w:id="235" w:name="_Toc250982123"/>
      <w:bookmarkStart w:id="236" w:name="_Toc257313466"/>
      <w:bookmarkStart w:id="237" w:name="_Toc257320510"/>
      <w:bookmarkStart w:id="238" w:name="_Toc257401527"/>
      <w:bookmarkEnd w:id="206"/>
      <w:bookmarkEnd w:id="207"/>
      <w:bookmarkEnd w:id="208"/>
      <w:bookmarkEnd w:id="209"/>
      <w:bookmarkEnd w:id="210"/>
      <w:bookmarkEnd w:id="211"/>
      <w:bookmarkEnd w:id="212"/>
      <w:bookmarkEnd w:id="213"/>
      <w:bookmarkEnd w:id="221"/>
      <w:bookmarkEnd w:id="222"/>
      <w:bookmarkEnd w:id="223"/>
      <w:bookmarkEnd w:id="224"/>
      <w:bookmarkEnd w:id="225"/>
      <w:r w:rsidRPr="005C36D5">
        <w:rPr>
          <w:sz w:val="28"/>
        </w:rPr>
        <w:t xml:space="preserve">UML (с английского аббревиатура расшифровывается как Unified </w:t>
      </w:r>
      <w:proofErr w:type="spellStart"/>
      <w:r w:rsidRPr="005C36D5">
        <w:rPr>
          <w:sz w:val="28"/>
        </w:rPr>
        <w:t>Modeling</w:t>
      </w:r>
      <w:proofErr w:type="spellEnd"/>
      <w:r w:rsidRPr="005C36D5">
        <w:rPr>
          <w:sz w:val="28"/>
        </w:rPr>
        <w:t xml:space="preserve"> Language — унифицированный язык моделирования) — это способ наглядно описать архитектуру, проектирование и реализацию комплексных программных систем.</w:t>
      </w:r>
    </w:p>
    <w:p w14:paraId="74779A31" w14:textId="77777777" w:rsidR="006272DB" w:rsidRPr="0029471C" w:rsidRDefault="006272DB" w:rsidP="006272DB">
      <w:pPr>
        <w:pStyle w:val="a4"/>
        <w:widowControl w:val="0"/>
        <w:tabs>
          <w:tab w:val="left" w:pos="1134"/>
          <w:tab w:val="left" w:pos="5940"/>
        </w:tabs>
        <w:spacing w:before="0" w:beforeAutospacing="0" w:after="0" w:afterAutospacing="0" w:line="360" w:lineRule="auto"/>
        <w:ind w:firstLine="567"/>
        <w:jc w:val="both"/>
        <w:rPr>
          <w:sz w:val="28"/>
        </w:rPr>
      </w:pPr>
      <w:r w:rsidRPr="0029471C">
        <w:rPr>
          <w:sz w:val="28"/>
        </w:rPr>
        <w:t>Диаграмма прецедентов</w:t>
      </w:r>
    </w:p>
    <w:p w14:paraId="2B6333AD" w14:textId="77777777" w:rsidR="006272DB" w:rsidRPr="0029471C" w:rsidRDefault="006272DB" w:rsidP="006272DB">
      <w:pPr>
        <w:pStyle w:val="a4"/>
        <w:widowControl w:val="0"/>
        <w:tabs>
          <w:tab w:val="left" w:pos="1134"/>
          <w:tab w:val="left" w:pos="5940"/>
        </w:tabs>
        <w:spacing w:before="0" w:beforeAutospacing="0" w:after="0" w:afterAutospacing="0" w:line="360" w:lineRule="auto"/>
        <w:ind w:firstLine="567"/>
        <w:jc w:val="both"/>
        <w:rPr>
          <w:sz w:val="28"/>
        </w:rPr>
      </w:pPr>
      <w:r w:rsidRPr="0029471C">
        <w:rPr>
          <w:sz w:val="28"/>
        </w:rPr>
        <w:t>Диаграмма прецедентов (диаграмма вариантов использования) -диаграмма, отражающая отношения между актёрами и прецедентами и являющаяся составной частью модели прецедентов, позволяющей описать систему на концептуальном уровне.</w:t>
      </w:r>
    </w:p>
    <w:p w14:paraId="17C240A7" w14:textId="77777777" w:rsidR="006272DB" w:rsidRPr="0029471C" w:rsidRDefault="006272DB" w:rsidP="006272DB">
      <w:pPr>
        <w:pStyle w:val="a4"/>
        <w:widowControl w:val="0"/>
        <w:tabs>
          <w:tab w:val="left" w:pos="1134"/>
          <w:tab w:val="left" w:pos="5940"/>
        </w:tabs>
        <w:spacing w:before="0" w:beforeAutospacing="0" w:after="0" w:afterAutospacing="0" w:line="360" w:lineRule="auto"/>
        <w:ind w:firstLine="567"/>
        <w:jc w:val="both"/>
        <w:rPr>
          <w:sz w:val="28"/>
        </w:rPr>
      </w:pPr>
      <w:r w:rsidRPr="0029471C">
        <w:rPr>
          <w:sz w:val="28"/>
        </w:rPr>
        <w:t>Прецедент - возможность моделируемой системы (часть её функциональности), благодаря которой пользователь может получить конкретный, измеримый и нужный ему результат. Прецедент соответствует отдельному сервису системы, определяет один из вариантов её использования и описывает типичный способ взаимодействия пользователя с системой. Варианты использования обычно применяются для спецификации внешних требований к системе.</w:t>
      </w:r>
    </w:p>
    <w:p w14:paraId="1237011D" w14:textId="77777777" w:rsidR="006272DB" w:rsidRPr="0029471C" w:rsidRDefault="006272DB" w:rsidP="006272DB">
      <w:pPr>
        <w:pStyle w:val="a4"/>
        <w:widowControl w:val="0"/>
        <w:tabs>
          <w:tab w:val="left" w:pos="1134"/>
          <w:tab w:val="left" w:pos="5940"/>
        </w:tabs>
        <w:spacing w:before="0" w:beforeAutospacing="0" w:after="0" w:afterAutospacing="0" w:line="360" w:lineRule="auto"/>
        <w:ind w:firstLine="567"/>
        <w:jc w:val="both"/>
        <w:rPr>
          <w:sz w:val="28"/>
        </w:rPr>
      </w:pPr>
      <w:r w:rsidRPr="0029471C">
        <w:rPr>
          <w:sz w:val="28"/>
        </w:rPr>
        <w:t>Основное назначение диаграммы — описание функциональности и поведения, позволяющее заказчику, конечному пользователю и разработчику совместно обсуждать проектируемую или существующую систему.</w:t>
      </w:r>
    </w:p>
    <w:p w14:paraId="63328316" w14:textId="77777777" w:rsidR="006272DB" w:rsidRPr="0029471C" w:rsidRDefault="006272DB" w:rsidP="006272DB">
      <w:pPr>
        <w:pStyle w:val="a4"/>
        <w:widowControl w:val="0"/>
        <w:tabs>
          <w:tab w:val="left" w:pos="1134"/>
          <w:tab w:val="left" w:pos="5940"/>
        </w:tabs>
        <w:spacing w:before="0" w:beforeAutospacing="0" w:after="0" w:afterAutospacing="0" w:line="360" w:lineRule="auto"/>
        <w:ind w:firstLine="567"/>
        <w:jc w:val="both"/>
        <w:rPr>
          <w:sz w:val="28"/>
        </w:rPr>
      </w:pPr>
      <w:r w:rsidRPr="0029471C">
        <w:rPr>
          <w:sz w:val="28"/>
        </w:rPr>
        <w:t>При моделировании системы с помощью диаграммы прецедентов следует</w:t>
      </w:r>
    </w:p>
    <w:p w14:paraId="23DBBCC2" w14:textId="77777777" w:rsidR="006272DB" w:rsidRPr="0029471C" w:rsidRDefault="006272DB" w:rsidP="006272DB">
      <w:pPr>
        <w:pStyle w:val="a4"/>
        <w:widowControl w:val="0"/>
        <w:numPr>
          <w:ilvl w:val="0"/>
          <w:numId w:val="43"/>
        </w:numPr>
        <w:tabs>
          <w:tab w:val="left" w:pos="851"/>
          <w:tab w:val="left" w:pos="5940"/>
        </w:tabs>
        <w:spacing w:before="0" w:beforeAutospacing="0" w:after="0" w:afterAutospacing="0" w:line="360" w:lineRule="auto"/>
        <w:ind w:left="0" w:firstLine="567"/>
        <w:jc w:val="both"/>
        <w:rPr>
          <w:sz w:val="28"/>
        </w:rPr>
      </w:pPr>
      <w:r w:rsidRPr="0029471C">
        <w:rPr>
          <w:sz w:val="28"/>
        </w:rPr>
        <w:t>чётко отделить систему от её окружения;</w:t>
      </w:r>
    </w:p>
    <w:p w14:paraId="3FE5292E" w14:textId="77777777" w:rsidR="006272DB" w:rsidRPr="0029471C" w:rsidRDefault="006272DB" w:rsidP="006272DB">
      <w:pPr>
        <w:pStyle w:val="a4"/>
        <w:widowControl w:val="0"/>
        <w:numPr>
          <w:ilvl w:val="0"/>
          <w:numId w:val="43"/>
        </w:numPr>
        <w:tabs>
          <w:tab w:val="left" w:pos="851"/>
          <w:tab w:val="left" w:pos="5940"/>
        </w:tabs>
        <w:spacing w:before="0" w:beforeAutospacing="0" w:after="0" w:afterAutospacing="0" w:line="360" w:lineRule="auto"/>
        <w:ind w:left="0" w:firstLine="567"/>
        <w:jc w:val="both"/>
        <w:rPr>
          <w:sz w:val="28"/>
        </w:rPr>
      </w:pPr>
      <w:r w:rsidRPr="0029471C">
        <w:rPr>
          <w:sz w:val="28"/>
        </w:rPr>
        <w:t>определить действующих лиц (актёров), их взаимодействие с системой и ожидаемую функциональность системы;</w:t>
      </w:r>
    </w:p>
    <w:p w14:paraId="5569A738" w14:textId="77777777" w:rsidR="006272DB" w:rsidRPr="0029471C" w:rsidRDefault="006272DB" w:rsidP="006272DB">
      <w:pPr>
        <w:pStyle w:val="a4"/>
        <w:widowControl w:val="0"/>
        <w:numPr>
          <w:ilvl w:val="0"/>
          <w:numId w:val="43"/>
        </w:numPr>
        <w:tabs>
          <w:tab w:val="left" w:pos="851"/>
          <w:tab w:val="left" w:pos="5940"/>
        </w:tabs>
        <w:spacing w:before="0" w:beforeAutospacing="0" w:after="0" w:afterAutospacing="0" w:line="360" w:lineRule="auto"/>
        <w:ind w:left="0" w:firstLine="567"/>
        <w:jc w:val="both"/>
        <w:rPr>
          <w:sz w:val="28"/>
        </w:rPr>
      </w:pPr>
      <w:r w:rsidRPr="0029471C">
        <w:rPr>
          <w:sz w:val="28"/>
        </w:rPr>
        <w:t>определить в глоссарии предметной области понятия, относящиеся к детальному описанию функциональности системы (то есть, прецедентов).</w:t>
      </w:r>
    </w:p>
    <w:p w14:paraId="5141038F" w14:textId="71EC265E" w:rsidR="006272DB" w:rsidRPr="0029471C" w:rsidRDefault="006272DB" w:rsidP="006272DB">
      <w:pPr>
        <w:pStyle w:val="a4"/>
        <w:widowControl w:val="0"/>
        <w:tabs>
          <w:tab w:val="left" w:pos="1134"/>
          <w:tab w:val="left" w:pos="5940"/>
        </w:tabs>
        <w:spacing w:before="0" w:beforeAutospacing="0" w:after="0" w:afterAutospacing="0" w:line="360" w:lineRule="auto"/>
        <w:ind w:firstLine="567"/>
        <w:jc w:val="both"/>
        <w:rPr>
          <w:sz w:val="28"/>
        </w:rPr>
      </w:pPr>
      <w:r w:rsidRPr="0029471C">
        <w:rPr>
          <w:sz w:val="28"/>
        </w:rPr>
        <w:t>Пример диаграм</w:t>
      </w:r>
      <w:r>
        <w:rPr>
          <w:sz w:val="28"/>
        </w:rPr>
        <w:t>мы</w:t>
      </w:r>
      <w:r w:rsidRPr="0029471C">
        <w:rPr>
          <w:sz w:val="28"/>
        </w:rPr>
        <w:t xml:space="preserve"> привед</w:t>
      </w:r>
      <w:r>
        <w:rPr>
          <w:sz w:val="28"/>
        </w:rPr>
        <w:t>ен</w:t>
      </w:r>
      <w:r w:rsidRPr="0029471C">
        <w:rPr>
          <w:sz w:val="28"/>
        </w:rPr>
        <w:t xml:space="preserve"> на рисунке </w:t>
      </w:r>
      <w:r w:rsidR="00CA1D8A">
        <w:rPr>
          <w:sz w:val="28"/>
        </w:rPr>
        <w:t>2</w:t>
      </w:r>
      <w:r w:rsidRPr="0029471C">
        <w:rPr>
          <w:sz w:val="28"/>
        </w:rPr>
        <w:t xml:space="preserve">. </w:t>
      </w:r>
    </w:p>
    <w:p w14:paraId="46325439" w14:textId="1C5711C2" w:rsidR="006272DB" w:rsidRDefault="006272DB" w:rsidP="006272DB">
      <w:pPr>
        <w:pStyle w:val="a4"/>
        <w:widowControl w:val="0"/>
        <w:tabs>
          <w:tab w:val="left" w:pos="1134"/>
          <w:tab w:val="left" w:pos="5940"/>
        </w:tabs>
        <w:spacing w:before="0" w:beforeAutospacing="0" w:after="0" w:afterAutospacing="0" w:line="360" w:lineRule="auto"/>
        <w:jc w:val="center"/>
        <w:rPr>
          <w:sz w:val="28"/>
        </w:rPr>
      </w:pPr>
      <w:r w:rsidRPr="0029471C">
        <w:rPr>
          <w:noProof/>
          <w:sz w:val="28"/>
        </w:rPr>
        <w:drawing>
          <wp:inline distT="0" distB="0" distL="0" distR="0" wp14:anchorId="743A31D4" wp14:editId="77968B9F">
            <wp:extent cx="6211139" cy="5704765"/>
            <wp:effectExtent l="0" t="0" r="0" b="0"/>
            <wp:docPr id="1" name="Рисунок 3" descr="C:\Users\ольга\AppData\Local\Temp\Rar$DIa0.393\UseCase\UseCase_Page_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ольга\AppData\Local\Temp\Rar$DIa0.393\UseCase\UseCase_Page_1.png"/>
                    <pic:cNvPicPr>
                      <a:picLocks noChangeAspect="1" noChangeArrowheads="1"/>
                    </pic:cNvPicPr>
                  </pic:nvPicPr>
                  <pic:blipFill>
                    <a:blip r:embed="rId9" cstate="print"/>
                    <a:srcRect l="14460" t="25348" r="16210" b="13406"/>
                    <a:stretch>
                      <a:fillRect/>
                    </a:stretch>
                  </pic:blipFill>
                  <pic:spPr bwMode="auto">
                    <a:xfrm>
                      <a:off x="0" y="0"/>
                      <a:ext cx="6243019" cy="5734046"/>
                    </a:xfrm>
                    <a:prstGeom prst="rect">
                      <a:avLst/>
                    </a:prstGeom>
                    <a:noFill/>
                    <a:ln w="9525">
                      <a:noFill/>
                      <a:miter lim="800000"/>
                      <a:headEnd/>
                      <a:tailEnd/>
                    </a:ln>
                  </pic:spPr>
                </pic:pic>
              </a:graphicData>
            </a:graphic>
          </wp:inline>
        </w:drawing>
      </w:r>
      <w:r w:rsidRPr="0029471C">
        <w:rPr>
          <w:sz w:val="28"/>
        </w:rPr>
        <w:t xml:space="preserve">Рисунок </w:t>
      </w:r>
      <w:r w:rsidR="00CA1D8A">
        <w:rPr>
          <w:sz w:val="28"/>
        </w:rPr>
        <w:t>2</w:t>
      </w:r>
      <w:r w:rsidRPr="0029471C">
        <w:rPr>
          <w:sz w:val="28"/>
        </w:rPr>
        <w:t xml:space="preserve"> – Пример диаграм</w:t>
      </w:r>
      <w:r>
        <w:rPr>
          <w:sz w:val="28"/>
        </w:rPr>
        <w:t>мы</w:t>
      </w:r>
      <w:r w:rsidRPr="0029471C">
        <w:rPr>
          <w:sz w:val="28"/>
        </w:rPr>
        <w:t xml:space="preserve"> прецедентов</w:t>
      </w:r>
    </w:p>
    <w:p w14:paraId="13D5EF4B" w14:textId="77777777" w:rsidR="006272DB" w:rsidRPr="0029471C" w:rsidRDefault="006272DB" w:rsidP="006272DB">
      <w:pPr>
        <w:pStyle w:val="a4"/>
        <w:widowControl w:val="0"/>
        <w:tabs>
          <w:tab w:val="left" w:pos="1134"/>
          <w:tab w:val="left" w:pos="5940"/>
        </w:tabs>
        <w:spacing w:before="0" w:beforeAutospacing="0" w:after="0" w:afterAutospacing="0" w:line="360" w:lineRule="auto"/>
        <w:ind w:firstLine="567"/>
        <w:jc w:val="both"/>
        <w:rPr>
          <w:sz w:val="28"/>
        </w:rPr>
      </w:pPr>
      <w:r w:rsidRPr="0029471C">
        <w:rPr>
          <w:sz w:val="28"/>
        </w:rPr>
        <w:t>Диаграмма классов</w:t>
      </w:r>
    </w:p>
    <w:p w14:paraId="1149C8E5" w14:textId="77777777" w:rsidR="006272DB" w:rsidRPr="0029471C" w:rsidRDefault="006272DB" w:rsidP="006272DB">
      <w:pPr>
        <w:pStyle w:val="a4"/>
        <w:widowControl w:val="0"/>
        <w:tabs>
          <w:tab w:val="left" w:pos="1134"/>
          <w:tab w:val="left" w:pos="5940"/>
        </w:tabs>
        <w:spacing w:before="0" w:beforeAutospacing="0" w:after="0" w:afterAutospacing="0" w:line="360" w:lineRule="auto"/>
        <w:ind w:firstLine="567"/>
        <w:jc w:val="both"/>
        <w:rPr>
          <w:sz w:val="28"/>
        </w:rPr>
      </w:pPr>
      <w:r w:rsidRPr="0029471C">
        <w:rPr>
          <w:sz w:val="28"/>
        </w:rPr>
        <w:t xml:space="preserve">Диаграмма классов (англ. </w:t>
      </w:r>
      <w:proofErr w:type="spellStart"/>
      <w:r w:rsidRPr="0029471C">
        <w:rPr>
          <w:sz w:val="28"/>
        </w:rPr>
        <w:t>class</w:t>
      </w:r>
      <w:proofErr w:type="spellEnd"/>
      <w:r w:rsidRPr="0029471C">
        <w:rPr>
          <w:sz w:val="28"/>
        </w:rPr>
        <w:t xml:space="preserve"> </w:t>
      </w:r>
      <w:proofErr w:type="spellStart"/>
      <w:r w:rsidRPr="0029471C">
        <w:rPr>
          <w:sz w:val="28"/>
        </w:rPr>
        <w:t>diagram</w:t>
      </w:r>
      <w:proofErr w:type="spellEnd"/>
      <w:r w:rsidRPr="0029471C">
        <w:rPr>
          <w:sz w:val="28"/>
        </w:rPr>
        <w:t xml:space="preserve">) — структурная диаграмма языка моделирования UML, демонстрирующая общую структуру иерархии классов системы, их коопераций, атрибутов (полей), методов, интерфейсов и взаимосвязей (отношений) между ними. </w:t>
      </w:r>
    </w:p>
    <w:p w14:paraId="56ACB8F4" w14:textId="77777777" w:rsidR="006272DB" w:rsidRPr="0029471C" w:rsidRDefault="006272DB" w:rsidP="006272DB">
      <w:pPr>
        <w:pStyle w:val="a4"/>
        <w:widowControl w:val="0"/>
        <w:tabs>
          <w:tab w:val="left" w:pos="1134"/>
          <w:tab w:val="left" w:pos="5940"/>
        </w:tabs>
        <w:spacing w:before="0" w:beforeAutospacing="0" w:after="0" w:afterAutospacing="0" w:line="360" w:lineRule="auto"/>
        <w:ind w:firstLine="567"/>
        <w:jc w:val="both"/>
        <w:rPr>
          <w:sz w:val="28"/>
        </w:rPr>
      </w:pPr>
      <w:r w:rsidRPr="0029471C">
        <w:rPr>
          <w:sz w:val="28"/>
        </w:rPr>
        <w:t xml:space="preserve">Целью создания диаграммы классов является графическое представление статической структуры декларативных элементов системы (классов, типов и т. п.) Она содержит в себе также некоторые элементы поведения (например — операции), однако их динамика должна быть отражена на диаграммах других видов (диаграммах коммуникации, диаграммах состояний). </w:t>
      </w:r>
    </w:p>
    <w:p w14:paraId="3B405896" w14:textId="77777777" w:rsidR="006272DB" w:rsidRPr="0029471C" w:rsidRDefault="006272DB" w:rsidP="006272DB">
      <w:pPr>
        <w:pStyle w:val="a4"/>
        <w:widowControl w:val="0"/>
        <w:tabs>
          <w:tab w:val="left" w:pos="1134"/>
          <w:tab w:val="left" w:pos="5940"/>
        </w:tabs>
        <w:spacing w:before="0" w:beforeAutospacing="0" w:after="0" w:afterAutospacing="0" w:line="360" w:lineRule="auto"/>
        <w:ind w:firstLine="567"/>
        <w:jc w:val="both"/>
        <w:rPr>
          <w:sz w:val="28"/>
        </w:rPr>
      </w:pPr>
      <w:r w:rsidRPr="0029471C">
        <w:rPr>
          <w:sz w:val="28"/>
        </w:rPr>
        <w:t>При представлении сущностей реального мира разработчику требуется отразить их текущее состояние, их поведение и их взаимные отношения. На каждом этапе осуществляется абстрагирование от маловажных деталей и концепций, которые не относятся к реальности (производительность, инкапсуляция, видимость и т. п.). Классы можно рассматривать с позиции различных уровней. Как правило, их выделяют три основных: аналитический уровень, уровень проектирования и уровень реализации:</w:t>
      </w:r>
    </w:p>
    <w:p w14:paraId="2E933435" w14:textId="77777777" w:rsidR="006272DB" w:rsidRPr="0029471C" w:rsidRDefault="006272DB" w:rsidP="006272DB">
      <w:pPr>
        <w:pStyle w:val="a4"/>
        <w:widowControl w:val="0"/>
        <w:tabs>
          <w:tab w:val="left" w:pos="851"/>
          <w:tab w:val="left" w:pos="5940"/>
        </w:tabs>
        <w:spacing w:before="0" w:beforeAutospacing="0" w:after="0" w:afterAutospacing="0" w:line="360" w:lineRule="auto"/>
        <w:ind w:firstLine="567"/>
        <w:jc w:val="both"/>
        <w:rPr>
          <w:sz w:val="28"/>
        </w:rPr>
      </w:pPr>
      <w:r w:rsidRPr="0029471C">
        <w:rPr>
          <w:sz w:val="28"/>
        </w:rPr>
        <w:t>-</w:t>
      </w:r>
      <w:r w:rsidRPr="0029471C">
        <w:rPr>
          <w:sz w:val="28"/>
        </w:rPr>
        <w:tab/>
        <w:t>на уровне анализа класс содержит в себе только набросок общих контуров системы и работает как логическая концепция предметной области или программного продукта.</w:t>
      </w:r>
    </w:p>
    <w:p w14:paraId="60469431" w14:textId="77777777" w:rsidR="006272DB" w:rsidRPr="0029471C" w:rsidRDefault="006272DB" w:rsidP="006272DB">
      <w:pPr>
        <w:pStyle w:val="a4"/>
        <w:widowControl w:val="0"/>
        <w:tabs>
          <w:tab w:val="left" w:pos="851"/>
          <w:tab w:val="left" w:pos="5940"/>
        </w:tabs>
        <w:spacing w:before="0" w:beforeAutospacing="0" w:after="0" w:afterAutospacing="0" w:line="360" w:lineRule="auto"/>
        <w:ind w:firstLine="567"/>
        <w:jc w:val="both"/>
        <w:rPr>
          <w:sz w:val="28"/>
        </w:rPr>
      </w:pPr>
      <w:r w:rsidRPr="0029471C">
        <w:rPr>
          <w:sz w:val="28"/>
        </w:rPr>
        <w:t>-</w:t>
      </w:r>
      <w:r w:rsidRPr="0029471C">
        <w:rPr>
          <w:sz w:val="28"/>
        </w:rPr>
        <w:tab/>
        <w:t>на уровне проектирования класс отражает основные проектные решения касательно распределения информации и планируемой функциональности, объединяя в себе сведения о состоянии и операциях.</w:t>
      </w:r>
    </w:p>
    <w:p w14:paraId="0EB00BD2" w14:textId="77777777" w:rsidR="006272DB" w:rsidRDefault="006272DB" w:rsidP="006272DB">
      <w:pPr>
        <w:pStyle w:val="a4"/>
        <w:widowControl w:val="0"/>
        <w:tabs>
          <w:tab w:val="left" w:pos="851"/>
          <w:tab w:val="left" w:pos="5940"/>
        </w:tabs>
        <w:spacing w:before="0" w:beforeAutospacing="0" w:after="0" w:afterAutospacing="0" w:line="360" w:lineRule="auto"/>
        <w:ind w:firstLine="567"/>
        <w:jc w:val="both"/>
        <w:rPr>
          <w:sz w:val="28"/>
        </w:rPr>
      </w:pPr>
      <w:r w:rsidRPr="0029471C">
        <w:rPr>
          <w:sz w:val="28"/>
        </w:rPr>
        <w:t>-</w:t>
      </w:r>
      <w:r w:rsidRPr="0029471C">
        <w:rPr>
          <w:sz w:val="28"/>
        </w:rPr>
        <w:tab/>
        <w:t>на уровне реализации класс дорабатывается до такого вида, в каком он максимально удобен для воплощения в выбранной среде разработки; при этом не воспрещается опустить в нём те общие свойства, которые не применяются на выбранном языке программирования.</w:t>
      </w:r>
    </w:p>
    <w:p w14:paraId="12C23FF9" w14:textId="67F4B93A" w:rsidR="006272DB" w:rsidRPr="0029471C" w:rsidRDefault="006272DB" w:rsidP="006272DB">
      <w:pPr>
        <w:pStyle w:val="a4"/>
        <w:widowControl w:val="0"/>
        <w:tabs>
          <w:tab w:val="left" w:pos="1134"/>
          <w:tab w:val="left" w:pos="5940"/>
        </w:tabs>
        <w:spacing w:before="0" w:beforeAutospacing="0" w:after="0" w:afterAutospacing="0" w:line="360" w:lineRule="auto"/>
        <w:ind w:firstLine="567"/>
        <w:jc w:val="both"/>
        <w:rPr>
          <w:sz w:val="28"/>
        </w:rPr>
      </w:pPr>
      <w:r>
        <w:rPr>
          <w:sz w:val="28"/>
        </w:rPr>
        <w:t xml:space="preserve">Пример диаграммы представлен на рисунке </w:t>
      </w:r>
      <w:r w:rsidR="00CA1D8A">
        <w:rPr>
          <w:sz w:val="28"/>
        </w:rPr>
        <w:t>3</w:t>
      </w:r>
      <w:r>
        <w:rPr>
          <w:sz w:val="28"/>
        </w:rPr>
        <w:t>.</w:t>
      </w:r>
    </w:p>
    <w:p w14:paraId="411CEE47" w14:textId="77777777" w:rsidR="006272DB" w:rsidRDefault="006272DB" w:rsidP="006272DB">
      <w:pPr>
        <w:pStyle w:val="a4"/>
        <w:widowControl w:val="0"/>
        <w:tabs>
          <w:tab w:val="left" w:pos="1134"/>
          <w:tab w:val="left" w:pos="5940"/>
        </w:tabs>
        <w:spacing w:before="0" w:beforeAutospacing="0" w:after="0" w:afterAutospacing="0" w:line="360" w:lineRule="auto"/>
        <w:jc w:val="center"/>
        <w:rPr>
          <w:sz w:val="28"/>
        </w:rPr>
      </w:pPr>
      <w:r>
        <w:rPr>
          <w:noProof/>
        </w:rPr>
        <w:drawing>
          <wp:inline distT="0" distB="0" distL="0" distR="0" wp14:anchorId="65774B78" wp14:editId="2C972C69">
            <wp:extent cx="4994315" cy="3886200"/>
            <wp:effectExtent l="0" t="0" r="0" b="0"/>
            <wp:docPr id="225" name="Рисунок 225" descr="UML-диаграмма классов"/>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ML-диаграмма классов"/>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040355" cy="3922025"/>
                    </a:xfrm>
                    <a:prstGeom prst="rect">
                      <a:avLst/>
                    </a:prstGeom>
                    <a:noFill/>
                    <a:ln>
                      <a:noFill/>
                    </a:ln>
                  </pic:spPr>
                </pic:pic>
              </a:graphicData>
            </a:graphic>
          </wp:inline>
        </w:drawing>
      </w:r>
    </w:p>
    <w:p w14:paraId="0DEDE3D3" w14:textId="7A6C5A75" w:rsidR="006272DB" w:rsidRDefault="006272DB" w:rsidP="006272DB">
      <w:pPr>
        <w:pStyle w:val="a4"/>
        <w:widowControl w:val="0"/>
        <w:tabs>
          <w:tab w:val="left" w:pos="1134"/>
          <w:tab w:val="left" w:pos="5940"/>
        </w:tabs>
        <w:spacing w:before="0" w:beforeAutospacing="0" w:after="0" w:afterAutospacing="0" w:line="360" w:lineRule="auto"/>
        <w:jc w:val="center"/>
        <w:rPr>
          <w:sz w:val="28"/>
        </w:rPr>
      </w:pPr>
      <w:r w:rsidRPr="0029471C">
        <w:rPr>
          <w:sz w:val="28"/>
        </w:rPr>
        <w:t xml:space="preserve">Рисунок </w:t>
      </w:r>
      <w:r w:rsidR="00CA1D8A">
        <w:rPr>
          <w:sz w:val="28"/>
        </w:rPr>
        <w:t>3</w:t>
      </w:r>
      <w:r w:rsidRPr="0029471C">
        <w:rPr>
          <w:sz w:val="28"/>
        </w:rPr>
        <w:t xml:space="preserve"> – Пример диаграмм</w:t>
      </w:r>
      <w:r>
        <w:rPr>
          <w:sz w:val="28"/>
        </w:rPr>
        <w:t>ы</w:t>
      </w:r>
      <w:r w:rsidRPr="0029471C">
        <w:rPr>
          <w:sz w:val="28"/>
        </w:rPr>
        <w:t xml:space="preserve"> классов</w:t>
      </w:r>
    </w:p>
    <w:p w14:paraId="7A49DACF" w14:textId="77777777" w:rsidR="0029460B" w:rsidRPr="00DF48AB" w:rsidRDefault="0030184E" w:rsidP="00DF48AB">
      <w:pPr>
        <w:pStyle w:val="4"/>
        <w:spacing w:before="0" w:line="360" w:lineRule="auto"/>
        <w:rPr>
          <w:szCs w:val="28"/>
        </w:rPr>
      </w:pPr>
      <w:r w:rsidRPr="00DF48AB">
        <w:rPr>
          <w:szCs w:val="28"/>
        </w:rPr>
        <w:t>3</w:t>
      </w:r>
      <w:r w:rsidR="003264E2" w:rsidRPr="00DF48AB">
        <w:rPr>
          <w:szCs w:val="28"/>
        </w:rPr>
        <w:t>.2.2.2.</w:t>
      </w:r>
      <w:r w:rsidR="00775421" w:rsidRPr="00DF48AB">
        <w:rPr>
          <w:szCs w:val="28"/>
        </w:rPr>
        <w:t>5</w:t>
      </w:r>
      <w:r w:rsidR="009C3FEA" w:rsidRPr="00DF48AB">
        <w:rPr>
          <w:szCs w:val="28"/>
        </w:rPr>
        <w:t xml:space="preserve"> </w:t>
      </w:r>
      <w:r w:rsidR="0029460B" w:rsidRPr="00DF48AB">
        <w:rPr>
          <w:szCs w:val="28"/>
        </w:rPr>
        <w:t>Концептуальное моделирование</w:t>
      </w:r>
      <w:bookmarkEnd w:id="226"/>
      <w:bookmarkEnd w:id="227"/>
      <w:bookmarkEnd w:id="228"/>
      <w:bookmarkEnd w:id="229"/>
      <w:bookmarkEnd w:id="230"/>
    </w:p>
    <w:p w14:paraId="7E5C2A23" w14:textId="77777777" w:rsidR="0029460B" w:rsidRPr="00DF48AB" w:rsidRDefault="0029460B" w:rsidP="00DF48AB">
      <w:pPr>
        <w:pStyle w:val="aa"/>
        <w:tabs>
          <w:tab w:val="left" w:pos="851"/>
        </w:tabs>
        <w:jc w:val="both"/>
        <w:rPr>
          <w:szCs w:val="28"/>
        </w:rPr>
      </w:pPr>
      <w:r w:rsidRPr="00DF48AB">
        <w:rPr>
          <w:szCs w:val="28"/>
        </w:rPr>
        <w:t>В</w:t>
      </w:r>
      <w:r w:rsidR="00102462" w:rsidRPr="00DF48AB">
        <w:rPr>
          <w:szCs w:val="28"/>
        </w:rPr>
        <w:t xml:space="preserve"> </w:t>
      </w:r>
      <w:r w:rsidRPr="00DF48AB">
        <w:rPr>
          <w:szCs w:val="28"/>
        </w:rPr>
        <w:t>этом</w:t>
      </w:r>
      <w:r w:rsidR="00102462" w:rsidRPr="00DF48AB">
        <w:rPr>
          <w:szCs w:val="28"/>
        </w:rPr>
        <w:t xml:space="preserve"> </w:t>
      </w:r>
      <w:r w:rsidRPr="00DF48AB">
        <w:rPr>
          <w:szCs w:val="28"/>
        </w:rPr>
        <w:t>разделе</w:t>
      </w:r>
      <w:r w:rsidR="00102462" w:rsidRPr="00DF48AB">
        <w:rPr>
          <w:szCs w:val="28"/>
        </w:rPr>
        <w:t xml:space="preserve"> </w:t>
      </w:r>
      <w:r w:rsidRPr="00DF48AB">
        <w:rPr>
          <w:szCs w:val="28"/>
        </w:rPr>
        <w:t>необходимо</w:t>
      </w:r>
      <w:r w:rsidR="00102462" w:rsidRPr="00DF48AB">
        <w:rPr>
          <w:szCs w:val="28"/>
        </w:rPr>
        <w:t xml:space="preserve"> </w:t>
      </w:r>
      <w:r w:rsidRPr="00DF48AB">
        <w:rPr>
          <w:szCs w:val="28"/>
        </w:rPr>
        <w:t>дать</w:t>
      </w:r>
      <w:r w:rsidR="00102462" w:rsidRPr="00DF48AB">
        <w:rPr>
          <w:szCs w:val="28"/>
        </w:rPr>
        <w:t xml:space="preserve"> </w:t>
      </w:r>
      <w:r w:rsidRPr="00DF48AB">
        <w:rPr>
          <w:szCs w:val="28"/>
        </w:rPr>
        <w:t>понятие</w:t>
      </w:r>
      <w:r w:rsidR="00102462" w:rsidRPr="00DF48AB">
        <w:rPr>
          <w:szCs w:val="28"/>
        </w:rPr>
        <w:t xml:space="preserve"> </w:t>
      </w:r>
      <w:r w:rsidRPr="00DF48AB">
        <w:rPr>
          <w:szCs w:val="28"/>
        </w:rPr>
        <w:t>концептуального</w:t>
      </w:r>
      <w:r w:rsidR="00102462" w:rsidRPr="00DF48AB">
        <w:rPr>
          <w:szCs w:val="28"/>
        </w:rPr>
        <w:t xml:space="preserve"> </w:t>
      </w:r>
      <w:r w:rsidRPr="00DF48AB">
        <w:rPr>
          <w:szCs w:val="28"/>
        </w:rPr>
        <w:t>моделирования,</w:t>
      </w:r>
      <w:r w:rsidR="00102462" w:rsidRPr="00DF48AB">
        <w:rPr>
          <w:szCs w:val="28"/>
        </w:rPr>
        <w:t xml:space="preserve"> </w:t>
      </w:r>
      <w:r w:rsidRPr="00DF48AB">
        <w:rPr>
          <w:szCs w:val="28"/>
        </w:rPr>
        <w:t xml:space="preserve">определить цель концептуального моделирования, выбрать </w:t>
      </w:r>
      <w:proofErr w:type="spellStart"/>
      <w:r w:rsidRPr="00DF48AB">
        <w:rPr>
          <w:szCs w:val="28"/>
        </w:rPr>
        <w:t>case</w:t>
      </w:r>
      <w:proofErr w:type="spellEnd"/>
      <w:r w:rsidRPr="00DF48AB">
        <w:rPr>
          <w:szCs w:val="28"/>
        </w:rPr>
        <w:t>-средство для построения</w:t>
      </w:r>
      <w:r w:rsidR="00E2310E" w:rsidRPr="00DF48AB">
        <w:rPr>
          <w:szCs w:val="28"/>
        </w:rPr>
        <w:t xml:space="preserve"> </w:t>
      </w:r>
      <w:r w:rsidRPr="00DF48AB">
        <w:rPr>
          <w:szCs w:val="28"/>
        </w:rPr>
        <w:t>концептуальной модели</w:t>
      </w:r>
      <w:r w:rsidR="00527596" w:rsidRPr="00DF48AB">
        <w:rPr>
          <w:szCs w:val="28"/>
        </w:rPr>
        <w:t>.</w:t>
      </w:r>
    </w:p>
    <w:p w14:paraId="30C97322" w14:textId="77777777" w:rsidR="0029460B" w:rsidRPr="00DF48AB" w:rsidRDefault="0029460B" w:rsidP="00DF48AB">
      <w:pPr>
        <w:pStyle w:val="aa"/>
        <w:tabs>
          <w:tab w:val="left" w:pos="851"/>
        </w:tabs>
        <w:jc w:val="both"/>
        <w:rPr>
          <w:szCs w:val="28"/>
        </w:rPr>
      </w:pPr>
      <w:r w:rsidRPr="00DF48AB">
        <w:rPr>
          <w:szCs w:val="28"/>
        </w:rPr>
        <w:t>Проектирование концептуальной модели предметной области</w:t>
      </w:r>
      <w:r w:rsidR="003264E2" w:rsidRPr="00DF48AB">
        <w:rPr>
          <w:szCs w:val="28"/>
        </w:rPr>
        <w:t xml:space="preserve"> – </w:t>
      </w:r>
      <w:r w:rsidRPr="00DF48AB">
        <w:rPr>
          <w:szCs w:val="28"/>
        </w:rPr>
        <w:t>частично</w:t>
      </w:r>
      <w:r w:rsidR="00775421" w:rsidRPr="00DF48AB">
        <w:rPr>
          <w:szCs w:val="28"/>
        </w:rPr>
        <w:t xml:space="preserve"> </w:t>
      </w:r>
      <w:r w:rsidRPr="00DF48AB">
        <w:rPr>
          <w:szCs w:val="28"/>
        </w:rPr>
        <w:t>формализованное</w:t>
      </w:r>
      <w:r w:rsidR="00775421" w:rsidRPr="00DF48AB">
        <w:rPr>
          <w:szCs w:val="28"/>
        </w:rPr>
        <w:t xml:space="preserve"> </w:t>
      </w:r>
      <w:r w:rsidRPr="00DF48AB">
        <w:rPr>
          <w:szCs w:val="28"/>
        </w:rPr>
        <w:t>описание</w:t>
      </w:r>
      <w:r w:rsidR="00775421" w:rsidRPr="00DF48AB">
        <w:rPr>
          <w:szCs w:val="28"/>
        </w:rPr>
        <w:t xml:space="preserve"> </w:t>
      </w:r>
      <w:r w:rsidRPr="00DF48AB">
        <w:rPr>
          <w:szCs w:val="28"/>
        </w:rPr>
        <w:t>объектов</w:t>
      </w:r>
      <w:r w:rsidR="00775421" w:rsidRPr="00DF48AB">
        <w:rPr>
          <w:szCs w:val="28"/>
        </w:rPr>
        <w:t xml:space="preserve"> </w:t>
      </w:r>
      <w:r w:rsidRPr="00DF48AB">
        <w:rPr>
          <w:szCs w:val="28"/>
        </w:rPr>
        <w:t>предметной</w:t>
      </w:r>
      <w:r w:rsidR="00775421" w:rsidRPr="00DF48AB">
        <w:rPr>
          <w:szCs w:val="28"/>
        </w:rPr>
        <w:t xml:space="preserve"> </w:t>
      </w:r>
      <w:r w:rsidRPr="00DF48AB">
        <w:rPr>
          <w:szCs w:val="28"/>
        </w:rPr>
        <w:t>области</w:t>
      </w:r>
      <w:r w:rsidR="00775421" w:rsidRPr="00DF48AB">
        <w:rPr>
          <w:szCs w:val="28"/>
        </w:rPr>
        <w:t xml:space="preserve"> </w:t>
      </w:r>
      <w:r w:rsidRPr="00DF48AB">
        <w:rPr>
          <w:szCs w:val="28"/>
        </w:rPr>
        <w:t>в</w:t>
      </w:r>
      <w:r w:rsidR="00775421" w:rsidRPr="00DF48AB">
        <w:rPr>
          <w:szCs w:val="28"/>
        </w:rPr>
        <w:t xml:space="preserve"> </w:t>
      </w:r>
      <w:r w:rsidRPr="00DF48AB">
        <w:rPr>
          <w:szCs w:val="28"/>
        </w:rPr>
        <w:t>терминах</w:t>
      </w:r>
      <w:r w:rsidR="00775421" w:rsidRPr="00DF48AB">
        <w:rPr>
          <w:szCs w:val="28"/>
        </w:rPr>
        <w:t xml:space="preserve"> </w:t>
      </w:r>
      <w:r w:rsidRPr="00DF48AB">
        <w:rPr>
          <w:szCs w:val="28"/>
        </w:rPr>
        <w:t>некоторой</w:t>
      </w:r>
      <w:r w:rsidR="00775421" w:rsidRPr="00DF48AB">
        <w:rPr>
          <w:szCs w:val="28"/>
        </w:rPr>
        <w:t xml:space="preserve"> </w:t>
      </w:r>
      <w:r w:rsidRPr="00DF48AB">
        <w:rPr>
          <w:szCs w:val="28"/>
        </w:rPr>
        <w:t>семантической модели, например, в терминах ER-модели. Результатом концептуального</w:t>
      </w:r>
      <w:r w:rsidR="00E2310E" w:rsidRPr="00DF48AB">
        <w:rPr>
          <w:szCs w:val="28"/>
        </w:rPr>
        <w:t xml:space="preserve"> </w:t>
      </w:r>
      <w:r w:rsidRPr="00DF48AB">
        <w:rPr>
          <w:szCs w:val="28"/>
        </w:rPr>
        <w:t>проектирования яв</w:t>
      </w:r>
      <w:r w:rsidR="003264E2" w:rsidRPr="00DF48AB">
        <w:rPr>
          <w:szCs w:val="28"/>
        </w:rPr>
        <w:t xml:space="preserve">ляется построение ER-диаграммы. </w:t>
      </w:r>
      <w:r w:rsidRPr="00DF48AB">
        <w:rPr>
          <w:szCs w:val="28"/>
        </w:rPr>
        <w:t>Необходимо обосновать связи и отношения между объектами, указать степень связи,</w:t>
      </w:r>
      <w:r w:rsidR="00E2310E" w:rsidRPr="00DF48AB">
        <w:rPr>
          <w:szCs w:val="28"/>
        </w:rPr>
        <w:t xml:space="preserve"> </w:t>
      </w:r>
      <w:r w:rsidRPr="00DF48AB">
        <w:rPr>
          <w:szCs w:val="28"/>
        </w:rPr>
        <w:t xml:space="preserve">кардинальность связи. </w:t>
      </w:r>
    </w:p>
    <w:p w14:paraId="3B52A0EA" w14:textId="3D594D17" w:rsidR="0029460B" w:rsidRPr="00DF48AB" w:rsidRDefault="0029460B" w:rsidP="00DF48AB">
      <w:pPr>
        <w:pStyle w:val="aa"/>
        <w:tabs>
          <w:tab w:val="left" w:pos="851"/>
        </w:tabs>
        <w:jc w:val="both"/>
        <w:rPr>
          <w:szCs w:val="28"/>
        </w:rPr>
      </w:pPr>
      <w:r w:rsidRPr="00DF48AB">
        <w:rPr>
          <w:szCs w:val="28"/>
        </w:rPr>
        <w:t>Концептуальная модель обеспечивает интегральное представление о предметной</w:t>
      </w:r>
      <w:r w:rsidR="00E2310E" w:rsidRPr="00DF48AB">
        <w:rPr>
          <w:szCs w:val="28"/>
        </w:rPr>
        <w:t xml:space="preserve"> </w:t>
      </w:r>
      <w:r w:rsidRPr="00DF48AB">
        <w:rPr>
          <w:szCs w:val="28"/>
        </w:rPr>
        <w:t>области и имеет слабо формализованный характер, отображает информационные объекты,</w:t>
      </w:r>
      <w:r w:rsidR="00E2310E" w:rsidRPr="00DF48AB">
        <w:rPr>
          <w:szCs w:val="28"/>
        </w:rPr>
        <w:t xml:space="preserve"> </w:t>
      </w:r>
      <w:r w:rsidRPr="00DF48AB">
        <w:rPr>
          <w:szCs w:val="28"/>
        </w:rPr>
        <w:t xml:space="preserve">свойства и связи между ними без указания способов физического хранения. </w:t>
      </w:r>
      <w:r w:rsidR="003264E2" w:rsidRPr="00DF48AB">
        <w:rPr>
          <w:szCs w:val="28"/>
        </w:rPr>
        <w:t xml:space="preserve">Пример ER диаграммы представлен на рисунке </w:t>
      </w:r>
      <w:r w:rsidR="00CA1D8A">
        <w:rPr>
          <w:szCs w:val="28"/>
        </w:rPr>
        <w:t>4</w:t>
      </w:r>
      <w:r w:rsidR="003264E2" w:rsidRPr="00DF48AB">
        <w:rPr>
          <w:szCs w:val="28"/>
        </w:rPr>
        <w:t>.</w:t>
      </w:r>
    </w:p>
    <w:p w14:paraId="6BF4085F" w14:textId="77777777" w:rsidR="0029460B" w:rsidRPr="00DF48AB" w:rsidRDefault="003264E2" w:rsidP="00492507">
      <w:pPr>
        <w:spacing w:line="360" w:lineRule="auto"/>
        <w:jc w:val="center"/>
      </w:pPr>
      <w:bookmarkStart w:id="239" w:name="_Toc20233244"/>
      <w:bookmarkStart w:id="240" w:name="_Toc20233663"/>
      <w:r w:rsidRPr="00492507">
        <w:rPr>
          <w:noProof/>
          <w:sz w:val="28"/>
        </w:rPr>
        <w:drawing>
          <wp:inline distT="0" distB="0" distL="0" distR="0" wp14:anchorId="3E8F8E9D" wp14:editId="245EE80A">
            <wp:extent cx="3533775" cy="1943300"/>
            <wp:effectExtent l="0" t="0" r="0" b="0"/>
            <wp:docPr id="7" name="Рисунок 7" descr="http://www.mstu.edu.ru/study/materials/zelenkov/binary.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www.mstu.edu.ru/study/materials/zelenkov/binary.gif"/>
                    <pic:cNvPicPr>
                      <a:picLocks noChangeAspect="1" noChangeArrowheads="1"/>
                    </pic:cNvPicPr>
                  </pic:nvPicPr>
                  <pic:blipFill>
                    <a:blip r:embed="rId11"/>
                    <a:srcRect/>
                    <a:stretch>
                      <a:fillRect/>
                    </a:stretch>
                  </pic:blipFill>
                  <pic:spPr bwMode="auto">
                    <a:xfrm>
                      <a:off x="0" y="0"/>
                      <a:ext cx="3557555" cy="1956377"/>
                    </a:xfrm>
                    <a:prstGeom prst="rect">
                      <a:avLst/>
                    </a:prstGeom>
                    <a:noFill/>
                    <a:ln w="9525">
                      <a:noFill/>
                      <a:miter lim="800000"/>
                      <a:headEnd/>
                      <a:tailEnd/>
                    </a:ln>
                  </pic:spPr>
                </pic:pic>
              </a:graphicData>
            </a:graphic>
          </wp:inline>
        </w:drawing>
      </w:r>
      <w:bookmarkEnd w:id="239"/>
      <w:bookmarkEnd w:id="240"/>
    </w:p>
    <w:p w14:paraId="0BF21CC6" w14:textId="664A0BD4" w:rsidR="003264E2" w:rsidRPr="00DF48AB" w:rsidRDefault="003264E2" w:rsidP="006272DB">
      <w:pPr>
        <w:pStyle w:val="a0"/>
        <w:tabs>
          <w:tab w:val="left" w:pos="851"/>
        </w:tabs>
        <w:spacing w:after="0"/>
        <w:ind w:left="0"/>
        <w:jc w:val="center"/>
        <w:rPr>
          <w:szCs w:val="28"/>
        </w:rPr>
      </w:pPr>
      <w:r w:rsidRPr="00DF48AB">
        <w:rPr>
          <w:szCs w:val="28"/>
        </w:rPr>
        <w:t xml:space="preserve">Рисунок </w:t>
      </w:r>
      <w:r w:rsidR="00CA1D8A">
        <w:rPr>
          <w:szCs w:val="28"/>
        </w:rPr>
        <w:t>4</w:t>
      </w:r>
      <w:r w:rsidR="00775421" w:rsidRPr="00DF48AB">
        <w:rPr>
          <w:szCs w:val="28"/>
        </w:rPr>
        <w:t xml:space="preserve"> </w:t>
      </w:r>
      <w:r w:rsidRPr="00DF48AB">
        <w:rPr>
          <w:szCs w:val="28"/>
        </w:rPr>
        <w:t>–</w:t>
      </w:r>
      <w:r w:rsidRPr="00DF48AB">
        <w:rPr>
          <w:szCs w:val="28"/>
          <w:lang w:val="en-US"/>
        </w:rPr>
        <w:t>ER</w:t>
      </w:r>
      <w:r w:rsidRPr="00DF48AB">
        <w:rPr>
          <w:szCs w:val="28"/>
        </w:rPr>
        <w:t xml:space="preserve">-диаграмма </w:t>
      </w:r>
      <w:r w:rsidRPr="00DF48AB">
        <w:rPr>
          <w:iCs/>
          <w:color w:val="000000"/>
          <w:szCs w:val="28"/>
          <w:shd w:val="clear" w:color="auto" w:fill="FFFFFF"/>
        </w:rPr>
        <w:t>в нотации Чена</w:t>
      </w:r>
    </w:p>
    <w:p w14:paraId="62469FEF" w14:textId="77777777" w:rsidR="00ED1C36" w:rsidRPr="00DF48AB" w:rsidRDefault="0030184E" w:rsidP="00DF48AB">
      <w:pPr>
        <w:pStyle w:val="4"/>
        <w:spacing w:before="0" w:line="360" w:lineRule="auto"/>
        <w:rPr>
          <w:szCs w:val="28"/>
        </w:rPr>
      </w:pPr>
      <w:bookmarkStart w:id="241" w:name="_Toc507620401"/>
      <w:bookmarkStart w:id="242" w:name="_Toc507621130"/>
      <w:bookmarkStart w:id="243" w:name="_Toc507622360"/>
      <w:bookmarkStart w:id="244" w:name="_Toc507695146"/>
      <w:bookmarkStart w:id="245" w:name="_Toc20233664"/>
      <w:r w:rsidRPr="00DF48AB">
        <w:rPr>
          <w:szCs w:val="28"/>
        </w:rPr>
        <w:t>3</w:t>
      </w:r>
      <w:r w:rsidR="00ED1C36" w:rsidRPr="00DF48AB">
        <w:rPr>
          <w:szCs w:val="28"/>
        </w:rPr>
        <w:t>.2.2.2.</w:t>
      </w:r>
      <w:r w:rsidR="0091054B" w:rsidRPr="00DF48AB">
        <w:rPr>
          <w:szCs w:val="28"/>
        </w:rPr>
        <w:t xml:space="preserve">6 </w:t>
      </w:r>
      <w:r w:rsidR="00ED1C36" w:rsidRPr="00DF48AB">
        <w:rPr>
          <w:szCs w:val="28"/>
        </w:rPr>
        <w:t>Логическое моделирование</w:t>
      </w:r>
      <w:bookmarkEnd w:id="241"/>
      <w:bookmarkEnd w:id="242"/>
      <w:bookmarkEnd w:id="243"/>
      <w:bookmarkEnd w:id="244"/>
      <w:bookmarkEnd w:id="245"/>
    </w:p>
    <w:p w14:paraId="4A728304" w14:textId="62B7853F" w:rsidR="00ED1C36" w:rsidRPr="00DF48AB" w:rsidRDefault="00ED1C36" w:rsidP="00DF48AB">
      <w:pPr>
        <w:pStyle w:val="aa"/>
        <w:tabs>
          <w:tab w:val="left" w:pos="851"/>
        </w:tabs>
        <w:jc w:val="both"/>
        <w:rPr>
          <w:szCs w:val="28"/>
        </w:rPr>
      </w:pPr>
      <w:r w:rsidRPr="00DF48AB">
        <w:rPr>
          <w:szCs w:val="28"/>
        </w:rPr>
        <w:t xml:space="preserve">В этом разделе следует выполнить нормализацию отношений до 3 НФ, обосновать выбор ключевых и внешних полей, </w:t>
      </w:r>
      <w:r w:rsidR="004D44DA" w:rsidRPr="00DF48AB">
        <w:rPr>
          <w:szCs w:val="28"/>
        </w:rPr>
        <w:t xml:space="preserve">способов связи между таблицами </w:t>
      </w:r>
      <w:r w:rsidRPr="00DF48AB">
        <w:rPr>
          <w:szCs w:val="28"/>
        </w:rPr>
        <w:t>в реляционной модели. Результат – схема реляционной БД</w:t>
      </w:r>
      <w:r w:rsidR="004D44DA" w:rsidRPr="00DF48AB">
        <w:rPr>
          <w:szCs w:val="28"/>
        </w:rPr>
        <w:t xml:space="preserve"> (</w:t>
      </w:r>
      <w:r w:rsidRPr="00DF48AB">
        <w:rPr>
          <w:szCs w:val="28"/>
        </w:rPr>
        <w:t>ERD диаграмма</w:t>
      </w:r>
      <w:r w:rsidR="004D44DA" w:rsidRPr="00DF48AB">
        <w:rPr>
          <w:szCs w:val="28"/>
        </w:rPr>
        <w:t xml:space="preserve">). Пример ERD– диаграммы представлен на рисунке </w:t>
      </w:r>
      <w:r w:rsidR="00CA1D8A">
        <w:rPr>
          <w:szCs w:val="28"/>
        </w:rPr>
        <w:t>5</w:t>
      </w:r>
      <w:r w:rsidR="004D44DA" w:rsidRPr="00DF48AB">
        <w:rPr>
          <w:szCs w:val="28"/>
        </w:rPr>
        <w:t>.</w:t>
      </w:r>
    </w:p>
    <w:p w14:paraId="26191F93" w14:textId="77777777" w:rsidR="00ED1C36" w:rsidRPr="00DF48AB" w:rsidRDefault="00ED1C36" w:rsidP="006272DB">
      <w:pPr>
        <w:autoSpaceDE w:val="0"/>
        <w:autoSpaceDN w:val="0"/>
        <w:adjustRightInd w:val="0"/>
        <w:spacing w:line="360" w:lineRule="auto"/>
        <w:jc w:val="center"/>
        <w:rPr>
          <w:sz w:val="28"/>
          <w:szCs w:val="28"/>
        </w:rPr>
      </w:pPr>
      <w:r w:rsidRPr="00DF48AB">
        <w:rPr>
          <w:noProof/>
          <w:sz w:val="28"/>
          <w:szCs w:val="28"/>
        </w:rPr>
        <w:drawing>
          <wp:inline distT="0" distB="0" distL="0" distR="0" wp14:anchorId="67F89AA7" wp14:editId="4751DC66">
            <wp:extent cx="4629631" cy="3552825"/>
            <wp:effectExtent l="0" t="0" r="0" b="0"/>
            <wp:docPr id="10" name="Рисунок 10" descr="C:\Users\ольга\AppData\Local\Temp\Rar$DIa0.907\ERD\ERD_Page_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ольга\AppData\Local\Temp\Rar$DIa0.907\ERD\ERD_Page_1.png"/>
                    <pic:cNvPicPr>
                      <a:picLocks noChangeAspect="1" noChangeArrowheads="1"/>
                    </pic:cNvPicPr>
                  </pic:nvPicPr>
                  <pic:blipFill>
                    <a:blip r:embed="rId12" cstate="print"/>
                    <a:srcRect t="5412" r="16008" b="3351"/>
                    <a:stretch>
                      <a:fillRect/>
                    </a:stretch>
                  </pic:blipFill>
                  <pic:spPr bwMode="auto">
                    <a:xfrm>
                      <a:off x="0" y="0"/>
                      <a:ext cx="4661677" cy="3577418"/>
                    </a:xfrm>
                    <a:prstGeom prst="rect">
                      <a:avLst/>
                    </a:prstGeom>
                    <a:noFill/>
                    <a:ln w="9525">
                      <a:noFill/>
                      <a:miter lim="800000"/>
                      <a:headEnd/>
                      <a:tailEnd/>
                    </a:ln>
                  </pic:spPr>
                </pic:pic>
              </a:graphicData>
            </a:graphic>
          </wp:inline>
        </w:drawing>
      </w:r>
    </w:p>
    <w:p w14:paraId="2CDD0C31" w14:textId="49C80457" w:rsidR="001A2A1B" w:rsidRPr="00DF48AB" w:rsidRDefault="004D44DA" w:rsidP="006272DB">
      <w:pPr>
        <w:tabs>
          <w:tab w:val="left" w:pos="851"/>
        </w:tabs>
        <w:autoSpaceDE w:val="0"/>
        <w:autoSpaceDN w:val="0"/>
        <w:adjustRightInd w:val="0"/>
        <w:spacing w:line="360" w:lineRule="auto"/>
        <w:jc w:val="center"/>
        <w:rPr>
          <w:sz w:val="28"/>
          <w:szCs w:val="28"/>
        </w:rPr>
      </w:pPr>
      <w:r w:rsidRPr="00DF48AB">
        <w:rPr>
          <w:sz w:val="28"/>
          <w:szCs w:val="28"/>
        </w:rPr>
        <w:t xml:space="preserve">Рисунок </w:t>
      </w:r>
      <w:r w:rsidR="00CA1D8A">
        <w:rPr>
          <w:sz w:val="28"/>
          <w:szCs w:val="28"/>
        </w:rPr>
        <w:t>5</w:t>
      </w:r>
      <w:r w:rsidR="006272DB" w:rsidRPr="006272DB">
        <w:rPr>
          <w:sz w:val="28"/>
          <w:szCs w:val="28"/>
        </w:rPr>
        <w:t xml:space="preserve"> </w:t>
      </w:r>
      <w:r w:rsidRPr="00DF48AB">
        <w:rPr>
          <w:sz w:val="28"/>
          <w:szCs w:val="28"/>
        </w:rPr>
        <w:t xml:space="preserve">- </w:t>
      </w:r>
      <w:r w:rsidRPr="00DF48AB">
        <w:rPr>
          <w:sz w:val="28"/>
          <w:szCs w:val="28"/>
          <w:lang w:val="en-US"/>
        </w:rPr>
        <w:t>ERD</w:t>
      </w:r>
      <w:r w:rsidRPr="00DF48AB">
        <w:rPr>
          <w:sz w:val="28"/>
          <w:szCs w:val="28"/>
        </w:rPr>
        <w:t xml:space="preserve"> диаграмма</w:t>
      </w:r>
    </w:p>
    <w:p w14:paraId="372979B6" w14:textId="77777777" w:rsidR="00AB4048" w:rsidRPr="00DF48AB" w:rsidRDefault="0030184E" w:rsidP="00DF48AB">
      <w:pPr>
        <w:pStyle w:val="4"/>
        <w:spacing w:before="0" w:line="360" w:lineRule="auto"/>
        <w:rPr>
          <w:szCs w:val="28"/>
        </w:rPr>
      </w:pPr>
      <w:bookmarkStart w:id="246" w:name="_Toc507620402"/>
      <w:bookmarkStart w:id="247" w:name="_Toc507621131"/>
      <w:bookmarkStart w:id="248" w:name="_Toc507622361"/>
      <w:bookmarkStart w:id="249" w:name="_Toc507695147"/>
      <w:bookmarkStart w:id="250" w:name="_Toc20233665"/>
      <w:r w:rsidRPr="00DF48AB">
        <w:rPr>
          <w:szCs w:val="28"/>
        </w:rPr>
        <w:t>3</w:t>
      </w:r>
      <w:r w:rsidR="00AB4048" w:rsidRPr="00DF48AB">
        <w:rPr>
          <w:szCs w:val="28"/>
        </w:rPr>
        <w:t>.2.2.2.</w:t>
      </w:r>
      <w:r w:rsidR="0091054B" w:rsidRPr="00DF48AB">
        <w:rPr>
          <w:szCs w:val="28"/>
        </w:rPr>
        <w:t>7</w:t>
      </w:r>
      <w:r w:rsidR="00AB4048" w:rsidRPr="00DF48AB">
        <w:rPr>
          <w:szCs w:val="28"/>
        </w:rPr>
        <w:t xml:space="preserve"> Описание структуры базы данных</w:t>
      </w:r>
      <w:bookmarkEnd w:id="231"/>
      <w:bookmarkEnd w:id="232"/>
      <w:bookmarkEnd w:id="246"/>
      <w:bookmarkEnd w:id="247"/>
      <w:bookmarkEnd w:id="248"/>
      <w:bookmarkEnd w:id="249"/>
      <w:bookmarkEnd w:id="250"/>
    </w:p>
    <w:p w14:paraId="4D2F00A6" w14:textId="77777777" w:rsidR="00AB4048" w:rsidRPr="00DF48AB" w:rsidRDefault="00AB4048" w:rsidP="00DF48AB">
      <w:pPr>
        <w:pStyle w:val="aa"/>
        <w:tabs>
          <w:tab w:val="left" w:pos="851"/>
        </w:tabs>
        <w:jc w:val="both"/>
        <w:rPr>
          <w:szCs w:val="28"/>
        </w:rPr>
      </w:pPr>
      <w:r w:rsidRPr="00DF48AB">
        <w:rPr>
          <w:szCs w:val="28"/>
        </w:rPr>
        <w:t>В описании структуры базы данных дается перечень полей каждой таблицы</w:t>
      </w:r>
      <w:r w:rsidR="004D44DA" w:rsidRPr="00DF48AB">
        <w:rPr>
          <w:szCs w:val="28"/>
        </w:rPr>
        <w:t xml:space="preserve">. </w:t>
      </w:r>
      <w:r w:rsidRPr="00DF48AB">
        <w:rPr>
          <w:szCs w:val="28"/>
        </w:rPr>
        <w:t>Для описания структуры ба</w:t>
      </w:r>
      <w:r w:rsidR="008D2402" w:rsidRPr="00DF48AB">
        <w:rPr>
          <w:szCs w:val="28"/>
        </w:rPr>
        <w:t xml:space="preserve">зы данных используется таблица </w:t>
      </w:r>
      <w:r w:rsidR="004D44DA" w:rsidRPr="00DF48AB">
        <w:rPr>
          <w:szCs w:val="28"/>
        </w:rPr>
        <w:t>7</w:t>
      </w:r>
      <w:r w:rsidRPr="00DF48AB">
        <w:rPr>
          <w:szCs w:val="28"/>
        </w:rPr>
        <w:t>.</w:t>
      </w:r>
    </w:p>
    <w:p w14:paraId="1F38CFBA" w14:textId="77777777" w:rsidR="00AB4048" w:rsidRPr="00DF48AB" w:rsidRDefault="008D2402" w:rsidP="00DF48AB">
      <w:pPr>
        <w:pStyle w:val="aa"/>
        <w:tabs>
          <w:tab w:val="left" w:pos="851"/>
        </w:tabs>
        <w:jc w:val="both"/>
        <w:rPr>
          <w:szCs w:val="28"/>
        </w:rPr>
      </w:pPr>
      <w:r w:rsidRPr="00DF48AB">
        <w:rPr>
          <w:szCs w:val="28"/>
        </w:rPr>
        <w:t xml:space="preserve">Таблица </w:t>
      </w:r>
      <w:r w:rsidR="004D44DA" w:rsidRPr="00DF48AB">
        <w:rPr>
          <w:szCs w:val="28"/>
        </w:rPr>
        <w:t>7</w:t>
      </w:r>
      <w:r w:rsidR="00AB4048" w:rsidRPr="00DF48AB">
        <w:rPr>
          <w:szCs w:val="28"/>
        </w:rPr>
        <w:t xml:space="preserve"> - Описание структуры базы данных</w:t>
      </w:r>
    </w:p>
    <w:tbl>
      <w:tblPr>
        <w:tblStyle w:val="af4"/>
        <w:tblW w:w="9422" w:type="dxa"/>
        <w:tblLayout w:type="fixed"/>
        <w:tblLook w:val="04A0" w:firstRow="1" w:lastRow="0" w:firstColumn="1" w:lastColumn="0" w:noHBand="0" w:noVBand="1"/>
      </w:tblPr>
      <w:tblGrid>
        <w:gridCol w:w="1555"/>
        <w:gridCol w:w="2268"/>
        <w:gridCol w:w="1275"/>
        <w:gridCol w:w="1418"/>
        <w:gridCol w:w="2906"/>
      </w:tblGrid>
      <w:tr w:rsidR="004D44DA" w:rsidRPr="00DF48AB" w14:paraId="649E256F" w14:textId="77777777" w:rsidTr="006272DB">
        <w:tc>
          <w:tcPr>
            <w:tcW w:w="9422" w:type="dxa"/>
            <w:gridSpan w:val="5"/>
          </w:tcPr>
          <w:p w14:paraId="6185C9DE" w14:textId="77777777" w:rsidR="004D44DA" w:rsidRPr="00DF48AB" w:rsidRDefault="004D44DA" w:rsidP="006272DB">
            <w:pPr>
              <w:tabs>
                <w:tab w:val="clear" w:pos="1134"/>
                <w:tab w:val="clear" w:pos="5940"/>
                <w:tab w:val="left" w:pos="851"/>
              </w:tabs>
              <w:spacing w:line="360" w:lineRule="auto"/>
              <w:jc w:val="both"/>
              <w:rPr>
                <w:sz w:val="28"/>
                <w:szCs w:val="28"/>
              </w:rPr>
            </w:pPr>
            <w:r w:rsidRPr="00DF48AB">
              <w:rPr>
                <w:sz w:val="28"/>
                <w:szCs w:val="28"/>
              </w:rPr>
              <w:t>Физическое имя таблицы (Логическое имя таблицы)</w:t>
            </w:r>
          </w:p>
        </w:tc>
      </w:tr>
      <w:tr w:rsidR="004D44DA" w:rsidRPr="00DF48AB" w14:paraId="1654E4C9" w14:textId="77777777" w:rsidTr="0055611F">
        <w:tc>
          <w:tcPr>
            <w:tcW w:w="1555" w:type="dxa"/>
          </w:tcPr>
          <w:p w14:paraId="220F00B9" w14:textId="77777777" w:rsidR="004D44DA" w:rsidRPr="00DF48AB" w:rsidRDefault="004D44DA" w:rsidP="006272DB">
            <w:pPr>
              <w:tabs>
                <w:tab w:val="clear" w:pos="1134"/>
                <w:tab w:val="clear" w:pos="5940"/>
                <w:tab w:val="left" w:pos="851"/>
              </w:tabs>
              <w:spacing w:line="360" w:lineRule="auto"/>
              <w:jc w:val="both"/>
              <w:rPr>
                <w:sz w:val="28"/>
                <w:szCs w:val="28"/>
              </w:rPr>
            </w:pPr>
            <w:r w:rsidRPr="00DF48AB">
              <w:rPr>
                <w:sz w:val="28"/>
                <w:szCs w:val="28"/>
              </w:rPr>
              <w:t>Имя</w:t>
            </w:r>
            <w:r w:rsidR="0091054B" w:rsidRPr="00DF48AB">
              <w:rPr>
                <w:sz w:val="28"/>
                <w:szCs w:val="28"/>
              </w:rPr>
              <w:t xml:space="preserve"> </w:t>
            </w:r>
            <w:r w:rsidRPr="00DF48AB">
              <w:rPr>
                <w:sz w:val="28"/>
                <w:szCs w:val="28"/>
              </w:rPr>
              <w:t>поля</w:t>
            </w:r>
          </w:p>
        </w:tc>
        <w:tc>
          <w:tcPr>
            <w:tcW w:w="2268" w:type="dxa"/>
          </w:tcPr>
          <w:p w14:paraId="349B742D" w14:textId="77777777" w:rsidR="004D44DA" w:rsidRPr="00DF48AB" w:rsidRDefault="004D44DA" w:rsidP="006272DB">
            <w:pPr>
              <w:tabs>
                <w:tab w:val="clear" w:pos="1134"/>
                <w:tab w:val="clear" w:pos="5940"/>
                <w:tab w:val="left" w:pos="851"/>
              </w:tabs>
              <w:spacing w:line="360" w:lineRule="auto"/>
              <w:jc w:val="both"/>
              <w:rPr>
                <w:sz w:val="28"/>
                <w:szCs w:val="28"/>
              </w:rPr>
            </w:pPr>
            <w:r w:rsidRPr="00DF48AB">
              <w:rPr>
                <w:sz w:val="28"/>
                <w:szCs w:val="28"/>
              </w:rPr>
              <w:t>Описание поля</w:t>
            </w:r>
          </w:p>
        </w:tc>
        <w:tc>
          <w:tcPr>
            <w:tcW w:w="1275" w:type="dxa"/>
          </w:tcPr>
          <w:p w14:paraId="4AC4BA50" w14:textId="77777777" w:rsidR="004D44DA" w:rsidRPr="00DF48AB" w:rsidRDefault="004D44DA" w:rsidP="006272DB">
            <w:pPr>
              <w:tabs>
                <w:tab w:val="clear" w:pos="1134"/>
                <w:tab w:val="clear" w:pos="5940"/>
                <w:tab w:val="left" w:pos="851"/>
              </w:tabs>
              <w:spacing w:line="360" w:lineRule="auto"/>
              <w:jc w:val="both"/>
              <w:rPr>
                <w:sz w:val="28"/>
                <w:szCs w:val="28"/>
              </w:rPr>
            </w:pPr>
            <w:r w:rsidRPr="00DF48AB">
              <w:rPr>
                <w:sz w:val="28"/>
                <w:szCs w:val="28"/>
              </w:rPr>
              <w:t>Тип данных</w:t>
            </w:r>
          </w:p>
        </w:tc>
        <w:tc>
          <w:tcPr>
            <w:tcW w:w="1418" w:type="dxa"/>
          </w:tcPr>
          <w:p w14:paraId="782C7257" w14:textId="77777777" w:rsidR="004D44DA" w:rsidRPr="00DF48AB" w:rsidRDefault="004D44DA" w:rsidP="006272DB">
            <w:pPr>
              <w:tabs>
                <w:tab w:val="clear" w:pos="1134"/>
                <w:tab w:val="clear" w:pos="5940"/>
                <w:tab w:val="left" w:pos="851"/>
              </w:tabs>
              <w:spacing w:line="360" w:lineRule="auto"/>
              <w:jc w:val="both"/>
              <w:rPr>
                <w:sz w:val="28"/>
                <w:szCs w:val="28"/>
              </w:rPr>
            </w:pPr>
            <w:r w:rsidRPr="00DF48AB">
              <w:rPr>
                <w:sz w:val="28"/>
                <w:szCs w:val="28"/>
              </w:rPr>
              <w:t>Размер поля</w:t>
            </w:r>
          </w:p>
        </w:tc>
        <w:tc>
          <w:tcPr>
            <w:tcW w:w="2906" w:type="dxa"/>
          </w:tcPr>
          <w:p w14:paraId="5C2B674B" w14:textId="77777777" w:rsidR="004D44DA" w:rsidRPr="0055611F" w:rsidRDefault="0055611F" w:rsidP="006272DB">
            <w:pPr>
              <w:tabs>
                <w:tab w:val="clear" w:pos="1134"/>
                <w:tab w:val="clear" w:pos="5940"/>
                <w:tab w:val="left" w:pos="851"/>
              </w:tabs>
              <w:spacing w:line="360" w:lineRule="auto"/>
              <w:jc w:val="both"/>
              <w:rPr>
                <w:sz w:val="28"/>
                <w:szCs w:val="28"/>
              </w:rPr>
            </w:pPr>
            <w:r>
              <w:rPr>
                <w:sz w:val="28"/>
                <w:szCs w:val="28"/>
              </w:rPr>
              <w:t>Примечания</w:t>
            </w:r>
          </w:p>
          <w:p w14:paraId="08269379" w14:textId="77777777" w:rsidR="00775421" w:rsidRPr="00DF48AB" w:rsidRDefault="0055611F" w:rsidP="006272DB">
            <w:pPr>
              <w:spacing w:line="360" w:lineRule="auto"/>
              <w:jc w:val="both"/>
              <w:rPr>
                <w:sz w:val="28"/>
                <w:szCs w:val="28"/>
              </w:rPr>
            </w:pPr>
            <w:r w:rsidRPr="0055611F">
              <w:rPr>
                <w:sz w:val="28"/>
                <w:szCs w:val="28"/>
              </w:rPr>
              <w:t>(</w:t>
            </w:r>
            <w:r w:rsidR="00775421" w:rsidRPr="00DF48AB">
              <w:rPr>
                <w:sz w:val="28"/>
                <w:szCs w:val="28"/>
                <w:lang w:val="en-US"/>
              </w:rPr>
              <w:t>PK</w:t>
            </w:r>
            <w:r w:rsidR="00775421" w:rsidRPr="00DF48AB">
              <w:rPr>
                <w:sz w:val="28"/>
                <w:szCs w:val="28"/>
              </w:rPr>
              <w:t>-первичный ключ</w:t>
            </w:r>
          </w:p>
          <w:p w14:paraId="4AF439A9" w14:textId="77777777" w:rsidR="00775421" w:rsidRPr="0055611F" w:rsidRDefault="00775421" w:rsidP="006272DB">
            <w:pPr>
              <w:tabs>
                <w:tab w:val="clear" w:pos="1134"/>
                <w:tab w:val="clear" w:pos="5940"/>
                <w:tab w:val="left" w:pos="851"/>
              </w:tabs>
              <w:spacing w:line="360" w:lineRule="auto"/>
              <w:jc w:val="both"/>
              <w:rPr>
                <w:sz w:val="28"/>
                <w:szCs w:val="28"/>
              </w:rPr>
            </w:pPr>
            <w:r w:rsidRPr="00DF48AB">
              <w:rPr>
                <w:sz w:val="28"/>
                <w:szCs w:val="28"/>
                <w:lang w:val="en-US"/>
              </w:rPr>
              <w:t>FK</w:t>
            </w:r>
            <w:r w:rsidRPr="00DF48AB">
              <w:rPr>
                <w:sz w:val="28"/>
                <w:szCs w:val="28"/>
              </w:rPr>
              <w:t>-внешний ключ</w:t>
            </w:r>
            <w:r w:rsidR="0055611F" w:rsidRPr="0055611F">
              <w:rPr>
                <w:sz w:val="28"/>
                <w:szCs w:val="28"/>
              </w:rPr>
              <w:t>)</w:t>
            </w:r>
          </w:p>
        </w:tc>
      </w:tr>
    </w:tbl>
    <w:p w14:paraId="51D9A512" w14:textId="77777777" w:rsidR="004D44DA" w:rsidRPr="00DF48AB" w:rsidRDefault="004D44DA" w:rsidP="00DF48AB">
      <w:pPr>
        <w:pStyle w:val="aa"/>
        <w:tabs>
          <w:tab w:val="left" w:pos="851"/>
        </w:tabs>
        <w:jc w:val="both"/>
        <w:rPr>
          <w:szCs w:val="28"/>
        </w:rPr>
      </w:pPr>
      <w:r w:rsidRPr="00DF48AB">
        <w:rPr>
          <w:szCs w:val="28"/>
        </w:rPr>
        <w:t xml:space="preserve">Пример оформления структуры базы данных приведен в приложении </w:t>
      </w:r>
      <w:r w:rsidR="003E4F6D" w:rsidRPr="00DF48AB">
        <w:rPr>
          <w:szCs w:val="28"/>
        </w:rPr>
        <w:t>Е</w:t>
      </w:r>
      <w:r w:rsidRPr="00DF48AB">
        <w:rPr>
          <w:szCs w:val="28"/>
        </w:rPr>
        <w:t>.</w:t>
      </w:r>
    </w:p>
    <w:p w14:paraId="259E8A45" w14:textId="77777777" w:rsidR="00AB4048" w:rsidRPr="00DF48AB" w:rsidRDefault="0030184E" w:rsidP="00DF48AB">
      <w:pPr>
        <w:pStyle w:val="4"/>
        <w:spacing w:before="0" w:line="360" w:lineRule="auto"/>
        <w:rPr>
          <w:szCs w:val="28"/>
        </w:rPr>
      </w:pPr>
      <w:bookmarkStart w:id="251" w:name="_Toc187821519"/>
      <w:bookmarkStart w:id="252" w:name="_Toc250981861"/>
      <w:bookmarkStart w:id="253" w:name="_Toc250982126"/>
      <w:bookmarkStart w:id="254" w:name="_Toc257313468"/>
      <w:bookmarkStart w:id="255" w:name="_Toc257320512"/>
      <w:bookmarkStart w:id="256" w:name="_Toc257401529"/>
      <w:bookmarkStart w:id="257" w:name="_Toc507620403"/>
      <w:bookmarkStart w:id="258" w:name="_Toc507621132"/>
      <w:bookmarkStart w:id="259" w:name="_Toc507622362"/>
      <w:bookmarkStart w:id="260" w:name="_Toc507695148"/>
      <w:bookmarkEnd w:id="233"/>
      <w:bookmarkEnd w:id="234"/>
      <w:bookmarkEnd w:id="235"/>
      <w:bookmarkEnd w:id="236"/>
      <w:bookmarkEnd w:id="237"/>
      <w:bookmarkEnd w:id="238"/>
      <w:r w:rsidRPr="00DF48AB">
        <w:rPr>
          <w:szCs w:val="28"/>
        </w:rPr>
        <w:t>3</w:t>
      </w:r>
      <w:r w:rsidR="00AB4048" w:rsidRPr="00DF48AB">
        <w:rPr>
          <w:szCs w:val="28"/>
        </w:rPr>
        <w:t>.2.2.2.</w:t>
      </w:r>
      <w:r w:rsidR="0091054B" w:rsidRPr="00DF48AB">
        <w:rPr>
          <w:szCs w:val="28"/>
        </w:rPr>
        <w:t xml:space="preserve">8 </w:t>
      </w:r>
      <w:r w:rsidR="00AB4048" w:rsidRPr="00DF48AB">
        <w:rPr>
          <w:szCs w:val="28"/>
        </w:rPr>
        <w:t>Контрольный пример</w:t>
      </w:r>
      <w:bookmarkEnd w:id="251"/>
      <w:bookmarkEnd w:id="252"/>
      <w:bookmarkEnd w:id="253"/>
      <w:bookmarkEnd w:id="254"/>
      <w:bookmarkEnd w:id="255"/>
      <w:bookmarkEnd w:id="256"/>
      <w:bookmarkEnd w:id="257"/>
      <w:bookmarkEnd w:id="258"/>
      <w:bookmarkEnd w:id="259"/>
      <w:bookmarkEnd w:id="260"/>
    </w:p>
    <w:p w14:paraId="4E2B2DAA" w14:textId="77777777" w:rsidR="00AB4048" w:rsidRPr="00DF48AB" w:rsidRDefault="00AB4048" w:rsidP="00DF48AB">
      <w:pPr>
        <w:pStyle w:val="aa"/>
        <w:tabs>
          <w:tab w:val="left" w:pos="851"/>
        </w:tabs>
        <w:jc w:val="both"/>
        <w:rPr>
          <w:szCs w:val="28"/>
        </w:rPr>
      </w:pPr>
      <w:r w:rsidRPr="00DF48AB">
        <w:rPr>
          <w:szCs w:val="28"/>
        </w:rPr>
        <w:t>При построении контрольного примера входные данные и предполагаемые результаты задаются в виде таблиц. Эти результаты в дальнейшем должны совпадать с результатами, полученными при работе программного продукта на соответствующих входных данных. Данные должны быть подобраны таким образом, чтобы на них можно было продемонстрировать работу основных функций задачи, а при получении отчетов однозначно просматривались критерии сортировки, группировки, а также промежуточные и окончательные итоги.</w:t>
      </w:r>
    </w:p>
    <w:p w14:paraId="6983C03A" w14:textId="77777777" w:rsidR="00AB4048" w:rsidRPr="00DF48AB" w:rsidRDefault="0030184E" w:rsidP="00DF48AB">
      <w:pPr>
        <w:pStyle w:val="4"/>
        <w:spacing w:before="0" w:line="360" w:lineRule="auto"/>
        <w:rPr>
          <w:szCs w:val="28"/>
        </w:rPr>
      </w:pPr>
      <w:bookmarkStart w:id="261" w:name="_Toc187821520"/>
      <w:bookmarkStart w:id="262" w:name="_Toc250981862"/>
      <w:bookmarkStart w:id="263" w:name="_Toc250982127"/>
      <w:bookmarkStart w:id="264" w:name="_Toc257313469"/>
      <w:bookmarkStart w:id="265" w:name="_Toc257320513"/>
      <w:bookmarkStart w:id="266" w:name="_Toc257401530"/>
      <w:bookmarkStart w:id="267" w:name="_Toc507620404"/>
      <w:bookmarkStart w:id="268" w:name="_Toc507621133"/>
      <w:bookmarkStart w:id="269" w:name="_Toc507622363"/>
      <w:bookmarkStart w:id="270" w:name="_Toc507695149"/>
      <w:bookmarkStart w:id="271" w:name="_Toc20233666"/>
      <w:r w:rsidRPr="00DF48AB">
        <w:rPr>
          <w:szCs w:val="28"/>
        </w:rPr>
        <w:t>3</w:t>
      </w:r>
      <w:r w:rsidR="00AB4048" w:rsidRPr="00DF48AB">
        <w:rPr>
          <w:szCs w:val="28"/>
        </w:rPr>
        <w:t>.2.2.2.</w:t>
      </w:r>
      <w:r w:rsidR="0091054B" w:rsidRPr="00DF48AB">
        <w:rPr>
          <w:szCs w:val="28"/>
        </w:rPr>
        <w:t>9</w:t>
      </w:r>
      <w:r w:rsidR="00AB4048" w:rsidRPr="00DF48AB">
        <w:rPr>
          <w:szCs w:val="28"/>
        </w:rPr>
        <w:t xml:space="preserve"> Общие требования к программному </w:t>
      </w:r>
      <w:bookmarkEnd w:id="261"/>
      <w:bookmarkEnd w:id="262"/>
      <w:bookmarkEnd w:id="263"/>
      <w:bookmarkEnd w:id="264"/>
      <w:bookmarkEnd w:id="265"/>
      <w:bookmarkEnd w:id="266"/>
      <w:r w:rsidR="00AB4048" w:rsidRPr="00DF48AB">
        <w:rPr>
          <w:szCs w:val="28"/>
        </w:rPr>
        <w:t>продукту</w:t>
      </w:r>
      <w:bookmarkEnd w:id="267"/>
      <w:bookmarkEnd w:id="268"/>
      <w:bookmarkEnd w:id="269"/>
      <w:bookmarkEnd w:id="270"/>
      <w:bookmarkEnd w:id="271"/>
    </w:p>
    <w:p w14:paraId="7E72595E" w14:textId="77777777" w:rsidR="00AB4048" w:rsidRPr="00DF48AB" w:rsidRDefault="00AB4048" w:rsidP="00DF48AB">
      <w:pPr>
        <w:pStyle w:val="aa"/>
        <w:tabs>
          <w:tab w:val="left" w:pos="851"/>
        </w:tabs>
        <w:jc w:val="both"/>
        <w:rPr>
          <w:szCs w:val="28"/>
        </w:rPr>
      </w:pPr>
      <w:r w:rsidRPr="00DF48AB">
        <w:rPr>
          <w:szCs w:val="28"/>
        </w:rPr>
        <w:t>Описание требований к программному продукту содержит:</w:t>
      </w:r>
    </w:p>
    <w:p w14:paraId="03DB655C" w14:textId="77777777" w:rsidR="00AB4048" w:rsidRPr="00DF48AB" w:rsidRDefault="00AB4048" w:rsidP="00DF48AB">
      <w:pPr>
        <w:widowControl w:val="0"/>
        <w:numPr>
          <w:ilvl w:val="0"/>
          <w:numId w:val="2"/>
        </w:numPr>
        <w:tabs>
          <w:tab w:val="clear" w:pos="1287"/>
          <w:tab w:val="left" w:pos="851"/>
        </w:tabs>
        <w:suppressAutoHyphens/>
        <w:spacing w:line="360" w:lineRule="auto"/>
        <w:ind w:left="0" w:firstLine="567"/>
        <w:jc w:val="both"/>
        <w:rPr>
          <w:sz w:val="28"/>
          <w:szCs w:val="28"/>
        </w:rPr>
      </w:pPr>
      <w:r w:rsidRPr="00DF48AB">
        <w:rPr>
          <w:sz w:val="28"/>
          <w:szCs w:val="28"/>
        </w:rPr>
        <w:t>обозначения и указания;</w:t>
      </w:r>
    </w:p>
    <w:p w14:paraId="12CC37CB" w14:textId="77777777" w:rsidR="00AB4048" w:rsidRPr="00DF48AB" w:rsidRDefault="00AB4048" w:rsidP="00DF48AB">
      <w:pPr>
        <w:widowControl w:val="0"/>
        <w:numPr>
          <w:ilvl w:val="0"/>
          <w:numId w:val="2"/>
        </w:numPr>
        <w:tabs>
          <w:tab w:val="clear" w:pos="1287"/>
          <w:tab w:val="left" w:pos="851"/>
        </w:tabs>
        <w:suppressAutoHyphens/>
        <w:spacing w:line="360" w:lineRule="auto"/>
        <w:ind w:left="0" w:firstLine="567"/>
        <w:jc w:val="both"/>
        <w:rPr>
          <w:sz w:val="28"/>
          <w:szCs w:val="28"/>
        </w:rPr>
      </w:pPr>
      <w:r w:rsidRPr="00DF48AB">
        <w:rPr>
          <w:sz w:val="28"/>
          <w:szCs w:val="28"/>
        </w:rPr>
        <w:t>функциональные возможности;</w:t>
      </w:r>
    </w:p>
    <w:p w14:paraId="3F851128" w14:textId="77777777" w:rsidR="00AB4048" w:rsidRPr="00DF48AB" w:rsidRDefault="00AB4048" w:rsidP="00DF48AB">
      <w:pPr>
        <w:widowControl w:val="0"/>
        <w:numPr>
          <w:ilvl w:val="0"/>
          <w:numId w:val="2"/>
        </w:numPr>
        <w:tabs>
          <w:tab w:val="clear" w:pos="1287"/>
          <w:tab w:val="left" w:pos="851"/>
        </w:tabs>
        <w:suppressAutoHyphens/>
        <w:spacing w:line="360" w:lineRule="auto"/>
        <w:ind w:left="0" w:firstLine="567"/>
        <w:jc w:val="both"/>
        <w:rPr>
          <w:sz w:val="28"/>
          <w:szCs w:val="28"/>
        </w:rPr>
      </w:pPr>
      <w:r w:rsidRPr="00DF48AB">
        <w:rPr>
          <w:sz w:val="28"/>
          <w:szCs w:val="28"/>
        </w:rPr>
        <w:t>надежность;</w:t>
      </w:r>
    </w:p>
    <w:p w14:paraId="6EEFFE06" w14:textId="77777777" w:rsidR="00AB4048" w:rsidRPr="00DF48AB" w:rsidRDefault="00AB4048" w:rsidP="00DF48AB">
      <w:pPr>
        <w:widowControl w:val="0"/>
        <w:numPr>
          <w:ilvl w:val="0"/>
          <w:numId w:val="2"/>
        </w:numPr>
        <w:tabs>
          <w:tab w:val="clear" w:pos="1287"/>
          <w:tab w:val="left" w:pos="851"/>
        </w:tabs>
        <w:suppressAutoHyphens/>
        <w:spacing w:line="360" w:lineRule="auto"/>
        <w:ind w:left="0" w:firstLine="567"/>
        <w:jc w:val="both"/>
        <w:rPr>
          <w:sz w:val="28"/>
          <w:szCs w:val="28"/>
        </w:rPr>
      </w:pPr>
      <w:r w:rsidRPr="00DF48AB">
        <w:rPr>
          <w:sz w:val="28"/>
          <w:szCs w:val="28"/>
        </w:rPr>
        <w:t>эффективность.</w:t>
      </w:r>
    </w:p>
    <w:p w14:paraId="07F12BDC" w14:textId="77777777" w:rsidR="00AB4048" w:rsidRPr="00DF48AB" w:rsidRDefault="00AB4048" w:rsidP="00DF48AB">
      <w:pPr>
        <w:pStyle w:val="aa"/>
        <w:tabs>
          <w:tab w:val="left" w:pos="851"/>
        </w:tabs>
        <w:jc w:val="both"/>
        <w:rPr>
          <w:szCs w:val="28"/>
        </w:rPr>
      </w:pPr>
      <w:r w:rsidRPr="00DF48AB">
        <w:rPr>
          <w:szCs w:val="28"/>
        </w:rPr>
        <w:t>При описании общих требований к программному продукту необходимо указать:</w:t>
      </w:r>
    </w:p>
    <w:p w14:paraId="4A2C5E2E" w14:textId="77777777" w:rsidR="00AB4048" w:rsidRPr="00DF48AB" w:rsidRDefault="00AB4048" w:rsidP="00DF48AB">
      <w:pPr>
        <w:pStyle w:val="101"/>
        <w:tabs>
          <w:tab w:val="left" w:pos="851"/>
        </w:tabs>
        <w:jc w:val="both"/>
        <w:rPr>
          <w:szCs w:val="28"/>
        </w:rPr>
      </w:pPr>
      <w:r w:rsidRPr="00DF48AB">
        <w:rPr>
          <w:szCs w:val="28"/>
        </w:rPr>
        <w:t>а) целевые рабочие задачи, которые могут быть выполнены данным продуктом;</w:t>
      </w:r>
    </w:p>
    <w:p w14:paraId="2325DA96" w14:textId="77777777" w:rsidR="00AB4048" w:rsidRPr="00DF48AB" w:rsidRDefault="00AB4048" w:rsidP="00DF48AB">
      <w:pPr>
        <w:pStyle w:val="101"/>
        <w:tabs>
          <w:tab w:val="left" w:pos="851"/>
        </w:tabs>
        <w:jc w:val="both"/>
        <w:rPr>
          <w:szCs w:val="28"/>
        </w:rPr>
      </w:pPr>
      <w:r w:rsidRPr="00DF48AB">
        <w:rPr>
          <w:szCs w:val="28"/>
        </w:rPr>
        <w:t>б) ссылки на нормативные документы, которым удовлетворяет данный продукт, в этом случае должны быть указаны соответствующие редакции данных документов;</w:t>
      </w:r>
    </w:p>
    <w:p w14:paraId="7E3F7817" w14:textId="77777777" w:rsidR="00AB4048" w:rsidRPr="00DF48AB" w:rsidRDefault="00AB4048" w:rsidP="00DF48AB">
      <w:pPr>
        <w:pStyle w:val="101"/>
        <w:tabs>
          <w:tab w:val="left" w:pos="851"/>
        </w:tabs>
        <w:jc w:val="both"/>
        <w:rPr>
          <w:szCs w:val="28"/>
        </w:rPr>
      </w:pPr>
      <w:r w:rsidRPr="00DF48AB">
        <w:rPr>
          <w:szCs w:val="28"/>
        </w:rPr>
        <w:t>в) технические, программные средства, необходимые для ввода продукта в эксплуатацию, включая наименования изготовителей и обозначения типов всех ее частей, например:</w:t>
      </w:r>
    </w:p>
    <w:p w14:paraId="63EF151F" w14:textId="77777777" w:rsidR="00AB4048" w:rsidRPr="00DF48AB" w:rsidRDefault="00AB4048" w:rsidP="00DF48AB">
      <w:pPr>
        <w:tabs>
          <w:tab w:val="left" w:pos="-3960"/>
          <w:tab w:val="left" w:pos="851"/>
        </w:tabs>
        <w:spacing w:line="360" w:lineRule="auto"/>
        <w:ind w:firstLine="567"/>
        <w:jc w:val="both"/>
        <w:rPr>
          <w:sz w:val="28"/>
          <w:szCs w:val="28"/>
        </w:rPr>
      </w:pPr>
      <w:r w:rsidRPr="00DF48AB">
        <w:rPr>
          <w:sz w:val="28"/>
          <w:szCs w:val="28"/>
        </w:rPr>
        <w:t>1) процессоры, включая сопроцессоры;</w:t>
      </w:r>
    </w:p>
    <w:p w14:paraId="660A2F62" w14:textId="77777777" w:rsidR="00AB4048" w:rsidRPr="00DF48AB" w:rsidRDefault="00AB4048" w:rsidP="00DF48AB">
      <w:pPr>
        <w:tabs>
          <w:tab w:val="left" w:pos="-3960"/>
          <w:tab w:val="left" w:pos="851"/>
        </w:tabs>
        <w:spacing w:line="360" w:lineRule="auto"/>
        <w:ind w:firstLine="567"/>
        <w:jc w:val="both"/>
        <w:rPr>
          <w:sz w:val="28"/>
          <w:szCs w:val="28"/>
        </w:rPr>
      </w:pPr>
      <w:r w:rsidRPr="00DF48AB">
        <w:rPr>
          <w:sz w:val="28"/>
          <w:szCs w:val="28"/>
        </w:rPr>
        <w:t>2) объем основной памяти;</w:t>
      </w:r>
    </w:p>
    <w:p w14:paraId="2FC8BCBC" w14:textId="77777777" w:rsidR="00AB4048" w:rsidRPr="00DF48AB" w:rsidRDefault="00AB4048" w:rsidP="00DF48AB">
      <w:pPr>
        <w:tabs>
          <w:tab w:val="left" w:pos="-3960"/>
          <w:tab w:val="left" w:pos="851"/>
        </w:tabs>
        <w:spacing w:line="360" w:lineRule="auto"/>
        <w:ind w:firstLine="567"/>
        <w:jc w:val="both"/>
        <w:rPr>
          <w:sz w:val="28"/>
          <w:szCs w:val="28"/>
        </w:rPr>
      </w:pPr>
      <w:r w:rsidRPr="00DF48AB">
        <w:rPr>
          <w:sz w:val="28"/>
          <w:szCs w:val="28"/>
        </w:rPr>
        <w:t>3) типы периферийных устройств;</w:t>
      </w:r>
    </w:p>
    <w:p w14:paraId="42FD54FC" w14:textId="77777777" w:rsidR="00AB4048" w:rsidRPr="00DF48AB" w:rsidRDefault="00AB4048" w:rsidP="00DF48AB">
      <w:pPr>
        <w:tabs>
          <w:tab w:val="left" w:pos="-3960"/>
          <w:tab w:val="left" w:pos="851"/>
        </w:tabs>
        <w:spacing w:line="360" w:lineRule="auto"/>
        <w:ind w:firstLine="567"/>
        <w:jc w:val="both"/>
        <w:rPr>
          <w:sz w:val="28"/>
          <w:szCs w:val="28"/>
        </w:rPr>
      </w:pPr>
      <w:r w:rsidRPr="00DF48AB">
        <w:rPr>
          <w:sz w:val="28"/>
          <w:szCs w:val="28"/>
        </w:rPr>
        <w:t>4) оборудование ввода и вывода;</w:t>
      </w:r>
    </w:p>
    <w:p w14:paraId="0BB2157A" w14:textId="77777777" w:rsidR="00AB4048" w:rsidRPr="00DF48AB" w:rsidRDefault="00AB4048" w:rsidP="00DF48AB">
      <w:pPr>
        <w:tabs>
          <w:tab w:val="left" w:pos="-3960"/>
          <w:tab w:val="left" w:pos="851"/>
        </w:tabs>
        <w:spacing w:line="360" w:lineRule="auto"/>
        <w:ind w:firstLine="567"/>
        <w:jc w:val="both"/>
        <w:rPr>
          <w:sz w:val="28"/>
          <w:szCs w:val="28"/>
        </w:rPr>
      </w:pPr>
      <w:r w:rsidRPr="00DF48AB">
        <w:rPr>
          <w:sz w:val="28"/>
          <w:szCs w:val="28"/>
        </w:rPr>
        <w:t>5) сетевое оборудование;</w:t>
      </w:r>
    </w:p>
    <w:p w14:paraId="49EE9933" w14:textId="77777777" w:rsidR="00AB4048" w:rsidRPr="00DF48AB" w:rsidRDefault="00AB4048" w:rsidP="00DF48AB">
      <w:pPr>
        <w:tabs>
          <w:tab w:val="left" w:pos="-3960"/>
          <w:tab w:val="left" w:pos="851"/>
        </w:tabs>
        <w:spacing w:line="360" w:lineRule="auto"/>
        <w:ind w:firstLine="567"/>
        <w:jc w:val="both"/>
        <w:rPr>
          <w:sz w:val="28"/>
          <w:szCs w:val="28"/>
        </w:rPr>
      </w:pPr>
      <w:r w:rsidRPr="00DF48AB">
        <w:rPr>
          <w:sz w:val="28"/>
          <w:szCs w:val="28"/>
        </w:rPr>
        <w:t>6) системные и прочие программные средства;</w:t>
      </w:r>
    </w:p>
    <w:p w14:paraId="617815FD" w14:textId="77777777" w:rsidR="00AB4048" w:rsidRPr="00DF48AB" w:rsidRDefault="00AB4048" w:rsidP="00DF48AB">
      <w:pPr>
        <w:pStyle w:val="101"/>
        <w:tabs>
          <w:tab w:val="left" w:pos="851"/>
        </w:tabs>
        <w:jc w:val="both"/>
        <w:rPr>
          <w:szCs w:val="28"/>
        </w:rPr>
      </w:pPr>
      <w:r w:rsidRPr="00DF48AB">
        <w:rPr>
          <w:szCs w:val="28"/>
        </w:rPr>
        <w:t>г) соответствующие интерфейсы или продукты, если в описании продукта имеются ссылки на интерфейсы с другими продуктами;</w:t>
      </w:r>
    </w:p>
    <w:p w14:paraId="56F06A4B" w14:textId="77777777" w:rsidR="00AB4048" w:rsidRPr="00DF48AB" w:rsidRDefault="00AB4048" w:rsidP="00DF48AB">
      <w:pPr>
        <w:pStyle w:val="101"/>
        <w:tabs>
          <w:tab w:val="left" w:pos="851"/>
        </w:tabs>
        <w:jc w:val="both"/>
        <w:rPr>
          <w:szCs w:val="28"/>
        </w:rPr>
      </w:pPr>
      <w:r w:rsidRPr="00DF48AB">
        <w:rPr>
          <w:szCs w:val="28"/>
        </w:rPr>
        <w:t>д) каждый физический компонент поставляемого продукта, в частности, все печатные документы и все носители данных;</w:t>
      </w:r>
    </w:p>
    <w:p w14:paraId="602AA1DA" w14:textId="77777777" w:rsidR="00AB4048" w:rsidRPr="00DF48AB" w:rsidRDefault="00AB4048" w:rsidP="00DF48AB">
      <w:pPr>
        <w:pStyle w:val="101"/>
        <w:tabs>
          <w:tab w:val="left" w:pos="851"/>
        </w:tabs>
        <w:jc w:val="both"/>
        <w:rPr>
          <w:szCs w:val="28"/>
        </w:rPr>
      </w:pPr>
      <w:r w:rsidRPr="00DF48AB">
        <w:rPr>
          <w:szCs w:val="28"/>
        </w:rPr>
        <w:t>е) вид поставляемых программ, например исходные программы, объектные (рабочие) модули или загрузочные модули;</w:t>
      </w:r>
    </w:p>
    <w:p w14:paraId="5E900388" w14:textId="77777777" w:rsidR="00AB4048" w:rsidRPr="00DF48AB" w:rsidRDefault="00AB4048" w:rsidP="00DF48AB">
      <w:pPr>
        <w:pStyle w:val="101"/>
        <w:tabs>
          <w:tab w:val="left" w:pos="851"/>
        </w:tabs>
        <w:jc w:val="both"/>
        <w:rPr>
          <w:szCs w:val="28"/>
        </w:rPr>
      </w:pPr>
      <w:r w:rsidRPr="00DF48AB">
        <w:rPr>
          <w:szCs w:val="28"/>
        </w:rPr>
        <w:t xml:space="preserve">ж) необходимое программное обеспечение для сопровождения продукта. </w:t>
      </w:r>
    </w:p>
    <w:p w14:paraId="55E4625B" w14:textId="77777777" w:rsidR="00AB4048" w:rsidRPr="00DF48AB" w:rsidRDefault="00AB4048" w:rsidP="00DF48AB">
      <w:pPr>
        <w:pStyle w:val="aa"/>
        <w:tabs>
          <w:tab w:val="left" w:pos="851"/>
        </w:tabs>
        <w:jc w:val="both"/>
        <w:rPr>
          <w:szCs w:val="28"/>
        </w:rPr>
      </w:pPr>
      <w:r w:rsidRPr="00DF48AB">
        <w:rPr>
          <w:szCs w:val="28"/>
        </w:rPr>
        <w:t>При описании функциональных возможностей необходимо отразить:</w:t>
      </w:r>
    </w:p>
    <w:p w14:paraId="359E10C1" w14:textId="77777777" w:rsidR="00AB4048" w:rsidRPr="00DF48AB" w:rsidRDefault="00AB4048" w:rsidP="00DF48AB">
      <w:pPr>
        <w:pStyle w:val="101"/>
        <w:tabs>
          <w:tab w:val="left" w:pos="851"/>
        </w:tabs>
        <w:jc w:val="both"/>
        <w:rPr>
          <w:szCs w:val="28"/>
        </w:rPr>
      </w:pPr>
      <w:r w:rsidRPr="00DF48AB">
        <w:rPr>
          <w:szCs w:val="28"/>
        </w:rPr>
        <w:t>а) обзор функций продукта, необходимых для них данных и предоставляемых средств;</w:t>
      </w:r>
    </w:p>
    <w:p w14:paraId="0BF591D6" w14:textId="77777777" w:rsidR="00AB4048" w:rsidRPr="00DF48AB" w:rsidRDefault="00AB4048" w:rsidP="00DF48AB">
      <w:pPr>
        <w:pStyle w:val="101"/>
        <w:tabs>
          <w:tab w:val="left" w:pos="851"/>
        </w:tabs>
        <w:jc w:val="both"/>
        <w:rPr>
          <w:szCs w:val="28"/>
        </w:rPr>
      </w:pPr>
      <w:r w:rsidRPr="00DF48AB">
        <w:rPr>
          <w:szCs w:val="28"/>
        </w:rPr>
        <w:t>б) граничные значения. Если использование продукта ограничено конкретными граничными значениями. Они должны быть указаны в описании продукта, например:</w:t>
      </w:r>
    </w:p>
    <w:p w14:paraId="66E86A6C" w14:textId="77777777" w:rsidR="00AB4048" w:rsidRPr="00DF48AB" w:rsidRDefault="00AB4048" w:rsidP="00DF48AB">
      <w:pPr>
        <w:pStyle w:val="14"/>
        <w:tabs>
          <w:tab w:val="left" w:pos="851"/>
        </w:tabs>
        <w:ind w:left="0" w:firstLine="567"/>
        <w:jc w:val="both"/>
        <w:rPr>
          <w:szCs w:val="28"/>
        </w:rPr>
      </w:pPr>
      <w:r w:rsidRPr="00DF48AB">
        <w:rPr>
          <w:szCs w:val="28"/>
        </w:rPr>
        <w:t>1) минимальные или максимальные значения;</w:t>
      </w:r>
    </w:p>
    <w:p w14:paraId="7D47AD76" w14:textId="77777777" w:rsidR="00AB4048" w:rsidRPr="00DF48AB" w:rsidRDefault="00AB4048" w:rsidP="00DF48AB">
      <w:pPr>
        <w:pStyle w:val="14"/>
        <w:tabs>
          <w:tab w:val="left" w:pos="851"/>
        </w:tabs>
        <w:ind w:left="0" w:firstLine="567"/>
        <w:jc w:val="both"/>
        <w:rPr>
          <w:szCs w:val="28"/>
        </w:rPr>
      </w:pPr>
      <w:r w:rsidRPr="00DF48AB">
        <w:rPr>
          <w:szCs w:val="28"/>
        </w:rPr>
        <w:t>2) длины ключей;</w:t>
      </w:r>
    </w:p>
    <w:p w14:paraId="41D68E37" w14:textId="77777777" w:rsidR="00AB4048" w:rsidRPr="00DF48AB" w:rsidRDefault="00AB4048" w:rsidP="00DF48AB">
      <w:pPr>
        <w:pStyle w:val="14"/>
        <w:tabs>
          <w:tab w:val="left" w:pos="851"/>
        </w:tabs>
        <w:ind w:left="0" w:firstLine="567"/>
        <w:jc w:val="both"/>
        <w:rPr>
          <w:szCs w:val="28"/>
        </w:rPr>
      </w:pPr>
      <w:r w:rsidRPr="00DF48AB">
        <w:rPr>
          <w:szCs w:val="28"/>
        </w:rPr>
        <w:t>3) максимальное число записей в файле;</w:t>
      </w:r>
    </w:p>
    <w:p w14:paraId="5F1AA1AE" w14:textId="77777777" w:rsidR="00AB4048" w:rsidRPr="00DF48AB" w:rsidRDefault="00AB4048" w:rsidP="00DF48AB">
      <w:pPr>
        <w:pStyle w:val="14"/>
        <w:tabs>
          <w:tab w:val="left" w:pos="851"/>
        </w:tabs>
        <w:ind w:left="0" w:firstLine="567"/>
        <w:jc w:val="both"/>
        <w:rPr>
          <w:szCs w:val="28"/>
        </w:rPr>
      </w:pPr>
      <w:r w:rsidRPr="00DF48AB">
        <w:rPr>
          <w:szCs w:val="28"/>
        </w:rPr>
        <w:t>4) максимальное число критериев поиска;</w:t>
      </w:r>
    </w:p>
    <w:p w14:paraId="1BB977EA" w14:textId="77777777" w:rsidR="00AB4048" w:rsidRPr="00DF48AB" w:rsidRDefault="00AB4048" w:rsidP="00DF48AB">
      <w:pPr>
        <w:pStyle w:val="14"/>
        <w:tabs>
          <w:tab w:val="left" w:pos="851"/>
        </w:tabs>
        <w:ind w:left="0" w:firstLine="567"/>
        <w:jc w:val="both"/>
        <w:rPr>
          <w:szCs w:val="28"/>
        </w:rPr>
      </w:pPr>
      <w:r w:rsidRPr="00DF48AB">
        <w:rPr>
          <w:szCs w:val="28"/>
        </w:rPr>
        <w:t>5) минимальный объем выборки.</w:t>
      </w:r>
    </w:p>
    <w:p w14:paraId="353A0E78" w14:textId="77777777" w:rsidR="00AB4048" w:rsidRPr="00DF48AB" w:rsidRDefault="00AB4048" w:rsidP="00DF48AB">
      <w:pPr>
        <w:pStyle w:val="101"/>
        <w:tabs>
          <w:tab w:val="left" w:pos="851"/>
        </w:tabs>
        <w:jc w:val="both"/>
        <w:rPr>
          <w:szCs w:val="28"/>
        </w:rPr>
      </w:pPr>
      <w:r w:rsidRPr="00DF48AB">
        <w:rPr>
          <w:szCs w:val="28"/>
        </w:rPr>
        <w:t>При необходимости в описание продукта должна быть включена информация по средствам предотвращения несанкционированного доступа к программам и данным.</w:t>
      </w:r>
    </w:p>
    <w:p w14:paraId="0F49EFDB" w14:textId="77777777" w:rsidR="00AB4048" w:rsidRPr="00DF48AB" w:rsidRDefault="00AB4048" w:rsidP="00DF48AB">
      <w:pPr>
        <w:pStyle w:val="aa"/>
        <w:tabs>
          <w:tab w:val="left" w:pos="851"/>
        </w:tabs>
        <w:jc w:val="both"/>
        <w:rPr>
          <w:szCs w:val="28"/>
        </w:rPr>
      </w:pPr>
      <w:r w:rsidRPr="00DF48AB">
        <w:rPr>
          <w:szCs w:val="28"/>
        </w:rPr>
        <w:t>При описании надежности продукта необходимо привести информацию по процедурам сохранения данных. Например:</w:t>
      </w:r>
    </w:p>
    <w:p w14:paraId="22836B5E" w14:textId="77777777" w:rsidR="00AB4048" w:rsidRPr="00DF48AB" w:rsidRDefault="00AB4048" w:rsidP="00DF48AB">
      <w:pPr>
        <w:widowControl w:val="0"/>
        <w:numPr>
          <w:ilvl w:val="0"/>
          <w:numId w:val="2"/>
        </w:numPr>
        <w:tabs>
          <w:tab w:val="clear" w:pos="1287"/>
          <w:tab w:val="left" w:pos="851"/>
        </w:tabs>
        <w:suppressAutoHyphens/>
        <w:spacing w:line="360" w:lineRule="auto"/>
        <w:ind w:left="0" w:firstLine="567"/>
        <w:jc w:val="both"/>
        <w:rPr>
          <w:sz w:val="28"/>
          <w:szCs w:val="28"/>
        </w:rPr>
      </w:pPr>
      <w:r w:rsidRPr="00DF48AB">
        <w:rPr>
          <w:sz w:val="28"/>
          <w:szCs w:val="28"/>
        </w:rPr>
        <w:t>проверка достоверности исходных данных;</w:t>
      </w:r>
    </w:p>
    <w:p w14:paraId="26BAC194" w14:textId="77777777" w:rsidR="00AB4048" w:rsidRPr="00DF48AB" w:rsidRDefault="00AB4048" w:rsidP="00DF48AB">
      <w:pPr>
        <w:widowControl w:val="0"/>
        <w:numPr>
          <w:ilvl w:val="0"/>
          <w:numId w:val="2"/>
        </w:numPr>
        <w:tabs>
          <w:tab w:val="clear" w:pos="1287"/>
          <w:tab w:val="left" w:pos="851"/>
        </w:tabs>
        <w:suppressAutoHyphens/>
        <w:spacing w:line="360" w:lineRule="auto"/>
        <w:ind w:left="0" w:firstLine="567"/>
        <w:jc w:val="both"/>
        <w:rPr>
          <w:sz w:val="28"/>
          <w:szCs w:val="28"/>
        </w:rPr>
      </w:pPr>
      <w:r w:rsidRPr="00DF48AB">
        <w:rPr>
          <w:sz w:val="28"/>
          <w:szCs w:val="28"/>
        </w:rPr>
        <w:t>описание технологии сбора, передачи, обработки и выдачи информации;</w:t>
      </w:r>
    </w:p>
    <w:p w14:paraId="65A108BB" w14:textId="77777777" w:rsidR="00AB4048" w:rsidRPr="00DF48AB" w:rsidRDefault="00AB4048" w:rsidP="00DF48AB">
      <w:pPr>
        <w:widowControl w:val="0"/>
        <w:numPr>
          <w:ilvl w:val="0"/>
          <w:numId w:val="2"/>
        </w:numPr>
        <w:tabs>
          <w:tab w:val="clear" w:pos="1287"/>
          <w:tab w:val="left" w:pos="851"/>
        </w:tabs>
        <w:suppressAutoHyphens/>
        <w:spacing w:line="360" w:lineRule="auto"/>
        <w:ind w:left="0" w:firstLine="567"/>
        <w:jc w:val="both"/>
        <w:rPr>
          <w:sz w:val="28"/>
          <w:szCs w:val="28"/>
        </w:rPr>
      </w:pPr>
      <w:r w:rsidRPr="00DF48AB">
        <w:rPr>
          <w:sz w:val="28"/>
          <w:szCs w:val="28"/>
        </w:rPr>
        <w:t>защита от серьезных последствий ошибки пользователя;</w:t>
      </w:r>
    </w:p>
    <w:p w14:paraId="6DD8D016" w14:textId="77777777" w:rsidR="00AB4048" w:rsidRPr="00DF48AB" w:rsidRDefault="00AB4048" w:rsidP="00DF48AB">
      <w:pPr>
        <w:widowControl w:val="0"/>
        <w:numPr>
          <w:ilvl w:val="0"/>
          <w:numId w:val="2"/>
        </w:numPr>
        <w:tabs>
          <w:tab w:val="clear" w:pos="1287"/>
          <w:tab w:val="left" w:pos="851"/>
        </w:tabs>
        <w:suppressAutoHyphens/>
        <w:spacing w:line="360" w:lineRule="auto"/>
        <w:ind w:left="0" w:firstLine="567"/>
        <w:jc w:val="both"/>
        <w:rPr>
          <w:sz w:val="28"/>
          <w:szCs w:val="28"/>
        </w:rPr>
      </w:pPr>
      <w:r w:rsidRPr="00DF48AB">
        <w:rPr>
          <w:sz w:val="28"/>
          <w:szCs w:val="28"/>
        </w:rPr>
        <w:t>восстановление при ошибках.</w:t>
      </w:r>
    </w:p>
    <w:p w14:paraId="31B3DA3F" w14:textId="77777777" w:rsidR="00AB4048" w:rsidRPr="00DF48AB" w:rsidRDefault="00AB4048" w:rsidP="00DF48AB">
      <w:pPr>
        <w:pStyle w:val="aa"/>
        <w:tabs>
          <w:tab w:val="left" w:pos="851"/>
        </w:tabs>
        <w:jc w:val="both"/>
        <w:rPr>
          <w:szCs w:val="28"/>
        </w:rPr>
      </w:pPr>
      <w:r w:rsidRPr="00DF48AB">
        <w:rPr>
          <w:szCs w:val="28"/>
        </w:rPr>
        <w:t>При описании эффективности необходимо отразить информацию о характере поведения продукта во времени, например, указать время ответа и время оценки производительности для заданных функций при установленных условиях (например, для заданных конфигураций системы и профилей загрузки).</w:t>
      </w:r>
    </w:p>
    <w:p w14:paraId="5BC87F46" w14:textId="77777777" w:rsidR="00AB4048" w:rsidRPr="00DF48AB" w:rsidRDefault="00AB4048" w:rsidP="00DF48AB">
      <w:pPr>
        <w:pStyle w:val="aa"/>
        <w:tabs>
          <w:tab w:val="left" w:pos="851"/>
        </w:tabs>
        <w:jc w:val="both"/>
        <w:rPr>
          <w:szCs w:val="28"/>
        </w:rPr>
      </w:pPr>
      <w:r w:rsidRPr="00DF48AB">
        <w:rPr>
          <w:szCs w:val="28"/>
        </w:rPr>
        <w:t>В описание продукта могут быть внесены формулировки требований (правил) по сопровождению и мобильности продукта.</w:t>
      </w:r>
    </w:p>
    <w:p w14:paraId="35C778D9" w14:textId="77777777" w:rsidR="00AB4048" w:rsidRPr="00DF48AB" w:rsidRDefault="0030184E" w:rsidP="00DF48AB">
      <w:pPr>
        <w:pStyle w:val="4"/>
        <w:spacing w:before="0" w:line="360" w:lineRule="auto"/>
        <w:rPr>
          <w:szCs w:val="28"/>
        </w:rPr>
      </w:pPr>
      <w:bookmarkStart w:id="272" w:name="_Toc187821521"/>
      <w:bookmarkStart w:id="273" w:name="_Toc250981783"/>
      <w:bookmarkStart w:id="274" w:name="_Toc250981863"/>
      <w:bookmarkStart w:id="275" w:name="_Toc250982128"/>
      <w:bookmarkStart w:id="276" w:name="_Toc257313470"/>
      <w:bookmarkStart w:id="277" w:name="_Toc257320514"/>
      <w:bookmarkStart w:id="278" w:name="_Toc257320681"/>
      <w:bookmarkStart w:id="279" w:name="_Toc257401531"/>
      <w:bookmarkStart w:id="280" w:name="_Toc507620405"/>
      <w:bookmarkStart w:id="281" w:name="_Toc507621134"/>
      <w:bookmarkStart w:id="282" w:name="_Toc507622364"/>
      <w:bookmarkStart w:id="283" w:name="_Toc507695150"/>
      <w:bookmarkStart w:id="284" w:name="_Toc20233667"/>
      <w:r w:rsidRPr="00DF48AB">
        <w:rPr>
          <w:szCs w:val="28"/>
        </w:rPr>
        <w:t>3</w:t>
      </w:r>
      <w:r w:rsidR="00AB4048" w:rsidRPr="00DF48AB">
        <w:rPr>
          <w:szCs w:val="28"/>
        </w:rPr>
        <w:t>.2.2.3 Экспериментальный раздел</w:t>
      </w:r>
      <w:bookmarkEnd w:id="272"/>
      <w:bookmarkEnd w:id="273"/>
      <w:bookmarkEnd w:id="274"/>
      <w:bookmarkEnd w:id="275"/>
      <w:bookmarkEnd w:id="276"/>
      <w:bookmarkEnd w:id="277"/>
      <w:bookmarkEnd w:id="278"/>
      <w:bookmarkEnd w:id="279"/>
      <w:bookmarkEnd w:id="280"/>
      <w:bookmarkEnd w:id="281"/>
      <w:bookmarkEnd w:id="282"/>
      <w:bookmarkEnd w:id="283"/>
      <w:bookmarkEnd w:id="284"/>
    </w:p>
    <w:p w14:paraId="4073DD32" w14:textId="77777777" w:rsidR="00144A5A" w:rsidRPr="00DF48AB" w:rsidRDefault="00144A5A" w:rsidP="00DF48AB">
      <w:pPr>
        <w:pStyle w:val="aa"/>
        <w:tabs>
          <w:tab w:val="left" w:pos="851"/>
        </w:tabs>
        <w:jc w:val="both"/>
        <w:rPr>
          <w:szCs w:val="28"/>
        </w:rPr>
      </w:pPr>
      <w:bookmarkStart w:id="285" w:name="_Toc187821523"/>
      <w:bookmarkStart w:id="286" w:name="_Toc250981865"/>
      <w:bookmarkStart w:id="287" w:name="_Toc250982130"/>
      <w:bookmarkStart w:id="288" w:name="_Toc257313472"/>
      <w:bookmarkStart w:id="289" w:name="_Toc257320516"/>
      <w:bookmarkStart w:id="290" w:name="_Toc257401533"/>
      <w:r w:rsidRPr="00DF48AB">
        <w:rPr>
          <w:szCs w:val="28"/>
        </w:rPr>
        <w:t xml:space="preserve">В экспериментальном разделе следует отобразить документацию к выполненной программной разработке в рамках курсового проекта. </w:t>
      </w:r>
    </w:p>
    <w:p w14:paraId="37F9A221" w14:textId="77777777" w:rsidR="00144A5A" w:rsidRPr="00DF48AB" w:rsidRDefault="00144A5A" w:rsidP="00DF48AB">
      <w:pPr>
        <w:pStyle w:val="aa"/>
        <w:tabs>
          <w:tab w:val="left" w:pos="851"/>
        </w:tabs>
        <w:jc w:val="both"/>
        <w:rPr>
          <w:szCs w:val="28"/>
        </w:rPr>
      </w:pPr>
      <w:r w:rsidRPr="00DF48AB">
        <w:rPr>
          <w:szCs w:val="28"/>
        </w:rPr>
        <w:t>Независимо от конкретности проблемы, можно выделить некотор</w:t>
      </w:r>
      <w:r w:rsidR="00C56D3A" w:rsidRPr="00DF48AB">
        <w:rPr>
          <w:szCs w:val="28"/>
        </w:rPr>
        <w:t>ые общие требования, которые должны быть соблюдены:</w:t>
      </w:r>
    </w:p>
    <w:p w14:paraId="7ECD9317" w14:textId="77777777" w:rsidR="00144A5A" w:rsidRPr="00DF48AB" w:rsidRDefault="00C56D3A" w:rsidP="00DF48AB">
      <w:pPr>
        <w:widowControl w:val="0"/>
        <w:numPr>
          <w:ilvl w:val="0"/>
          <w:numId w:val="2"/>
        </w:numPr>
        <w:tabs>
          <w:tab w:val="clear" w:pos="1287"/>
          <w:tab w:val="left" w:pos="851"/>
        </w:tabs>
        <w:suppressAutoHyphens/>
        <w:spacing w:line="360" w:lineRule="auto"/>
        <w:ind w:left="0" w:firstLine="567"/>
        <w:jc w:val="both"/>
        <w:rPr>
          <w:sz w:val="28"/>
          <w:szCs w:val="28"/>
        </w:rPr>
      </w:pPr>
      <w:r w:rsidRPr="00DF48AB">
        <w:rPr>
          <w:sz w:val="28"/>
          <w:szCs w:val="28"/>
        </w:rPr>
        <w:t>устойчивость программы. П</w:t>
      </w:r>
      <w:r w:rsidR="00144A5A" w:rsidRPr="00DF48AB">
        <w:rPr>
          <w:sz w:val="28"/>
          <w:szCs w:val="28"/>
        </w:rPr>
        <w:t>рограмма не должна терять работоспособность ни при каких, даже некорректных, действиях пользователя. Всякие действия, грозящие потерей информации, выполняются только после повторного подтверждения. Вводимая информация там, где возможно, по</w:t>
      </w:r>
      <w:r w:rsidRPr="00DF48AB">
        <w:rPr>
          <w:sz w:val="28"/>
          <w:szCs w:val="28"/>
        </w:rPr>
        <w:t>двергается логическому контролю;</w:t>
      </w:r>
    </w:p>
    <w:p w14:paraId="2F90E805" w14:textId="77777777" w:rsidR="00144A5A" w:rsidRPr="00DF48AB" w:rsidRDefault="00C56D3A" w:rsidP="00DF48AB">
      <w:pPr>
        <w:widowControl w:val="0"/>
        <w:numPr>
          <w:ilvl w:val="0"/>
          <w:numId w:val="2"/>
        </w:numPr>
        <w:tabs>
          <w:tab w:val="clear" w:pos="1287"/>
          <w:tab w:val="left" w:pos="851"/>
        </w:tabs>
        <w:suppressAutoHyphens/>
        <w:spacing w:line="360" w:lineRule="auto"/>
        <w:ind w:left="0" w:firstLine="567"/>
        <w:jc w:val="both"/>
        <w:rPr>
          <w:sz w:val="28"/>
          <w:szCs w:val="28"/>
        </w:rPr>
      </w:pPr>
      <w:r w:rsidRPr="00DF48AB">
        <w:rPr>
          <w:sz w:val="28"/>
          <w:szCs w:val="28"/>
        </w:rPr>
        <w:t>о</w:t>
      </w:r>
      <w:r w:rsidR="00144A5A" w:rsidRPr="00DF48AB">
        <w:rPr>
          <w:sz w:val="28"/>
          <w:szCs w:val="28"/>
        </w:rPr>
        <w:t xml:space="preserve">беспечение целостности баз </w:t>
      </w:r>
      <w:r w:rsidRPr="00DF48AB">
        <w:rPr>
          <w:sz w:val="28"/>
          <w:szCs w:val="28"/>
        </w:rPr>
        <w:t>данных. П</w:t>
      </w:r>
      <w:r w:rsidR="00144A5A" w:rsidRPr="00DF48AB">
        <w:rPr>
          <w:sz w:val="28"/>
          <w:szCs w:val="28"/>
        </w:rPr>
        <w:t>ри любых действиях пользователя базы не должны терять целостности (некорректности индексов, потеря ссылок в связях после удаления – добавления записей и т.д.)</w:t>
      </w:r>
      <w:r w:rsidRPr="00DF48AB">
        <w:rPr>
          <w:sz w:val="28"/>
          <w:szCs w:val="28"/>
        </w:rPr>
        <w:t>;</w:t>
      </w:r>
    </w:p>
    <w:p w14:paraId="6521DBA9" w14:textId="77777777" w:rsidR="00144A5A" w:rsidRPr="00DF48AB" w:rsidRDefault="00C56D3A" w:rsidP="00DF48AB">
      <w:pPr>
        <w:widowControl w:val="0"/>
        <w:numPr>
          <w:ilvl w:val="0"/>
          <w:numId w:val="2"/>
        </w:numPr>
        <w:tabs>
          <w:tab w:val="clear" w:pos="1287"/>
          <w:tab w:val="left" w:pos="851"/>
        </w:tabs>
        <w:suppressAutoHyphens/>
        <w:spacing w:line="360" w:lineRule="auto"/>
        <w:ind w:left="0" w:firstLine="567"/>
        <w:jc w:val="both"/>
        <w:rPr>
          <w:sz w:val="28"/>
          <w:szCs w:val="28"/>
        </w:rPr>
      </w:pPr>
      <w:r w:rsidRPr="00DF48AB">
        <w:rPr>
          <w:sz w:val="28"/>
          <w:szCs w:val="28"/>
        </w:rPr>
        <w:t>функциональная полнота.</w:t>
      </w:r>
      <w:r w:rsidR="00E2310E" w:rsidRPr="00DF48AB">
        <w:rPr>
          <w:sz w:val="28"/>
          <w:szCs w:val="28"/>
        </w:rPr>
        <w:t xml:space="preserve"> </w:t>
      </w:r>
      <w:r w:rsidRPr="00DF48AB">
        <w:rPr>
          <w:sz w:val="28"/>
          <w:szCs w:val="28"/>
        </w:rPr>
        <w:t>В</w:t>
      </w:r>
      <w:r w:rsidR="00144A5A" w:rsidRPr="00DF48AB">
        <w:rPr>
          <w:sz w:val="28"/>
          <w:szCs w:val="28"/>
        </w:rPr>
        <w:t xml:space="preserve"> рамках согласованного с преподавателем или заказчиком подмножества функций </w:t>
      </w:r>
      <w:r w:rsidRPr="00DF48AB">
        <w:rPr>
          <w:sz w:val="28"/>
          <w:szCs w:val="28"/>
        </w:rPr>
        <w:t>все они должны быть реализованы;</w:t>
      </w:r>
    </w:p>
    <w:p w14:paraId="5EF4C60C" w14:textId="77777777" w:rsidR="00144A5A" w:rsidRPr="00DF48AB" w:rsidRDefault="00C56D3A" w:rsidP="00DF48AB">
      <w:pPr>
        <w:widowControl w:val="0"/>
        <w:numPr>
          <w:ilvl w:val="0"/>
          <w:numId w:val="2"/>
        </w:numPr>
        <w:tabs>
          <w:tab w:val="clear" w:pos="1287"/>
          <w:tab w:val="left" w:pos="851"/>
        </w:tabs>
        <w:suppressAutoHyphens/>
        <w:spacing w:line="360" w:lineRule="auto"/>
        <w:ind w:left="0" w:firstLine="567"/>
        <w:jc w:val="both"/>
        <w:rPr>
          <w:sz w:val="28"/>
          <w:szCs w:val="28"/>
        </w:rPr>
      </w:pPr>
      <w:r w:rsidRPr="00DF48AB">
        <w:rPr>
          <w:sz w:val="28"/>
          <w:szCs w:val="28"/>
        </w:rPr>
        <w:t>т</w:t>
      </w:r>
      <w:r w:rsidR="00144A5A" w:rsidRPr="00DF48AB">
        <w:rPr>
          <w:sz w:val="28"/>
          <w:szCs w:val="28"/>
        </w:rPr>
        <w:t>ерм</w:t>
      </w:r>
      <w:r w:rsidRPr="00DF48AB">
        <w:rPr>
          <w:sz w:val="28"/>
          <w:szCs w:val="28"/>
        </w:rPr>
        <w:t>инологическая среда и интерфейс.</w:t>
      </w:r>
      <w:r w:rsidR="00E2310E" w:rsidRPr="00DF48AB">
        <w:rPr>
          <w:sz w:val="28"/>
          <w:szCs w:val="28"/>
        </w:rPr>
        <w:t xml:space="preserve"> </w:t>
      </w:r>
      <w:r w:rsidRPr="00DF48AB">
        <w:rPr>
          <w:sz w:val="28"/>
          <w:szCs w:val="28"/>
        </w:rPr>
        <w:t>В</w:t>
      </w:r>
      <w:r w:rsidR="00144A5A" w:rsidRPr="00DF48AB">
        <w:rPr>
          <w:sz w:val="28"/>
          <w:szCs w:val="28"/>
        </w:rPr>
        <w:t xml:space="preserve"> диалоговых средствах используются только термины, понятные пользователю, и не используются термины разработчика («запись», «индексация» и т.д.), появление служебных англоязычных сообщений СУБД недопустимо. Язык диалога – с соблюдением норм вежливости, цветовая гамма </w:t>
      </w:r>
      <w:r w:rsidRPr="00DF48AB">
        <w:rPr>
          <w:sz w:val="28"/>
          <w:szCs w:val="28"/>
        </w:rPr>
        <w:t>– по общепринятым рекомендациям;</w:t>
      </w:r>
    </w:p>
    <w:p w14:paraId="6F5EAA86" w14:textId="77777777" w:rsidR="00144A5A" w:rsidRPr="00DF48AB" w:rsidRDefault="00C56D3A" w:rsidP="00DF48AB">
      <w:pPr>
        <w:widowControl w:val="0"/>
        <w:numPr>
          <w:ilvl w:val="0"/>
          <w:numId w:val="2"/>
        </w:numPr>
        <w:tabs>
          <w:tab w:val="clear" w:pos="1287"/>
          <w:tab w:val="left" w:pos="851"/>
        </w:tabs>
        <w:suppressAutoHyphens/>
        <w:spacing w:line="360" w:lineRule="auto"/>
        <w:ind w:left="0" w:firstLine="567"/>
        <w:jc w:val="both"/>
        <w:rPr>
          <w:sz w:val="28"/>
          <w:szCs w:val="28"/>
        </w:rPr>
      </w:pPr>
      <w:r w:rsidRPr="00DF48AB">
        <w:rPr>
          <w:sz w:val="28"/>
          <w:szCs w:val="28"/>
        </w:rPr>
        <w:t>в</w:t>
      </w:r>
      <w:r w:rsidR="00144A5A" w:rsidRPr="00DF48AB">
        <w:rPr>
          <w:sz w:val="28"/>
          <w:szCs w:val="28"/>
        </w:rPr>
        <w:t>ходные и выходные документы</w:t>
      </w:r>
      <w:r w:rsidRPr="00DF48AB">
        <w:rPr>
          <w:sz w:val="28"/>
          <w:szCs w:val="28"/>
        </w:rPr>
        <w:t>.</w:t>
      </w:r>
      <w:r w:rsidR="00E2310E" w:rsidRPr="00DF48AB">
        <w:rPr>
          <w:sz w:val="28"/>
          <w:szCs w:val="28"/>
        </w:rPr>
        <w:t xml:space="preserve"> </w:t>
      </w:r>
      <w:r w:rsidRPr="00DF48AB">
        <w:rPr>
          <w:sz w:val="28"/>
          <w:szCs w:val="28"/>
        </w:rPr>
        <w:t>Э</w:t>
      </w:r>
      <w:r w:rsidR="00144A5A" w:rsidRPr="00DF48AB">
        <w:rPr>
          <w:sz w:val="28"/>
          <w:szCs w:val="28"/>
        </w:rPr>
        <w:t>кранные формы для ввода и корректировки должны быть максимально «похожими» на привычные для поль</w:t>
      </w:r>
      <w:r w:rsidRPr="00DF48AB">
        <w:rPr>
          <w:sz w:val="28"/>
          <w:szCs w:val="28"/>
        </w:rPr>
        <w:t>зователя документы;</w:t>
      </w:r>
    </w:p>
    <w:p w14:paraId="1DC0D3AA" w14:textId="77777777" w:rsidR="00144A5A" w:rsidRPr="00DF48AB" w:rsidRDefault="00C56D3A" w:rsidP="00DF48AB">
      <w:pPr>
        <w:widowControl w:val="0"/>
        <w:numPr>
          <w:ilvl w:val="0"/>
          <w:numId w:val="2"/>
        </w:numPr>
        <w:tabs>
          <w:tab w:val="clear" w:pos="1287"/>
          <w:tab w:val="left" w:pos="851"/>
        </w:tabs>
        <w:suppressAutoHyphens/>
        <w:spacing w:line="360" w:lineRule="auto"/>
        <w:ind w:left="0" w:firstLine="567"/>
        <w:jc w:val="both"/>
        <w:rPr>
          <w:sz w:val="28"/>
          <w:szCs w:val="28"/>
        </w:rPr>
      </w:pPr>
      <w:r w:rsidRPr="00DF48AB">
        <w:rPr>
          <w:sz w:val="28"/>
          <w:szCs w:val="28"/>
        </w:rPr>
        <w:t>средства документации.</w:t>
      </w:r>
      <w:r w:rsidR="00E2310E" w:rsidRPr="00DF48AB">
        <w:rPr>
          <w:sz w:val="28"/>
          <w:szCs w:val="28"/>
        </w:rPr>
        <w:t xml:space="preserve"> </w:t>
      </w:r>
      <w:r w:rsidRPr="00DF48AB">
        <w:rPr>
          <w:sz w:val="28"/>
          <w:szCs w:val="28"/>
        </w:rPr>
        <w:t>П</w:t>
      </w:r>
      <w:r w:rsidR="00144A5A" w:rsidRPr="00DF48AB">
        <w:rPr>
          <w:sz w:val="28"/>
          <w:szCs w:val="28"/>
        </w:rPr>
        <w:t>рограмма может быть сна</w:t>
      </w:r>
      <w:r w:rsidRPr="00DF48AB">
        <w:rPr>
          <w:sz w:val="28"/>
          <w:szCs w:val="28"/>
        </w:rPr>
        <w:t>бжена внутренней документацией.</w:t>
      </w:r>
    </w:p>
    <w:p w14:paraId="0984D357" w14:textId="77777777" w:rsidR="00AB4048" w:rsidRPr="00DF48AB" w:rsidRDefault="0030184E" w:rsidP="00DF48AB">
      <w:pPr>
        <w:pStyle w:val="4"/>
        <w:spacing w:before="0" w:line="360" w:lineRule="auto"/>
        <w:rPr>
          <w:szCs w:val="28"/>
        </w:rPr>
      </w:pPr>
      <w:bookmarkStart w:id="291" w:name="_Toc507620406"/>
      <w:bookmarkStart w:id="292" w:name="_Toc507621135"/>
      <w:bookmarkStart w:id="293" w:name="_Toc507622365"/>
      <w:bookmarkStart w:id="294" w:name="_Toc507695151"/>
      <w:bookmarkStart w:id="295" w:name="_Toc20233668"/>
      <w:r w:rsidRPr="00DF48AB">
        <w:rPr>
          <w:szCs w:val="28"/>
        </w:rPr>
        <w:t>3</w:t>
      </w:r>
      <w:r w:rsidR="00144A5A" w:rsidRPr="00DF48AB">
        <w:rPr>
          <w:szCs w:val="28"/>
        </w:rPr>
        <w:t>.2.2.3.1</w:t>
      </w:r>
      <w:r w:rsidR="00AB4048" w:rsidRPr="00DF48AB">
        <w:rPr>
          <w:szCs w:val="28"/>
        </w:rPr>
        <w:t xml:space="preserve"> Описание программы</w:t>
      </w:r>
      <w:bookmarkEnd w:id="285"/>
      <w:bookmarkEnd w:id="286"/>
      <w:bookmarkEnd w:id="287"/>
      <w:bookmarkEnd w:id="288"/>
      <w:bookmarkEnd w:id="289"/>
      <w:bookmarkEnd w:id="290"/>
      <w:bookmarkEnd w:id="291"/>
      <w:bookmarkEnd w:id="292"/>
      <w:bookmarkEnd w:id="293"/>
      <w:bookmarkEnd w:id="294"/>
      <w:bookmarkEnd w:id="295"/>
    </w:p>
    <w:p w14:paraId="47AC5505" w14:textId="77777777" w:rsidR="00AB4048" w:rsidRPr="00DF48AB" w:rsidRDefault="00AB4048" w:rsidP="00DF48AB">
      <w:pPr>
        <w:pStyle w:val="aa"/>
        <w:tabs>
          <w:tab w:val="left" w:pos="851"/>
        </w:tabs>
        <w:jc w:val="both"/>
        <w:rPr>
          <w:szCs w:val="28"/>
        </w:rPr>
      </w:pPr>
      <w:r w:rsidRPr="00DF48AB">
        <w:rPr>
          <w:szCs w:val="28"/>
        </w:rPr>
        <w:t xml:space="preserve">Описание программы содержит: описание модулей, </w:t>
      </w:r>
      <w:r w:rsidR="003E42FC" w:rsidRPr="00DF48AB">
        <w:rPr>
          <w:szCs w:val="28"/>
        </w:rPr>
        <w:t>структура проекта</w:t>
      </w:r>
      <w:r w:rsidRPr="00DF48AB">
        <w:rPr>
          <w:szCs w:val="28"/>
        </w:rPr>
        <w:t>.</w:t>
      </w:r>
    </w:p>
    <w:p w14:paraId="3946854C" w14:textId="77777777" w:rsidR="00AB4048" w:rsidRPr="00DF48AB" w:rsidRDefault="00AB4048" w:rsidP="00DF48AB">
      <w:pPr>
        <w:pStyle w:val="aa"/>
        <w:tabs>
          <w:tab w:val="left" w:pos="851"/>
        </w:tabs>
        <w:jc w:val="both"/>
        <w:rPr>
          <w:szCs w:val="28"/>
        </w:rPr>
      </w:pPr>
      <w:r w:rsidRPr="00DF48AB">
        <w:rPr>
          <w:szCs w:val="28"/>
        </w:rPr>
        <w:t>В описании модулей подробно описывается каждый модуль; перечисляются все процедуры, входящие в модуль; описываются действия, выполняемые в каждой процедуре модуля.</w:t>
      </w:r>
    </w:p>
    <w:p w14:paraId="61747E56" w14:textId="77777777" w:rsidR="003E42FC" w:rsidRPr="00DF48AB" w:rsidRDefault="003E42FC" w:rsidP="00DF48AB">
      <w:pPr>
        <w:pStyle w:val="aa"/>
        <w:tabs>
          <w:tab w:val="left" w:pos="851"/>
        </w:tabs>
        <w:jc w:val="both"/>
        <w:rPr>
          <w:szCs w:val="28"/>
        </w:rPr>
      </w:pPr>
      <w:r w:rsidRPr="00DF48AB">
        <w:rPr>
          <w:szCs w:val="28"/>
        </w:rPr>
        <w:t xml:space="preserve">Фактически проектируются две структуры: логическая и физическая. </w:t>
      </w:r>
    </w:p>
    <w:p w14:paraId="4D1F9F41" w14:textId="77777777" w:rsidR="003E42FC" w:rsidRPr="00DF48AB" w:rsidRDefault="003E42FC" w:rsidP="00DF48AB">
      <w:pPr>
        <w:pStyle w:val="aa"/>
        <w:tabs>
          <w:tab w:val="left" w:pos="851"/>
        </w:tabs>
        <w:jc w:val="both"/>
        <w:rPr>
          <w:szCs w:val="28"/>
        </w:rPr>
      </w:pPr>
      <w:r w:rsidRPr="00DF48AB">
        <w:rPr>
          <w:szCs w:val="28"/>
        </w:rPr>
        <w:t>Логическая структура определяет, в какой последовательности материалы будут доступны пользователю, какие ссылки следует выбирать для доступа к информации, размещенной на сайте. Хорошо продуманная логическая структура гарантирует, что на поиск необходимых данных будет затрачено меньше времени, и что они всегда будут найдены. Для создания полноценной логической структуры достаточно следовать нескольким простым правилам:</w:t>
      </w:r>
    </w:p>
    <w:p w14:paraId="512D5DAC" w14:textId="77777777" w:rsidR="003E42FC" w:rsidRPr="00DF48AB" w:rsidRDefault="003E42FC" w:rsidP="00DF48AB">
      <w:pPr>
        <w:pStyle w:val="aa"/>
        <w:numPr>
          <w:ilvl w:val="0"/>
          <w:numId w:val="42"/>
        </w:numPr>
        <w:tabs>
          <w:tab w:val="left" w:pos="851"/>
        </w:tabs>
        <w:ind w:left="0" w:firstLine="567"/>
        <w:jc w:val="both"/>
        <w:rPr>
          <w:szCs w:val="28"/>
        </w:rPr>
      </w:pPr>
      <w:r w:rsidRPr="00DF48AB">
        <w:rPr>
          <w:szCs w:val="28"/>
        </w:rPr>
        <w:t>любой документ сайта должен оказываться доступным не более чем с помощью трех переходов с главной страницы сайта;</w:t>
      </w:r>
    </w:p>
    <w:p w14:paraId="546F8040" w14:textId="77777777" w:rsidR="003E42FC" w:rsidRPr="00DF48AB" w:rsidRDefault="003E42FC" w:rsidP="00DF48AB">
      <w:pPr>
        <w:pStyle w:val="aa"/>
        <w:numPr>
          <w:ilvl w:val="0"/>
          <w:numId w:val="42"/>
        </w:numPr>
        <w:tabs>
          <w:tab w:val="left" w:pos="851"/>
        </w:tabs>
        <w:ind w:left="0" w:firstLine="567"/>
        <w:jc w:val="both"/>
        <w:rPr>
          <w:szCs w:val="28"/>
        </w:rPr>
      </w:pPr>
      <w:r w:rsidRPr="00DF48AB">
        <w:rPr>
          <w:szCs w:val="28"/>
        </w:rPr>
        <w:t>все навигационные элементы должны отображаться сразу после загрузки страницы;</w:t>
      </w:r>
    </w:p>
    <w:p w14:paraId="5497FF40" w14:textId="77777777" w:rsidR="003E42FC" w:rsidRPr="00DF48AB" w:rsidRDefault="003E42FC" w:rsidP="00DF48AB">
      <w:pPr>
        <w:pStyle w:val="aa"/>
        <w:numPr>
          <w:ilvl w:val="0"/>
          <w:numId w:val="42"/>
        </w:numPr>
        <w:tabs>
          <w:tab w:val="left" w:pos="851"/>
        </w:tabs>
        <w:ind w:left="0" w:firstLine="567"/>
        <w:jc w:val="both"/>
        <w:rPr>
          <w:szCs w:val="28"/>
        </w:rPr>
      </w:pPr>
      <w:r w:rsidRPr="00DF48AB">
        <w:rPr>
          <w:szCs w:val="28"/>
        </w:rPr>
        <w:t>все внутренние связи должны быть двунаправленными, то есть позволять перемещаться между документами в обоих направлениях;</w:t>
      </w:r>
    </w:p>
    <w:p w14:paraId="66281895" w14:textId="77777777" w:rsidR="003E42FC" w:rsidRPr="00DF48AB" w:rsidRDefault="003E42FC" w:rsidP="00DF48AB">
      <w:pPr>
        <w:pStyle w:val="aa"/>
        <w:numPr>
          <w:ilvl w:val="0"/>
          <w:numId w:val="42"/>
        </w:numPr>
        <w:tabs>
          <w:tab w:val="left" w:pos="851"/>
        </w:tabs>
        <w:ind w:left="0" w:firstLine="567"/>
        <w:jc w:val="both"/>
        <w:rPr>
          <w:szCs w:val="28"/>
        </w:rPr>
      </w:pPr>
      <w:r w:rsidRPr="00DF48AB">
        <w:rPr>
          <w:szCs w:val="28"/>
        </w:rPr>
        <w:t>с любой страницы должен быть предусмотрен возврат на главную страницу сайта;</w:t>
      </w:r>
    </w:p>
    <w:p w14:paraId="2B440045" w14:textId="77777777" w:rsidR="003E42FC" w:rsidRPr="00DF48AB" w:rsidRDefault="003E42FC" w:rsidP="00DF48AB">
      <w:pPr>
        <w:pStyle w:val="aa"/>
        <w:numPr>
          <w:ilvl w:val="0"/>
          <w:numId w:val="42"/>
        </w:numPr>
        <w:tabs>
          <w:tab w:val="left" w:pos="851"/>
        </w:tabs>
        <w:ind w:left="0" w:firstLine="567"/>
        <w:jc w:val="both"/>
        <w:rPr>
          <w:szCs w:val="28"/>
        </w:rPr>
      </w:pPr>
      <w:r w:rsidRPr="00DF48AB">
        <w:rPr>
          <w:szCs w:val="28"/>
        </w:rPr>
        <w:t>названия рубрик и распределение материала между ними должно быть понятным каждому посетителю сайта.</w:t>
      </w:r>
    </w:p>
    <w:p w14:paraId="6ACB1F5F" w14:textId="77777777" w:rsidR="003E42FC" w:rsidRPr="00DF48AB" w:rsidRDefault="003E42FC" w:rsidP="00DF48AB">
      <w:pPr>
        <w:pStyle w:val="aa"/>
        <w:numPr>
          <w:ilvl w:val="0"/>
          <w:numId w:val="42"/>
        </w:numPr>
        <w:tabs>
          <w:tab w:val="left" w:pos="851"/>
        </w:tabs>
        <w:ind w:left="0" w:firstLine="567"/>
        <w:jc w:val="both"/>
        <w:rPr>
          <w:szCs w:val="28"/>
        </w:rPr>
      </w:pPr>
      <w:r w:rsidRPr="00DF48AB">
        <w:rPr>
          <w:szCs w:val="28"/>
        </w:rPr>
        <w:t>если сайт имеет более одного уровня навигации, он обязательно должен содержать навигационную карту.</w:t>
      </w:r>
    </w:p>
    <w:p w14:paraId="0D7F6438" w14:textId="77777777" w:rsidR="003049E1" w:rsidRPr="00DF48AB" w:rsidRDefault="003E42FC" w:rsidP="00DF48AB">
      <w:pPr>
        <w:pStyle w:val="aa"/>
        <w:numPr>
          <w:ilvl w:val="0"/>
          <w:numId w:val="42"/>
        </w:numPr>
        <w:tabs>
          <w:tab w:val="left" w:pos="851"/>
        </w:tabs>
        <w:ind w:left="0" w:firstLine="567"/>
        <w:jc w:val="both"/>
        <w:rPr>
          <w:szCs w:val="28"/>
        </w:rPr>
      </w:pPr>
      <w:r w:rsidRPr="00DF48AB">
        <w:rPr>
          <w:szCs w:val="28"/>
        </w:rPr>
        <w:t>для удобства посетителей, каждый сайт должен иметь простую, четкую и логичную схему навигации.</w:t>
      </w:r>
    </w:p>
    <w:p w14:paraId="6B34709D" w14:textId="77777777" w:rsidR="003E42FC" w:rsidRPr="00DF48AB" w:rsidRDefault="003E42FC" w:rsidP="00DF48AB">
      <w:pPr>
        <w:pStyle w:val="aa"/>
        <w:tabs>
          <w:tab w:val="left" w:pos="851"/>
        </w:tabs>
        <w:jc w:val="both"/>
        <w:rPr>
          <w:szCs w:val="28"/>
        </w:rPr>
      </w:pPr>
      <w:r w:rsidRPr="00DF48AB">
        <w:rPr>
          <w:szCs w:val="28"/>
        </w:rPr>
        <w:t>Физическая структура не влияет на просмотр страниц посетителями и служит в основном для удобства создателя сайта при его редактировании, позволяя легко найти нужный файл (документ). При проектировании физической структуры разработчик может ненадолго забыть о пользователях и немного подумать об удобствах сопровождения сайта. Обычно распределяют отдельные папки для каждого из его разделов и подразделов. Внутри папок также создают отдельные папки для вспомогательных изображений, отдельные папки для мультимедиаинформации (музыка, видео, и т.п.) – то есть файлы сайта разделяются по функциональным признакам. В простом статическом сайте можно четко определить несколько групп файлов:</w:t>
      </w:r>
    </w:p>
    <w:p w14:paraId="55D120AF" w14:textId="77777777" w:rsidR="003E42FC" w:rsidRPr="00DF48AB" w:rsidRDefault="003E42FC" w:rsidP="00DF48AB">
      <w:pPr>
        <w:pStyle w:val="aa"/>
        <w:numPr>
          <w:ilvl w:val="0"/>
          <w:numId w:val="42"/>
        </w:numPr>
        <w:tabs>
          <w:tab w:val="left" w:pos="851"/>
        </w:tabs>
        <w:ind w:left="0" w:firstLine="567"/>
        <w:jc w:val="both"/>
        <w:rPr>
          <w:szCs w:val="28"/>
        </w:rPr>
      </w:pPr>
      <w:r w:rsidRPr="00DF48AB">
        <w:rPr>
          <w:szCs w:val="28"/>
        </w:rPr>
        <w:t>страницы сайта, представляющие собой HTML-файлы;</w:t>
      </w:r>
    </w:p>
    <w:p w14:paraId="52DFB7E8" w14:textId="77777777" w:rsidR="003E42FC" w:rsidRPr="00DF48AB" w:rsidRDefault="003E42FC" w:rsidP="00DF48AB">
      <w:pPr>
        <w:pStyle w:val="aa"/>
        <w:numPr>
          <w:ilvl w:val="0"/>
          <w:numId w:val="42"/>
        </w:numPr>
        <w:tabs>
          <w:tab w:val="left" w:pos="851"/>
        </w:tabs>
        <w:ind w:left="0" w:firstLine="567"/>
        <w:jc w:val="both"/>
        <w:rPr>
          <w:szCs w:val="28"/>
        </w:rPr>
      </w:pPr>
      <w:r w:rsidRPr="00DF48AB">
        <w:rPr>
          <w:szCs w:val="28"/>
        </w:rPr>
        <w:t>таблицы стилей;</w:t>
      </w:r>
    </w:p>
    <w:p w14:paraId="6B9F336B" w14:textId="77777777" w:rsidR="003E42FC" w:rsidRPr="00DF48AB" w:rsidRDefault="003E42FC" w:rsidP="00DF48AB">
      <w:pPr>
        <w:pStyle w:val="aa"/>
        <w:numPr>
          <w:ilvl w:val="0"/>
          <w:numId w:val="42"/>
        </w:numPr>
        <w:tabs>
          <w:tab w:val="left" w:pos="851"/>
        </w:tabs>
        <w:ind w:left="0" w:firstLine="567"/>
        <w:jc w:val="both"/>
        <w:rPr>
          <w:szCs w:val="28"/>
        </w:rPr>
      </w:pPr>
      <w:r w:rsidRPr="00DF48AB">
        <w:rPr>
          <w:szCs w:val="28"/>
        </w:rPr>
        <w:t>клиентские скрипты;</w:t>
      </w:r>
    </w:p>
    <w:p w14:paraId="55847E8A" w14:textId="77777777" w:rsidR="003E42FC" w:rsidRPr="00DF48AB" w:rsidRDefault="003E42FC" w:rsidP="00DF48AB">
      <w:pPr>
        <w:pStyle w:val="aa"/>
        <w:numPr>
          <w:ilvl w:val="0"/>
          <w:numId w:val="42"/>
        </w:numPr>
        <w:tabs>
          <w:tab w:val="left" w:pos="851"/>
        </w:tabs>
        <w:ind w:left="0" w:firstLine="567"/>
        <w:jc w:val="both"/>
        <w:rPr>
          <w:szCs w:val="28"/>
        </w:rPr>
      </w:pPr>
      <w:r w:rsidRPr="00DF48AB">
        <w:rPr>
          <w:szCs w:val="28"/>
        </w:rPr>
        <w:t>графические файлы, используемые в дизайне сайта;</w:t>
      </w:r>
    </w:p>
    <w:p w14:paraId="56F758E9" w14:textId="77777777" w:rsidR="003E42FC" w:rsidRPr="00DF48AB" w:rsidRDefault="003E42FC" w:rsidP="00DF48AB">
      <w:pPr>
        <w:pStyle w:val="aa"/>
        <w:numPr>
          <w:ilvl w:val="0"/>
          <w:numId w:val="42"/>
        </w:numPr>
        <w:tabs>
          <w:tab w:val="left" w:pos="851"/>
        </w:tabs>
        <w:ind w:left="0" w:firstLine="567"/>
        <w:jc w:val="both"/>
        <w:rPr>
          <w:szCs w:val="28"/>
        </w:rPr>
      </w:pPr>
      <w:r w:rsidRPr="00DF48AB">
        <w:rPr>
          <w:szCs w:val="28"/>
        </w:rPr>
        <w:t>файлы для копирования посетителями.</w:t>
      </w:r>
    </w:p>
    <w:p w14:paraId="6A1AC83F" w14:textId="7BB6DE0A" w:rsidR="003E42FC" w:rsidRPr="00DF48AB" w:rsidRDefault="003E42FC" w:rsidP="00DF48AB">
      <w:pPr>
        <w:pStyle w:val="aa"/>
        <w:tabs>
          <w:tab w:val="left" w:pos="851"/>
        </w:tabs>
        <w:jc w:val="both"/>
        <w:rPr>
          <w:szCs w:val="28"/>
        </w:rPr>
      </w:pPr>
      <w:r w:rsidRPr="00DF48AB">
        <w:rPr>
          <w:szCs w:val="28"/>
        </w:rPr>
        <w:t xml:space="preserve">Пример логической и физической структур представлен на рисунке </w:t>
      </w:r>
      <w:r w:rsidR="00CA1D8A">
        <w:rPr>
          <w:szCs w:val="28"/>
        </w:rPr>
        <w:t>6</w:t>
      </w:r>
      <w:r w:rsidRPr="00DF48AB">
        <w:rPr>
          <w:szCs w:val="28"/>
        </w:rPr>
        <w:t>.</w:t>
      </w:r>
    </w:p>
    <w:p w14:paraId="2080FE6B" w14:textId="77777777" w:rsidR="003E42FC" w:rsidRPr="00DF48AB" w:rsidRDefault="003E42FC" w:rsidP="0055611F">
      <w:pPr>
        <w:pStyle w:val="aa"/>
        <w:tabs>
          <w:tab w:val="left" w:pos="851"/>
        </w:tabs>
        <w:ind w:firstLine="0"/>
        <w:jc w:val="center"/>
        <w:rPr>
          <w:szCs w:val="28"/>
        </w:rPr>
      </w:pPr>
      <w:r w:rsidRPr="00DF48AB">
        <w:rPr>
          <w:noProof/>
          <w:szCs w:val="28"/>
        </w:rPr>
        <w:drawing>
          <wp:inline distT="0" distB="0" distL="0" distR="0" wp14:anchorId="2A8105D4" wp14:editId="32C96883">
            <wp:extent cx="5335911" cy="3190875"/>
            <wp:effectExtent l="0" t="0" r="0" b="0"/>
            <wp:docPr id="226" name="Рисунок 226" descr="Конспект по дисциплине Web - дизайн на тему: &quot;Логическая и физическая  структура сайта&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Конспект по дисциплине Web - дизайн на тему: &quot;Логическая и физическая  структура сайта&quo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341096" cy="3193976"/>
                    </a:xfrm>
                    <a:prstGeom prst="rect">
                      <a:avLst/>
                    </a:prstGeom>
                    <a:noFill/>
                    <a:ln>
                      <a:noFill/>
                    </a:ln>
                  </pic:spPr>
                </pic:pic>
              </a:graphicData>
            </a:graphic>
          </wp:inline>
        </w:drawing>
      </w:r>
    </w:p>
    <w:p w14:paraId="0FAD0712" w14:textId="5DB3E9D4" w:rsidR="003E42FC" w:rsidRPr="00DF48AB" w:rsidRDefault="003E42FC" w:rsidP="0055611F">
      <w:pPr>
        <w:pStyle w:val="aa"/>
        <w:tabs>
          <w:tab w:val="left" w:pos="851"/>
        </w:tabs>
        <w:ind w:firstLine="0"/>
        <w:jc w:val="center"/>
        <w:rPr>
          <w:szCs w:val="28"/>
        </w:rPr>
      </w:pPr>
      <w:r w:rsidRPr="00DF48AB">
        <w:rPr>
          <w:szCs w:val="28"/>
        </w:rPr>
        <w:t xml:space="preserve">Рисунок </w:t>
      </w:r>
      <w:r w:rsidR="00CA1D8A">
        <w:rPr>
          <w:szCs w:val="28"/>
        </w:rPr>
        <w:t>6</w:t>
      </w:r>
      <w:r w:rsidRPr="00DF48AB">
        <w:rPr>
          <w:szCs w:val="28"/>
        </w:rPr>
        <w:t xml:space="preserve"> – логическая и физическая структуры программы</w:t>
      </w:r>
    </w:p>
    <w:p w14:paraId="7BF4F9DA" w14:textId="77777777" w:rsidR="00406E58" w:rsidRPr="00DF48AB" w:rsidRDefault="00406E58" w:rsidP="00DF48AB">
      <w:pPr>
        <w:pStyle w:val="4"/>
        <w:spacing w:before="0" w:line="360" w:lineRule="auto"/>
        <w:rPr>
          <w:szCs w:val="28"/>
        </w:rPr>
      </w:pPr>
      <w:bookmarkStart w:id="296" w:name="_Toc187821524"/>
      <w:bookmarkStart w:id="297" w:name="_Toc250981866"/>
      <w:bookmarkStart w:id="298" w:name="_Toc250982131"/>
      <w:bookmarkStart w:id="299" w:name="_Toc257313473"/>
      <w:bookmarkStart w:id="300" w:name="_Toc257320517"/>
      <w:bookmarkStart w:id="301" w:name="_Toc257401534"/>
      <w:bookmarkStart w:id="302" w:name="_Toc507620408"/>
      <w:bookmarkStart w:id="303" w:name="_Toc507621137"/>
      <w:bookmarkStart w:id="304" w:name="_Toc507622367"/>
      <w:bookmarkStart w:id="305" w:name="_Toc507695153"/>
      <w:bookmarkStart w:id="306" w:name="_Toc20233670"/>
      <w:bookmarkStart w:id="307" w:name="_Toc187821525"/>
      <w:bookmarkStart w:id="308" w:name="_Toc250981867"/>
      <w:bookmarkStart w:id="309" w:name="_Toc250982132"/>
      <w:bookmarkStart w:id="310" w:name="_Toc257313474"/>
      <w:bookmarkStart w:id="311" w:name="_Toc257320518"/>
      <w:bookmarkStart w:id="312" w:name="_Toc257401535"/>
      <w:bookmarkStart w:id="313" w:name="_Toc507620407"/>
      <w:bookmarkStart w:id="314" w:name="_Toc507621136"/>
      <w:bookmarkStart w:id="315" w:name="_Toc507622366"/>
      <w:bookmarkStart w:id="316" w:name="_Toc507695152"/>
      <w:bookmarkStart w:id="317" w:name="_Toc20233669"/>
      <w:r w:rsidRPr="00DF48AB">
        <w:rPr>
          <w:szCs w:val="28"/>
        </w:rPr>
        <w:t>3.2.2.3.2 Тестирование программного продукта</w:t>
      </w:r>
      <w:bookmarkEnd w:id="296"/>
      <w:bookmarkEnd w:id="297"/>
      <w:bookmarkEnd w:id="298"/>
      <w:bookmarkEnd w:id="299"/>
      <w:bookmarkEnd w:id="300"/>
      <w:bookmarkEnd w:id="301"/>
      <w:bookmarkEnd w:id="302"/>
      <w:bookmarkEnd w:id="303"/>
      <w:bookmarkEnd w:id="304"/>
      <w:bookmarkEnd w:id="305"/>
      <w:bookmarkEnd w:id="306"/>
    </w:p>
    <w:p w14:paraId="002228DE" w14:textId="77777777" w:rsidR="00406E58" w:rsidRPr="00DF48AB" w:rsidRDefault="00406E58" w:rsidP="00DF48AB">
      <w:pPr>
        <w:pStyle w:val="aa"/>
        <w:tabs>
          <w:tab w:val="left" w:pos="851"/>
        </w:tabs>
        <w:jc w:val="both"/>
        <w:rPr>
          <w:szCs w:val="28"/>
        </w:rPr>
      </w:pPr>
      <w:r w:rsidRPr="00DF48AB">
        <w:rPr>
          <w:szCs w:val="28"/>
        </w:rPr>
        <w:t>В протоколе тестирования отражаются:</w:t>
      </w:r>
    </w:p>
    <w:p w14:paraId="39868C1D" w14:textId="77777777" w:rsidR="00406E58" w:rsidRPr="00DF48AB" w:rsidRDefault="00406E58" w:rsidP="00DF48AB">
      <w:pPr>
        <w:widowControl w:val="0"/>
        <w:numPr>
          <w:ilvl w:val="0"/>
          <w:numId w:val="2"/>
        </w:numPr>
        <w:tabs>
          <w:tab w:val="clear" w:pos="1287"/>
          <w:tab w:val="left" w:pos="851"/>
        </w:tabs>
        <w:suppressAutoHyphens/>
        <w:spacing w:line="360" w:lineRule="auto"/>
        <w:ind w:left="0" w:firstLine="567"/>
        <w:jc w:val="both"/>
        <w:rPr>
          <w:sz w:val="28"/>
          <w:szCs w:val="28"/>
        </w:rPr>
      </w:pPr>
      <w:r w:rsidRPr="00DF48AB">
        <w:rPr>
          <w:sz w:val="28"/>
          <w:szCs w:val="28"/>
        </w:rPr>
        <w:t>тестирование на корректных данных;</w:t>
      </w:r>
    </w:p>
    <w:p w14:paraId="79BA089A" w14:textId="77777777" w:rsidR="00406E58" w:rsidRPr="00DF48AB" w:rsidRDefault="00406E58" w:rsidP="00DF48AB">
      <w:pPr>
        <w:widowControl w:val="0"/>
        <w:numPr>
          <w:ilvl w:val="0"/>
          <w:numId w:val="2"/>
        </w:numPr>
        <w:tabs>
          <w:tab w:val="clear" w:pos="1287"/>
          <w:tab w:val="left" w:pos="851"/>
        </w:tabs>
        <w:suppressAutoHyphens/>
        <w:spacing w:line="360" w:lineRule="auto"/>
        <w:ind w:left="0" w:firstLine="567"/>
        <w:jc w:val="both"/>
        <w:rPr>
          <w:sz w:val="28"/>
          <w:szCs w:val="28"/>
        </w:rPr>
      </w:pPr>
      <w:r w:rsidRPr="00DF48AB">
        <w:rPr>
          <w:sz w:val="28"/>
          <w:szCs w:val="28"/>
        </w:rPr>
        <w:t>тестирование на некорректных данных;</w:t>
      </w:r>
    </w:p>
    <w:p w14:paraId="70E902E3" w14:textId="77777777" w:rsidR="00406E58" w:rsidRPr="00DF48AB" w:rsidRDefault="00406E58" w:rsidP="00DF48AB">
      <w:pPr>
        <w:widowControl w:val="0"/>
        <w:numPr>
          <w:ilvl w:val="0"/>
          <w:numId w:val="2"/>
        </w:numPr>
        <w:tabs>
          <w:tab w:val="clear" w:pos="1287"/>
          <w:tab w:val="left" w:pos="851"/>
        </w:tabs>
        <w:suppressAutoHyphens/>
        <w:spacing w:line="360" w:lineRule="auto"/>
        <w:ind w:left="0" w:firstLine="567"/>
        <w:jc w:val="both"/>
        <w:rPr>
          <w:sz w:val="28"/>
          <w:szCs w:val="28"/>
        </w:rPr>
      </w:pPr>
      <w:r w:rsidRPr="00DF48AB">
        <w:rPr>
          <w:sz w:val="28"/>
          <w:szCs w:val="28"/>
        </w:rPr>
        <w:t>тестирование на данных контрольного примера с приложением распечатки исходных данных (таблиц) и результата решения.</w:t>
      </w:r>
    </w:p>
    <w:p w14:paraId="3620C3EA" w14:textId="77777777" w:rsidR="00406E58" w:rsidRPr="00DF48AB" w:rsidRDefault="00406E58" w:rsidP="00DF48AB">
      <w:pPr>
        <w:pStyle w:val="aa"/>
        <w:tabs>
          <w:tab w:val="left" w:pos="851"/>
        </w:tabs>
        <w:jc w:val="both"/>
        <w:rPr>
          <w:szCs w:val="28"/>
        </w:rPr>
      </w:pPr>
      <w:r w:rsidRPr="00DF48AB">
        <w:rPr>
          <w:szCs w:val="28"/>
        </w:rPr>
        <w:t xml:space="preserve">Протокол тестирования программного продукта оформляется в виде таблиц. Шаблон протокола представлен в </w:t>
      </w:r>
      <w:r w:rsidR="009052FE" w:rsidRPr="00DF48AB">
        <w:rPr>
          <w:b/>
          <w:szCs w:val="28"/>
        </w:rPr>
        <w:t xml:space="preserve">приложении </w:t>
      </w:r>
      <w:r w:rsidR="004009BB" w:rsidRPr="00DF48AB">
        <w:rPr>
          <w:b/>
          <w:szCs w:val="28"/>
        </w:rPr>
        <w:t>Н</w:t>
      </w:r>
      <w:r w:rsidRPr="00DF48AB">
        <w:rPr>
          <w:szCs w:val="28"/>
        </w:rPr>
        <w:t>. Минимальное количество тестов 5.</w:t>
      </w:r>
    </w:p>
    <w:p w14:paraId="2208AED1" w14:textId="77777777" w:rsidR="00AB4048" w:rsidRPr="00DF48AB" w:rsidRDefault="0030184E" w:rsidP="00DF48AB">
      <w:pPr>
        <w:pStyle w:val="4"/>
        <w:spacing w:before="0" w:line="360" w:lineRule="auto"/>
        <w:rPr>
          <w:szCs w:val="28"/>
        </w:rPr>
      </w:pPr>
      <w:r w:rsidRPr="00DF48AB">
        <w:rPr>
          <w:szCs w:val="28"/>
        </w:rPr>
        <w:t>3</w:t>
      </w:r>
      <w:r w:rsidR="00AB4048" w:rsidRPr="00DF48AB">
        <w:rPr>
          <w:szCs w:val="28"/>
        </w:rPr>
        <w:t>.2.2.3.</w:t>
      </w:r>
      <w:r w:rsidR="00AE5347" w:rsidRPr="00DF48AB">
        <w:rPr>
          <w:szCs w:val="28"/>
        </w:rPr>
        <w:t>3</w:t>
      </w:r>
      <w:r w:rsidR="00AB4048" w:rsidRPr="00DF48AB">
        <w:rPr>
          <w:szCs w:val="28"/>
        </w:rPr>
        <w:t xml:space="preserve"> Руководство пользователя</w:t>
      </w:r>
      <w:bookmarkEnd w:id="307"/>
      <w:bookmarkEnd w:id="308"/>
      <w:bookmarkEnd w:id="309"/>
      <w:bookmarkEnd w:id="310"/>
      <w:bookmarkEnd w:id="311"/>
      <w:bookmarkEnd w:id="312"/>
      <w:bookmarkEnd w:id="313"/>
      <w:bookmarkEnd w:id="314"/>
      <w:bookmarkEnd w:id="315"/>
      <w:bookmarkEnd w:id="316"/>
      <w:bookmarkEnd w:id="317"/>
    </w:p>
    <w:p w14:paraId="4227545A" w14:textId="77777777" w:rsidR="00AE5347" w:rsidRPr="00DF48AB" w:rsidRDefault="00AE5347" w:rsidP="00DF48AB">
      <w:pPr>
        <w:pStyle w:val="aa"/>
        <w:tabs>
          <w:tab w:val="left" w:pos="851"/>
        </w:tabs>
        <w:jc w:val="both"/>
        <w:rPr>
          <w:szCs w:val="28"/>
        </w:rPr>
      </w:pPr>
      <w:r w:rsidRPr="00DF48AB">
        <w:rPr>
          <w:szCs w:val="28"/>
        </w:rPr>
        <w:t>Руководство пользователя относится к эксплуатационной документации. Основная цель руководства пользователя заключается в обеспечении пользователя необходимой информацией для самостоятельной работы с программой или автоматизированной системой.</w:t>
      </w:r>
    </w:p>
    <w:p w14:paraId="79DBE505" w14:textId="77777777" w:rsidR="00AE5347" w:rsidRPr="00DF48AB" w:rsidRDefault="00AE5347" w:rsidP="00DF48AB">
      <w:pPr>
        <w:pStyle w:val="aa"/>
        <w:tabs>
          <w:tab w:val="left" w:pos="851"/>
        </w:tabs>
        <w:jc w:val="both"/>
        <w:rPr>
          <w:szCs w:val="28"/>
        </w:rPr>
      </w:pPr>
      <w:r w:rsidRPr="00DF48AB">
        <w:rPr>
          <w:szCs w:val="28"/>
        </w:rPr>
        <w:t xml:space="preserve">Таким образом, документ Руководство пользователя должен отвечать на следующие вопросы: что это за программа, что она может, что необходимо для обеспечения ее корректного функционирования и что </w:t>
      </w:r>
      <w:r w:rsidR="00C53D40" w:rsidRPr="00DF48AB">
        <w:rPr>
          <w:szCs w:val="28"/>
        </w:rPr>
        <w:t>делать в случае отказа системы.</w:t>
      </w:r>
    </w:p>
    <w:p w14:paraId="03EDF957" w14:textId="77777777" w:rsidR="00AE5347" w:rsidRPr="00DF48AB" w:rsidRDefault="00AE5347" w:rsidP="00DF48AB">
      <w:pPr>
        <w:pStyle w:val="aa"/>
        <w:tabs>
          <w:tab w:val="left" w:pos="851"/>
        </w:tabs>
        <w:jc w:val="both"/>
        <w:rPr>
          <w:szCs w:val="28"/>
        </w:rPr>
      </w:pPr>
      <w:r w:rsidRPr="00DF48AB">
        <w:rPr>
          <w:szCs w:val="28"/>
        </w:rPr>
        <w:t>Руководящими стандартами для создания документа Руководство поль</w:t>
      </w:r>
      <w:r w:rsidR="00C53D40" w:rsidRPr="00DF48AB">
        <w:rPr>
          <w:szCs w:val="28"/>
        </w:rPr>
        <w:t>зователя</w:t>
      </w:r>
      <w:r w:rsidRPr="00DF48AB">
        <w:rPr>
          <w:szCs w:val="28"/>
        </w:rPr>
        <w:t xml:space="preserve"> могут являться как</w:t>
      </w:r>
      <w:r w:rsidR="00E2310E" w:rsidRPr="00DF48AB">
        <w:rPr>
          <w:szCs w:val="28"/>
        </w:rPr>
        <w:t xml:space="preserve"> </w:t>
      </w:r>
      <w:r w:rsidRPr="00DF48AB">
        <w:rPr>
          <w:szCs w:val="28"/>
        </w:rPr>
        <w:t xml:space="preserve">РД 50-34.698-90 в </w:t>
      </w:r>
      <w:proofErr w:type="spellStart"/>
      <w:r w:rsidRPr="00DF48AB">
        <w:rPr>
          <w:szCs w:val="28"/>
        </w:rPr>
        <w:t>п.п</w:t>
      </w:r>
      <w:proofErr w:type="spellEnd"/>
      <w:r w:rsidRPr="00DF48AB">
        <w:rPr>
          <w:szCs w:val="28"/>
        </w:rPr>
        <w:t>. 3.4. «Руководство пользователя», так и ГОСТ 19.505-79 «Руководство оператора. Требования к содержанию и оформлению».</w:t>
      </w:r>
    </w:p>
    <w:p w14:paraId="5B833048" w14:textId="77777777" w:rsidR="00AE5347" w:rsidRPr="00DF48AB" w:rsidRDefault="00C53D40" w:rsidP="00DF48AB">
      <w:pPr>
        <w:pStyle w:val="aa"/>
        <w:tabs>
          <w:tab w:val="left" w:pos="851"/>
        </w:tabs>
        <w:jc w:val="both"/>
        <w:rPr>
          <w:szCs w:val="28"/>
        </w:rPr>
      </w:pPr>
      <w:r w:rsidRPr="00DF48AB">
        <w:rPr>
          <w:szCs w:val="28"/>
        </w:rPr>
        <w:t>О</w:t>
      </w:r>
      <w:r w:rsidR="00AE5347" w:rsidRPr="00DF48AB">
        <w:rPr>
          <w:szCs w:val="28"/>
        </w:rPr>
        <w:t>сновные разделы руководства пользователя:</w:t>
      </w:r>
    </w:p>
    <w:p w14:paraId="52E02467" w14:textId="77777777" w:rsidR="00AE5347" w:rsidRPr="00DF48AB" w:rsidRDefault="00AE5347" w:rsidP="00DF48AB">
      <w:pPr>
        <w:widowControl w:val="0"/>
        <w:numPr>
          <w:ilvl w:val="0"/>
          <w:numId w:val="2"/>
        </w:numPr>
        <w:tabs>
          <w:tab w:val="clear" w:pos="1287"/>
          <w:tab w:val="left" w:pos="851"/>
        </w:tabs>
        <w:suppressAutoHyphens/>
        <w:spacing w:line="360" w:lineRule="auto"/>
        <w:ind w:left="0" w:firstLine="567"/>
        <w:jc w:val="both"/>
        <w:rPr>
          <w:sz w:val="28"/>
          <w:szCs w:val="28"/>
        </w:rPr>
      </w:pPr>
      <w:r w:rsidRPr="00DF48AB">
        <w:rPr>
          <w:sz w:val="28"/>
          <w:szCs w:val="28"/>
        </w:rPr>
        <w:t>назначение системы;</w:t>
      </w:r>
    </w:p>
    <w:p w14:paraId="7BE172FC" w14:textId="77777777" w:rsidR="00AE5347" w:rsidRPr="00DF48AB" w:rsidRDefault="00AE5347" w:rsidP="00DF48AB">
      <w:pPr>
        <w:widowControl w:val="0"/>
        <w:numPr>
          <w:ilvl w:val="0"/>
          <w:numId w:val="2"/>
        </w:numPr>
        <w:tabs>
          <w:tab w:val="clear" w:pos="1287"/>
          <w:tab w:val="left" w:pos="851"/>
        </w:tabs>
        <w:suppressAutoHyphens/>
        <w:spacing w:line="360" w:lineRule="auto"/>
        <w:ind w:left="0" w:firstLine="567"/>
        <w:jc w:val="both"/>
        <w:rPr>
          <w:sz w:val="28"/>
          <w:szCs w:val="28"/>
        </w:rPr>
      </w:pPr>
      <w:r w:rsidRPr="00DF48AB">
        <w:rPr>
          <w:sz w:val="28"/>
          <w:szCs w:val="28"/>
        </w:rPr>
        <w:t>условия применения системы;</w:t>
      </w:r>
    </w:p>
    <w:p w14:paraId="13051926" w14:textId="77777777" w:rsidR="00AE5347" w:rsidRPr="00DF48AB" w:rsidRDefault="00AE5347" w:rsidP="00DF48AB">
      <w:pPr>
        <w:widowControl w:val="0"/>
        <w:numPr>
          <w:ilvl w:val="0"/>
          <w:numId w:val="2"/>
        </w:numPr>
        <w:tabs>
          <w:tab w:val="clear" w:pos="1287"/>
          <w:tab w:val="left" w:pos="851"/>
        </w:tabs>
        <w:suppressAutoHyphens/>
        <w:spacing w:line="360" w:lineRule="auto"/>
        <w:ind w:left="0" w:firstLine="567"/>
        <w:jc w:val="both"/>
        <w:rPr>
          <w:sz w:val="28"/>
          <w:szCs w:val="28"/>
        </w:rPr>
      </w:pPr>
      <w:r w:rsidRPr="00DF48AB">
        <w:rPr>
          <w:sz w:val="28"/>
          <w:szCs w:val="28"/>
        </w:rPr>
        <w:t>подготовка системы к работе;</w:t>
      </w:r>
    </w:p>
    <w:p w14:paraId="45A273FD" w14:textId="77777777" w:rsidR="00AE5347" w:rsidRPr="00DF48AB" w:rsidRDefault="00AE5347" w:rsidP="00DF48AB">
      <w:pPr>
        <w:widowControl w:val="0"/>
        <w:numPr>
          <w:ilvl w:val="0"/>
          <w:numId w:val="2"/>
        </w:numPr>
        <w:tabs>
          <w:tab w:val="clear" w:pos="1287"/>
          <w:tab w:val="left" w:pos="851"/>
        </w:tabs>
        <w:suppressAutoHyphens/>
        <w:spacing w:line="360" w:lineRule="auto"/>
        <w:ind w:left="0" w:firstLine="567"/>
        <w:jc w:val="both"/>
        <w:rPr>
          <w:sz w:val="28"/>
          <w:szCs w:val="28"/>
        </w:rPr>
      </w:pPr>
      <w:r w:rsidRPr="00DF48AB">
        <w:rPr>
          <w:sz w:val="28"/>
          <w:szCs w:val="28"/>
        </w:rPr>
        <w:t>описание операций;</w:t>
      </w:r>
    </w:p>
    <w:p w14:paraId="044878B2" w14:textId="77777777" w:rsidR="00AE5347" w:rsidRPr="00DF48AB" w:rsidRDefault="00AE5347" w:rsidP="00DF48AB">
      <w:pPr>
        <w:widowControl w:val="0"/>
        <w:numPr>
          <w:ilvl w:val="0"/>
          <w:numId w:val="2"/>
        </w:numPr>
        <w:tabs>
          <w:tab w:val="clear" w:pos="1287"/>
          <w:tab w:val="left" w:pos="851"/>
        </w:tabs>
        <w:suppressAutoHyphens/>
        <w:spacing w:line="360" w:lineRule="auto"/>
        <w:ind w:left="0" w:firstLine="567"/>
        <w:jc w:val="both"/>
        <w:rPr>
          <w:sz w:val="28"/>
          <w:szCs w:val="28"/>
        </w:rPr>
      </w:pPr>
      <w:r w:rsidRPr="00DF48AB">
        <w:rPr>
          <w:sz w:val="28"/>
          <w:szCs w:val="28"/>
        </w:rPr>
        <w:t>аварийные ситуации.</w:t>
      </w:r>
    </w:p>
    <w:p w14:paraId="6B4AF896" w14:textId="77777777" w:rsidR="00AE5347" w:rsidRPr="00DF48AB" w:rsidRDefault="00AE5347" w:rsidP="00DF48AB">
      <w:pPr>
        <w:pStyle w:val="aa"/>
        <w:tabs>
          <w:tab w:val="left" w:pos="851"/>
        </w:tabs>
        <w:jc w:val="both"/>
        <w:rPr>
          <w:szCs w:val="28"/>
        </w:rPr>
      </w:pPr>
      <w:r w:rsidRPr="00DF48AB">
        <w:rPr>
          <w:szCs w:val="28"/>
        </w:rPr>
        <w:t>Назначение системы</w:t>
      </w:r>
      <w:r w:rsidR="00C53D40" w:rsidRPr="00DF48AB">
        <w:rPr>
          <w:szCs w:val="28"/>
        </w:rPr>
        <w:t>.</w:t>
      </w:r>
    </w:p>
    <w:p w14:paraId="362F8DFA" w14:textId="77777777" w:rsidR="00AE5347" w:rsidRPr="00DF48AB" w:rsidRDefault="00AE5347" w:rsidP="00DF48AB">
      <w:pPr>
        <w:pStyle w:val="aa"/>
        <w:tabs>
          <w:tab w:val="left" w:pos="851"/>
        </w:tabs>
        <w:jc w:val="both"/>
        <w:rPr>
          <w:szCs w:val="28"/>
        </w:rPr>
      </w:pPr>
      <w:r w:rsidRPr="00DF48AB">
        <w:rPr>
          <w:szCs w:val="28"/>
        </w:rPr>
        <w:t>Данный раздел документа Руководство пользователя должен содержать информацию о назначении системы, ее целях и задачах.</w:t>
      </w:r>
    </w:p>
    <w:p w14:paraId="5966707B" w14:textId="77777777" w:rsidR="00AE5347" w:rsidRPr="00DF48AB" w:rsidRDefault="00AE5347" w:rsidP="00DF48AB">
      <w:pPr>
        <w:pStyle w:val="aa"/>
        <w:tabs>
          <w:tab w:val="left" w:pos="851"/>
        </w:tabs>
        <w:jc w:val="both"/>
        <w:rPr>
          <w:szCs w:val="28"/>
        </w:rPr>
      </w:pPr>
      <w:r w:rsidRPr="00DF48AB">
        <w:rPr>
          <w:szCs w:val="28"/>
        </w:rPr>
        <w:t>Пример:</w:t>
      </w:r>
    </w:p>
    <w:p w14:paraId="49F61585" w14:textId="77777777" w:rsidR="00AE5347" w:rsidRPr="00DF48AB" w:rsidRDefault="00AE5347" w:rsidP="00DF48AB">
      <w:pPr>
        <w:pStyle w:val="aa"/>
        <w:tabs>
          <w:tab w:val="left" w:pos="851"/>
        </w:tabs>
        <w:jc w:val="both"/>
        <w:rPr>
          <w:szCs w:val="28"/>
        </w:rPr>
      </w:pPr>
      <w:r w:rsidRPr="00DF48AB">
        <w:rPr>
          <w:szCs w:val="28"/>
        </w:rPr>
        <w:t>«Корпоративный интранет портал предназначен для повышения корпоративной культуры организации эффективно</w:t>
      </w:r>
      <w:r w:rsidR="00C53D40" w:rsidRPr="00DF48AB">
        <w:rPr>
          <w:szCs w:val="28"/>
        </w:rPr>
        <w:t>го взаимодействия сотрудников.</w:t>
      </w:r>
    </w:p>
    <w:p w14:paraId="00A46C4E" w14:textId="77777777" w:rsidR="00536756" w:rsidRPr="00DF48AB" w:rsidRDefault="00AE5347" w:rsidP="00DF48AB">
      <w:pPr>
        <w:pStyle w:val="aa"/>
        <w:tabs>
          <w:tab w:val="left" w:pos="851"/>
        </w:tabs>
        <w:jc w:val="both"/>
        <w:rPr>
          <w:szCs w:val="28"/>
        </w:rPr>
      </w:pPr>
      <w:r w:rsidRPr="00DF48AB">
        <w:rPr>
          <w:szCs w:val="28"/>
        </w:rPr>
        <w:t>Основной целью Порта</w:t>
      </w:r>
      <w:r w:rsidR="00C53D40" w:rsidRPr="00DF48AB">
        <w:rPr>
          <w:szCs w:val="28"/>
        </w:rPr>
        <w:t>ла</w:t>
      </w:r>
      <w:r w:rsidRPr="00DF48AB">
        <w:rPr>
          <w:szCs w:val="28"/>
        </w:rPr>
        <w:t xml:space="preserve"> является создание единого информационного пространства предприятия и оптимизация работы сотрудников путем облегчения коммуникаций между ними и оптимизации ряда бизнес-процессов»</w:t>
      </w:r>
      <w:r w:rsidR="00536756" w:rsidRPr="00DF48AB">
        <w:rPr>
          <w:szCs w:val="28"/>
        </w:rPr>
        <w:t>.</w:t>
      </w:r>
    </w:p>
    <w:p w14:paraId="3EDBAFC6" w14:textId="77777777" w:rsidR="00AE5347" w:rsidRPr="00DF48AB" w:rsidRDefault="00AE5347" w:rsidP="00DF48AB">
      <w:pPr>
        <w:pStyle w:val="aa"/>
        <w:tabs>
          <w:tab w:val="left" w:pos="851"/>
        </w:tabs>
        <w:jc w:val="both"/>
        <w:rPr>
          <w:szCs w:val="28"/>
        </w:rPr>
      </w:pPr>
      <w:r w:rsidRPr="00DF48AB">
        <w:rPr>
          <w:szCs w:val="28"/>
        </w:rPr>
        <w:t>Условия применения системы</w:t>
      </w:r>
      <w:r w:rsidR="00C53D40" w:rsidRPr="00DF48AB">
        <w:rPr>
          <w:szCs w:val="28"/>
        </w:rPr>
        <w:t>.</w:t>
      </w:r>
    </w:p>
    <w:p w14:paraId="0CF304B1" w14:textId="77777777" w:rsidR="00AE5347" w:rsidRPr="00DF48AB" w:rsidRDefault="00AE5347" w:rsidP="00DF48AB">
      <w:pPr>
        <w:pStyle w:val="aa"/>
        <w:tabs>
          <w:tab w:val="left" w:pos="851"/>
        </w:tabs>
        <w:jc w:val="both"/>
        <w:rPr>
          <w:szCs w:val="28"/>
        </w:rPr>
      </w:pPr>
      <w:r w:rsidRPr="00DF48AB">
        <w:rPr>
          <w:szCs w:val="28"/>
        </w:rPr>
        <w:t>Данный раздел документа Руководство пользователя должен включать все те факторы, которые необходимы для корректной работы системы. Здесь можно выделить несколько подразделов:</w:t>
      </w:r>
    </w:p>
    <w:p w14:paraId="6207BD5C" w14:textId="77777777" w:rsidR="00AE5347" w:rsidRPr="00DF48AB" w:rsidRDefault="00AE5347" w:rsidP="00DF48AB">
      <w:pPr>
        <w:pStyle w:val="aa"/>
        <w:tabs>
          <w:tab w:val="left" w:pos="851"/>
        </w:tabs>
        <w:jc w:val="both"/>
        <w:rPr>
          <w:szCs w:val="28"/>
        </w:rPr>
      </w:pPr>
      <w:r w:rsidRPr="00DF48AB">
        <w:rPr>
          <w:szCs w:val="28"/>
        </w:rPr>
        <w:t>Требования к аппаратному обеспечению – сюда можно включить требования к конфигурации компьютера пользователя, программное обеспечение необходимое для работы Системы, а также наличие дополнительного оборудования (принтер, сканер и т.п.), если таковое необходимо;</w:t>
      </w:r>
    </w:p>
    <w:p w14:paraId="5DF86210" w14:textId="77777777" w:rsidR="00AE5347" w:rsidRPr="00DF48AB" w:rsidRDefault="00AE5347" w:rsidP="00DF48AB">
      <w:pPr>
        <w:pStyle w:val="aa"/>
        <w:tabs>
          <w:tab w:val="left" w:pos="851"/>
        </w:tabs>
        <w:jc w:val="both"/>
        <w:rPr>
          <w:szCs w:val="28"/>
        </w:rPr>
      </w:pPr>
      <w:r w:rsidRPr="00DF48AB">
        <w:rPr>
          <w:szCs w:val="28"/>
        </w:rPr>
        <w:t>Квалификация пользователя – данный подраздел должен содержать требования к</w:t>
      </w:r>
      <w:r w:rsidR="00C53D40" w:rsidRPr="00DF48AB">
        <w:rPr>
          <w:szCs w:val="28"/>
        </w:rPr>
        <w:t xml:space="preserve"> навыкам и знаниям пользователя, на</w:t>
      </w:r>
      <w:r w:rsidRPr="00DF48AB">
        <w:rPr>
          <w:szCs w:val="28"/>
        </w:rPr>
        <w:t xml:space="preserve">пример: «Пользователи должны обладать навыками работы с операционной системой Windows </w:t>
      </w:r>
      <w:r w:rsidR="00C53D40" w:rsidRPr="00DF48AB">
        <w:rPr>
          <w:szCs w:val="28"/>
        </w:rPr>
        <w:t>2012</w:t>
      </w:r>
      <w:r w:rsidRPr="00DF48AB">
        <w:rPr>
          <w:szCs w:val="28"/>
        </w:rPr>
        <w:t>»</w:t>
      </w:r>
      <w:r w:rsidR="00C53D40" w:rsidRPr="00DF48AB">
        <w:rPr>
          <w:szCs w:val="28"/>
        </w:rPr>
        <w:t>.</w:t>
      </w:r>
    </w:p>
    <w:p w14:paraId="1CD6F261" w14:textId="77777777" w:rsidR="00AE5347" w:rsidRPr="00DF48AB" w:rsidRDefault="00AE5347" w:rsidP="00DF48AB">
      <w:pPr>
        <w:pStyle w:val="aa"/>
        <w:tabs>
          <w:tab w:val="left" w:pos="851"/>
        </w:tabs>
        <w:jc w:val="both"/>
        <w:rPr>
          <w:szCs w:val="28"/>
        </w:rPr>
      </w:pPr>
      <w:r w:rsidRPr="00DF48AB">
        <w:rPr>
          <w:szCs w:val="28"/>
        </w:rPr>
        <w:t>Подготовка системы к работе</w:t>
      </w:r>
      <w:r w:rsidR="00C53D40" w:rsidRPr="00DF48AB">
        <w:rPr>
          <w:szCs w:val="28"/>
        </w:rPr>
        <w:t>.</w:t>
      </w:r>
    </w:p>
    <w:p w14:paraId="7D1D42A9" w14:textId="77777777" w:rsidR="00AE5347" w:rsidRPr="00DF48AB" w:rsidRDefault="00AE5347" w:rsidP="00DF48AB">
      <w:pPr>
        <w:pStyle w:val="aa"/>
        <w:tabs>
          <w:tab w:val="left" w:pos="851"/>
        </w:tabs>
        <w:jc w:val="both"/>
        <w:rPr>
          <w:szCs w:val="28"/>
        </w:rPr>
      </w:pPr>
      <w:r w:rsidRPr="00DF48AB">
        <w:rPr>
          <w:szCs w:val="28"/>
        </w:rPr>
        <w:t>Данный раздел документа Руководство пользователя должен содержать пошаговую инструкцию для запуска приложения. К этапу подготовки системы к работе можно отнести установку дополнительных приложений (при необходимости), идентификацию, аутентификацию и т.п.</w:t>
      </w:r>
    </w:p>
    <w:p w14:paraId="66933BE9" w14:textId="77777777" w:rsidR="00AE5347" w:rsidRPr="00DF48AB" w:rsidRDefault="00AE5347" w:rsidP="00DF48AB">
      <w:pPr>
        <w:pStyle w:val="aa"/>
        <w:tabs>
          <w:tab w:val="left" w:pos="851"/>
        </w:tabs>
        <w:jc w:val="both"/>
        <w:rPr>
          <w:szCs w:val="28"/>
        </w:rPr>
      </w:pPr>
      <w:r w:rsidRPr="00DF48AB">
        <w:rPr>
          <w:szCs w:val="28"/>
        </w:rPr>
        <w:t>Описание операций</w:t>
      </w:r>
      <w:r w:rsidR="00C53D40" w:rsidRPr="00DF48AB">
        <w:rPr>
          <w:szCs w:val="28"/>
        </w:rPr>
        <w:t>.</w:t>
      </w:r>
    </w:p>
    <w:p w14:paraId="396E56DA" w14:textId="77777777" w:rsidR="00AE5347" w:rsidRPr="00DF48AB" w:rsidRDefault="00AE5347" w:rsidP="00DF48AB">
      <w:pPr>
        <w:pStyle w:val="aa"/>
        <w:tabs>
          <w:tab w:val="left" w:pos="851"/>
        </w:tabs>
        <w:jc w:val="both"/>
        <w:rPr>
          <w:szCs w:val="28"/>
        </w:rPr>
      </w:pPr>
      <w:r w:rsidRPr="00DF48AB">
        <w:rPr>
          <w:szCs w:val="28"/>
        </w:rPr>
        <w:t>Это основной раздел документа Руководство пользователя, который содержит пошаговую инструкцию для выполнения того или иного действия пользователем.</w:t>
      </w:r>
    </w:p>
    <w:p w14:paraId="5906B0AD" w14:textId="77777777" w:rsidR="00AE5347" w:rsidRPr="00DF48AB" w:rsidRDefault="00AE5347" w:rsidP="00DF48AB">
      <w:pPr>
        <w:pStyle w:val="aa"/>
        <w:tabs>
          <w:tab w:val="left" w:pos="851"/>
        </w:tabs>
        <w:jc w:val="both"/>
        <w:rPr>
          <w:szCs w:val="28"/>
        </w:rPr>
      </w:pPr>
      <w:r w:rsidRPr="00DF48AB">
        <w:rPr>
          <w:szCs w:val="28"/>
        </w:rPr>
        <w:t>Если работа автоматизированной системы затрагивает целый бизнес-процесс, то в руководстве пользователя перед описанием операций целесообразно предоставить информацию о данном процессе его назначении и участниках. Подобное решение позволяет человеку четко представить свою роль в данном процессе и те функции, которые реализованы для него в системе.</w:t>
      </w:r>
    </w:p>
    <w:p w14:paraId="70B4C1A0" w14:textId="77777777" w:rsidR="00AE5347" w:rsidRPr="00DF48AB" w:rsidRDefault="00AE5347" w:rsidP="00DF48AB">
      <w:pPr>
        <w:pStyle w:val="aa"/>
        <w:tabs>
          <w:tab w:val="left" w:pos="851"/>
        </w:tabs>
        <w:jc w:val="both"/>
        <w:rPr>
          <w:szCs w:val="28"/>
        </w:rPr>
      </w:pPr>
      <w:r w:rsidRPr="00DF48AB">
        <w:rPr>
          <w:szCs w:val="28"/>
        </w:rPr>
        <w:t xml:space="preserve">Далее в документе Руководство пользователя следует представить описание </w:t>
      </w:r>
      <w:r w:rsidR="003E42FC" w:rsidRPr="00DF48AB">
        <w:rPr>
          <w:szCs w:val="28"/>
        </w:rPr>
        <w:t>функций,</w:t>
      </w:r>
      <w:r w:rsidRPr="00DF48AB">
        <w:rPr>
          <w:szCs w:val="28"/>
        </w:rPr>
        <w:t xml:space="preserve"> разбитых на отдельные операции. Необходимо выделить подразделы, описывающие функции данного процесса, и действия, которые необходимо совершить для их выполнения.</w:t>
      </w:r>
    </w:p>
    <w:p w14:paraId="6174FCBA" w14:textId="77777777" w:rsidR="00AE5347" w:rsidRPr="00DF48AB" w:rsidRDefault="00AE5347" w:rsidP="00DF48AB">
      <w:pPr>
        <w:pStyle w:val="aa"/>
        <w:tabs>
          <w:tab w:val="left" w:pos="851"/>
        </w:tabs>
        <w:jc w:val="both"/>
        <w:rPr>
          <w:szCs w:val="28"/>
        </w:rPr>
      </w:pPr>
      <w:r w:rsidRPr="00DF48AB">
        <w:rPr>
          <w:szCs w:val="28"/>
        </w:rPr>
        <w:t>Пример:</w:t>
      </w:r>
    </w:p>
    <w:p w14:paraId="60105119" w14:textId="77777777" w:rsidR="00AE5347" w:rsidRPr="00DF48AB" w:rsidRDefault="00AE5347" w:rsidP="00DF48AB">
      <w:pPr>
        <w:pStyle w:val="aa"/>
        <w:tabs>
          <w:tab w:val="left" w:pos="851"/>
        </w:tabs>
        <w:jc w:val="both"/>
        <w:rPr>
          <w:szCs w:val="28"/>
        </w:rPr>
      </w:pPr>
      <w:r w:rsidRPr="00DF48AB">
        <w:rPr>
          <w:szCs w:val="28"/>
        </w:rPr>
        <w:t>«4.1 Согласование проекта</w:t>
      </w:r>
      <w:r w:rsidR="00C53D40" w:rsidRPr="00DF48AB">
        <w:rPr>
          <w:szCs w:val="28"/>
        </w:rPr>
        <w:t xml:space="preserve">. </w:t>
      </w:r>
      <w:r w:rsidRPr="00DF48AB">
        <w:rPr>
          <w:szCs w:val="28"/>
        </w:rPr>
        <w:t xml:space="preserve">Данный процесс предназначен для организации работы сотрудников, участвующих в разработке и согласовании проекта. Автор проекта создает запись в Системе и прикрепляет пакет необходимой документации, далее проект передается на согласование руководящими лицами. Руководители после ознакомления с проектом могут подтвердить его или </w:t>
      </w:r>
      <w:r w:rsidR="00C53D40" w:rsidRPr="00DF48AB">
        <w:rPr>
          <w:szCs w:val="28"/>
        </w:rPr>
        <w:t>отправить на доработку Автору.</w:t>
      </w:r>
    </w:p>
    <w:p w14:paraId="6D040AA4" w14:textId="77777777" w:rsidR="00AE5347" w:rsidRPr="00DF48AB" w:rsidRDefault="00AE5347" w:rsidP="00DF48AB">
      <w:pPr>
        <w:pStyle w:val="aa"/>
        <w:tabs>
          <w:tab w:val="left" w:pos="851"/>
        </w:tabs>
        <w:jc w:val="both"/>
        <w:rPr>
          <w:szCs w:val="28"/>
        </w:rPr>
      </w:pPr>
      <w:r w:rsidRPr="00DF48AB">
        <w:rPr>
          <w:szCs w:val="28"/>
        </w:rPr>
        <w:t>4.1.1 Создание проекта</w:t>
      </w:r>
      <w:r w:rsidR="00C53D40" w:rsidRPr="00DF48AB">
        <w:rPr>
          <w:szCs w:val="28"/>
        </w:rPr>
        <w:t xml:space="preserve">. </w:t>
      </w:r>
      <w:r w:rsidRPr="00DF48AB">
        <w:rPr>
          <w:szCs w:val="28"/>
        </w:rPr>
        <w:t>Для того чтобы создать Проект необходимо на панели «…» нажать на кнопку «…» и в появившейся форме заполнить следующие поля:</w:t>
      </w:r>
    </w:p>
    <w:p w14:paraId="4F191842" w14:textId="77777777" w:rsidR="00AE5347" w:rsidRPr="00DF48AB" w:rsidRDefault="00C53D40" w:rsidP="00DF48AB">
      <w:pPr>
        <w:pStyle w:val="aa"/>
        <w:tabs>
          <w:tab w:val="left" w:pos="851"/>
        </w:tabs>
        <w:jc w:val="both"/>
        <w:rPr>
          <w:szCs w:val="28"/>
        </w:rPr>
      </w:pPr>
      <w:r w:rsidRPr="00DF48AB">
        <w:rPr>
          <w:szCs w:val="28"/>
        </w:rPr>
        <w:t>Наименование проекта</w:t>
      </w:r>
    </w:p>
    <w:p w14:paraId="10C47E5C" w14:textId="77777777" w:rsidR="00AE5347" w:rsidRPr="00DF48AB" w:rsidRDefault="00C53D40" w:rsidP="00DF48AB">
      <w:pPr>
        <w:pStyle w:val="aa"/>
        <w:tabs>
          <w:tab w:val="left" w:pos="851"/>
        </w:tabs>
        <w:jc w:val="both"/>
        <w:rPr>
          <w:szCs w:val="28"/>
        </w:rPr>
      </w:pPr>
      <w:r w:rsidRPr="00DF48AB">
        <w:rPr>
          <w:szCs w:val="28"/>
        </w:rPr>
        <w:t>Описание проекта</w:t>
      </w:r>
    </w:p>
    <w:p w14:paraId="5D3055DA" w14:textId="77777777" w:rsidR="00AE5347" w:rsidRPr="00DF48AB" w:rsidRDefault="00AE5347" w:rsidP="00DF48AB">
      <w:pPr>
        <w:pStyle w:val="aa"/>
        <w:tabs>
          <w:tab w:val="left" w:pos="851"/>
        </w:tabs>
        <w:jc w:val="both"/>
        <w:rPr>
          <w:szCs w:val="28"/>
        </w:rPr>
      </w:pPr>
      <w:r w:rsidRPr="00DF48AB">
        <w:rPr>
          <w:szCs w:val="28"/>
        </w:rPr>
        <w:t>Следующие поля заполняются автоматически:</w:t>
      </w:r>
    </w:p>
    <w:p w14:paraId="225A8282" w14:textId="77777777" w:rsidR="00AE5347" w:rsidRPr="00DF48AB" w:rsidRDefault="00AE5347" w:rsidP="00DF48AB">
      <w:pPr>
        <w:pStyle w:val="aa"/>
        <w:tabs>
          <w:tab w:val="left" w:pos="851"/>
        </w:tabs>
        <w:jc w:val="both"/>
        <w:rPr>
          <w:szCs w:val="28"/>
        </w:rPr>
      </w:pPr>
      <w:r w:rsidRPr="00DF48AB">
        <w:rPr>
          <w:szCs w:val="28"/>
        </w:rPr>
        <w:t>Дата создания проекта – текущая дата;</w:t>
      </w:r>
    </w:p>
    <w:p w14:paraId="054D87CD" w14:textId="77777777" w:rsidR="00AE5347" w:rsidRPr="00DF48AB" w:rsidRDefault="00C53D40" w:rsidP="00DF48AB">
      <w:pPr>
        <w:pStyle w:val="aa"/>
        <w:tabs>
          <w:tab w:val="left" w:pos="851"/>
        </w:tabs>
        <w:jc w:val="both"/>
        <w:rPr>
          <w:szCs w:val="28"/>
        </w:rPr>
      </w:pPr>
      <w:r w:rsidRPr="00DF48AB">
        <w:rPr>
          <w:szCs w:val="28"/>
        </w:rPr>
        <w:t xml:space="preserve">Автор – </w:t>
      </w:r>
      <w:r w:rsidR="00AE5347" w:rsidRPr="00DF48AB">
        <w:rPr>
          <w:szCs w:val="28"/>
        </w:rPr>
        <w:t>Ф</w:t>
      </w:r>
      <w:r w:rsidRPr="00DF48AB">
        <w:rPr>
          <w:szCs w:val="28"/>
        </w:rPr>
        <w:t>И</w:t>
      </w:r>
      <w:r w:rsidR="00AE5347" w:rsidRPr="00DF48AB">
        <w:rPr>
          <w:szCs w:val="28"/>
        </w:rPr>
        <w:t>О и должность автора проекта»</w:t>
      </w:r>
    </w:p>
    <w:p w14:paraId="0A5F7D65" w14:textId="77777777" w:rsidR="00AE5347" w:rsidRPr="00DF48AB" w:rsidRDefault="00AE5347" w:rsidP="00DF48AB">
      <w:pPr>
        <w:pStyle w:val="aa"/>
        <w:tabs>
          <w:tab w:val="left" w:pos="851"/>
        </w:tabs>
        <w:jc w:val="both"/>
        <w:rPr>
          <w:szCs w:val="28"/>
        </w:rPr>
      </w:pPr>
      <w:r w:rsidRPr="00DF48AB">
        <w:rPr>
          <w:szCs w:val="28"/>
        </w:rPr>
        <w:t>Руководство пользователя может представлять собой как краткий справочник по основному функционалу программы, так и полное учебное пособие. Методика изложения материала в данном случае будет зависеть от объема самой программы и требований заказчика.</w:t>
      </w:r>
    </w:p>
    <w:p w14:paraId="0C5A4ED5" w14:textId="77777777" w:rsidR="00AE5347" w:rsidRPr="00DF48AB" w:rsidRDefault="00AE5347" w:rsidP="00DF48AB">
      <w:pPr>
        <w:pStyle w:val="aa"/>
        <w:tabs>
          <w:tab w:val="left" w:pos="851"/>
        </w:tabs>
        <w:jc w:val="both"/>
        <w:rPr>
          <w:szCs w:val="28"/>
        </w:rPr>
      </w:pPr>
      <w:r w:rsidRPr="00DF48AB">
        <w:rPr>
          <w:szCs w:val="28"/>
        </w:rPr>
        <w:t>Чем подробнее будут описаны действия с системой, тем меньше вопросов возникнет у пользователя. Для более легкого понимания всех принципов работы с программой стандартами в документе Руководство пользователя допускается использовать схемы, таблицы, иллюстрации с изображением экранных форм.</w:t>
      </w:r>
    </w:p>
    <w:p w14:paraId="7F8EEB43" w14:textId="77777777" w:rsidR="00AE5347" w:rsidRPr="00DF48AB" w:rsidRDefault="00AE5347" w:rsidP="00DF48AB">
      <w:pPr>
        <w:pStyle w:val="aa"/>
        <w:tabs>
          <w:tab w:val="left" w:pos="851"/>
        </w:tabs>
        <w:jc w:val="both"/>
        <w:rPr>
          <w:szCs w:val="28"/>
        </w:rPr>
      </w:pPr>
      <w:r w:rsidRPr="00DF48AB">
        <w:rPr>
          <w:szCs w:val="28"/>
        </w:rPr>
        <w:t>Аварийные ситуации</w:t>
      </w:r>
      <w:r w:rsidR="00C53D40" w:rsidRPr="00DF48AB">
        <w:rPr>
          <w:szCs w:val="28"/>
        </w:rPr>
        <w:t>.</w:t>
      </w:r>
    </w:p>
    <w:p w14:paraId="28E457C9" w14:textId="77777777" w:rsidR="00AB4048" w:rsidRPr="00DF48AB" w:rsidRDefault="00AE5347" w:rsidP="00DF48AB">
      <w:pPr>
        <w:pStyle w:val="aa"/>
        <w:tabs>
          <w:tab w:val="left" w:pos="851"/>
        </w:tabs>
        <w:jc w:val="both"/>
        <w:rPr>
          <w:szCs w:val="28"/>
        </w:rPr>
      </w:pPr>
      <w:r w:rsidRPr="00DF48AB">
        <w:rPr>
          <w:szCs w:val="28"/>
        </w:rPr>
        <w:t>Данный раздел документа Руководство пользователя должен содержать пошаговые инструкции действий пользователя в случае отказа работы Системы. Если к пользователю не были предъявлены особые требования по администрированию операционной системы и т.п., то можно ограничиться фразой «При отказе или сбое в работе Системы необходимо обратиться к Системному администратору».</w:t>
      </w:r>
      <w:r w:rsidR="00950273" w:rsidRPr="00DF48AB">
        <w:rPr>
          <w:szCs w:val="28"/>
        </w:rPr>
        <w:t xml:space="preserve"> </w:t>
      </w:r>
      <w:r w:rsidR="00AB4048" w:rsidRPr="00DF48AB">
        <w:rPr>
          <w:szCs w:val="28"/>
        </w:rPr>
        <w:t>Сообщени</w:t>
      </w:r>
      <w:r w:rsidR="00536756" w:rsidRPr="00DF48AB">
        <w:rPr>
          <w:szCs w:val="28"/>
        </w:rPr>
        <w:t>я</w:t>
      </w:r>
      <w:r w:rsidR="00AB4048" w:rsidRPr="00DF48AB">
        <w:rPr>
          <w:szCs w:val="28"/>
        </w:rPr>
        <w:t xml:space="preserve"> пользователю оформля</w:t>
      </w:r>
      <w:r w:rsidR="00536756" w:rsidRPr="00DF48AB">
        <w:rPr>
          <w:szCs w:val="28"/>
        </w:rPr>
        <w:t>ю</w:t>
      </w:r>
      <w:r w:rsidR="00AB4048" w:rsidRPr="00DF48AB">
        <w:rPr>
          <w:szCs w:val="28"/>
        </w:rPr>
        <w:t>тся в виде таблицы, в которой перечисляются все сообщения, выдаваемые программой, их причина и необходимые действия пользователя.</w:t>
      </w:r>
    </w:p>
    <w:p w14:paraId="5B0889F7" w14:textId="77777777" w:rsidR="00AB4048" w:rsidRPr="00DF48AB" w:rsidRDefault="00AB4048" w:rsidP="00DF48AB">
      <w:pPr>
        <w:pStyle w:val="aa"/>
        <w:tabs>
          <w:tab w:val="left" w:pos="851"/>
        </w:tabs>
        <w:jc w:val="both"/>
        <w:rPr>
          <w:szCs w:val="28"/>
        </w:rPr>
      </w:pPr>
      <w:r w:rsidRPr="00DF48AB">
        <w:rPr>
          <w:szCs w:val="28"/>
        </w:rPr>
        <w:t xml:space="preserve">Таблица </w:t>
      </w:r>
      <w:r w:rsidR="001D5359" w:rsidRPr="00DF48AB">
        <w:rPr>
          <w:szCs w:val="28"/>
        </w:rPr>
        <w:t>8</w:t>
      </w:r>
      <w:r w:rsidRPr="00DF48AB">
        <w:rPr>
          <w:szCs w:val="28"/>
        </w:rPr>
        <w:t xml:space="preserve"> - Сообщение пользователю</w:t>
      </w:r>
    </w:p>
    <w:tbl>
      <w:tblPr>
        <w:tblStyle w:val="af4"/>
        <w:tblW w:w="9649" w:type="dxa"/>
        <w:tblLayout w:type="fixed"/>
        <w:tblLook w:val="0000" w:firstRow="0" w:lastRow="0" w:firstColumn="0" w:lastColumn="0" w:noHBand="0" w:noVBand="0"/>
      </w:tblPr>
      <w:tblGrid>
        <w:gridCol w:w="3212"/>
        <w:gridCol w:w="3212"/>
        <w:gridCol w:w="3225"/>
      </w:tblGrid>
      <w:tr w:rsidR="00AB4048" w:rsidRPr="00DF48AB" w14:paraId="04665C79" w14:textId="77777777" w:rsidTr="00492507">
        <w:tc>
          <w:tcPr>
            <w:tcW w:w="3212" w:type="dxa"/>
          </w:tcPr>
          <w:p w14:paraId="71A1C1A9" w14:textId="77777777" w:rsidR="00AB4048" w:rsidRPr="00DF48AB" w:rsidRDefault="00AB4048" w:rsidP="00492507">
            <w:pPr>
              <w:pStyle w:val="ae"/>
              <w:tabs>
                <w:tab w:val="left" w:pos="851"/>
              </w:tabs>
              <w:snapToGrid w:val="0"/>
              <w:ind w:left="0"/>
              <w:jc w:val="both"/>
              <w:rPr>
                <w:szCs w:val="28"/>
                <w:shd w:val="clear" w:color="auto" w:fill="FFFFFF"/>
              </w:rPr>
            </w:pPr>
            <w:r w:rsidRPr="00DF48AB">
              <w:rPr>
                <w:szCs w:val="28"/>
                <w:shd w:val="clear" w:color="auto" w:fill="FFFFFF"/>
              </w:rPr>
              <w:t>Сообщение</w:t>
            </w:r>
          </w:p>
        </w:tc>
        <w:tc>
          <w:tcPr>
            <w:tcW w:w="3212" w:type="dxa"/>
          </w:tcPr>
          <w:p w14:paraId="658F770A" w14:textId="77777777" w:rsidR="00AB4048" w:rsidRPr="00DF48AB" w:rsidRDefault="00AB4048" w:rsidP="00492507">
            <w:pPr>
              <w:pStyle w:val="ae"/>
              <w:tabs>
                <w:tab w:val="left" w:pos="851"/>
              </w:tabs>
              <w:snapToGrid w:val="0"/>
              <w:ind w:left="0"/>
              <w:jc w:val="both"/>
              <w:rPr>
                <w:szCs w:val="28"/>
                <w:shd w:val="clear" w:color="auto" w:fill="FFFFFF"/>
              </w:rPr>
            </w:pPr>
            <w:r w:rsidRPr="00DF48AB">
              <w:rPr>
                <w:szCs w:val="28"/>
                <w:shd w:val="clear" w:color="auto" w:fill="FFFFFF"/>
              </w:rPr>
              <w:t>Причина</w:t>
            </w:r>
          </w:p>
        </w:tc>
        <w:tc>
          <w:tcPr>
            <w:tcW w:w="3225" w:type="dxa"/>
          </w:tcPr>
          <w:p w14:paraId="4BD6A435" w14:textId="77777777" w:rsidR="00AB4048" w:rsidRPr="00DF48AB" w:rsidRDefault="00AB4048" w:rsidP="00492507">
            <w:pPr>
              <w:pStyle w:val="ae"/>
              <w:tabs>
                <w:tab w:val="left" w:pos="851"/>
              </w:tabs>
              <w:snapToGrid w:val="0"/>
              <w:ind w:left="0"/>
              <w:jc w:val="both"/>
              <w:rPr>
                <w:szCs w:val="28"/>
                <w:shd w:val="clear" w:color="auto" w:fill="FFFFFF"/>
              </w:rPr>
            </w:pPr>
            <w:r w:rsidRPr="00DF48AB">
              <w:rPr>
                <w:szCs w:val="28"/>
                <w:shd w:val="clear" w:color="auto" w:fill="FFFFFF"/>
              </w:rPr>
              <w:t>Что делать</w:t>
            </w:r>
          </w:p>
        </w:tc>
      </w:tr>
      <w:tr w:rsidR="00AB4048" w:rsidRPr="00DF48AB" w14:paraId="2F2D2761" w14:textId="77777777" w:rsidTr="00492507">
        <w:tc>
          <w:tcPr>
            <w:tcW w:w="3212" w:type="dxa"/>
          </w:tcPr>
          <w:p w14:paraId="65F651EA" w14:textId="77777777" w:rsidR="00AB4048" w:rsidRPr="00DF48AB" w:rsidRDefault="00AB4048" w:rsidP="00492507">
            <w:pPr>
              <w:pStyle w:val="ae"/>
              <w:tabs>
                <w:tab w:val="left" w:pos="851"/>
              </w:tabs>
              <w:snapToGrid w:val="0"/>
              <w:ind w:left="0"/>
              <w:jc w:val="both"/>
              <w:rPr>
                <w:szCs w:val="28"/>
                <w:shd w:val="clear" w:color="auto" w:fill="FFFFFF"/>
              </w:rPr>
            </w:pPr>
          </w:p>
        </w:tc>
        <w:tc>
          <w:tcPr>
            <w:tcW w:w="3212" w:type="dxa"/>
          </w:tcPr>
          <w:p w14:paraId="35B1748C" w14:textId="77777777" w:rsidR="00AB4048" w:rsidRPr="00DF48AB" w:rsidRDefault="00AB4048" w:rsidP="00492507">
            <w:pPr>
              <w:pStyle w:val="ae"/>
              <w:tabs>
                <w:tab w:val="left" w:pos="851"/>
              </w:tabs>
              <w:snapToGrid w:val="0"/>
              <w:ind w:left="0"/>
              <w:jc w:val="both"/>
              <w:rPr>
                <w:szCs w:val="28"/>
                <w:shd w:val="clear" w:color="auto" w:fill="FFFFFF"/>
              </w:rPr>
            </w:pPr>
          </w:p>
        </w:tc>
        <w:tc>
          <w:tcPr>
            <w:tcW w:w="3225" w:type="dxa"/>
          </w:tcPr>
          <w:p w14:paraId="73D0DFF8" w14:textId="77777777" w:rsidR="00AB4048" w:rsidRPr="00DF48AB" w:rsidRDefault="00AB4048" w:rsidP="00492507">
            <w:pPr>
              <w:pStyle w:val="ae"/>
              <w:tabs>
                <w:tab w:val="left" w:pos="851"/>
              </w:tabs>
              <w:snapToGrid w:val="0"/>
              <w:ind w:left="0"/>
              <w:jc w:val="both"/>
              <w:rPr>
                <w:szCs w:val="28"/>
                <w:shd w:val="clear" w:color="auto" w:fill="FFFFFF"/>
              </w:rPr>
            </w:pPr>
          </w:p>
        </w:tc>
      </w:tr>
    </w:tbl>
    <w:p w14:paraId="724C787F" w14:textId="77777777" w:rsidR="00AB4048" w:rsidRPr="00DF48AB" w:rsidRDefault="0030184E" w:rsidP="00DF48AB">
      <w:pPr>
        <w:pStyle w:val="4"/>
        <w:spacing w:before="0" w:line="360" w:lineRule="auto"/>
        <w:rPr>
          <w:szCs w:val="28"/>
        </w:rPr>
      </w:pPr>
      <w:bookmarkStart w:id="318" w:name="_Toc257401539"/>
      <w:bookmarkStart w:id="319" w:name="_Toc507620410"/>
      <w:bookmarkStart w:id="320" w:name="_Toc507621139"/>
      <w:bookmarkStart w:id="321" w:name="_Toc507622369"/>
      <w:bookmarkStart w:id="322" w:name="_Toc507695155"/>
      <w:bookmarkStart w:id="323" w:name="_Toc20233672"/>
      <w:r w:rsidRPr="00DF48AB">
        <w:rPr>
          <w:szCs w:val="28"/>
        </w:rPr>
        <w:t>3</w:t>
      </w:r>
      <w:r w:rsidR="00AB4048" w:rsidRPr="00DF48AB">
        <w:rPr>
          <w:szCs w:val="28"/>
        </w:rPr>
        <w:t>.2.2.</w:t>
      </w:r>
      <w:r w:rsidR="00EA5306" w:rsidRPr="00DF48AB">
        <w:rPr>
          <w:szCs w:val="28"/>
        </w:rPr>
        <w:t>4</w:t>
      </w:r>
      <w:r w:rsidR="00AB4048" w:rsidRPr="00DF48AB">
        <w:rPr>
          <w:szCs w:val="28"/>
        </w:rPr>
        <w:t xml:space="preserve"> Заключение</w:t>
      </w:r>
      <w:bookmarkEnd w:id="318"/>
      <w:bookmarkEnd w:id="319"/>
      <w:bookmarkEnd w:id="320"/>
      <w:bookmarkEnd w:id="321"/>
      <w:bookmarkEnd w:id="322"/>
      <w:bookmarkEnd w:id="323"/>
    </w:p>
    <w:p w14:paraId="7AB78C2E" w14:textId="77777777" w:rsidR="00AB4048" w:rsidRPr="00DF48AB" w:rsidRDefault="00AB4048" w:rsidP="00DF48AB">
      <w:pPr>
        <w:pStyle w:val="aa"/>
        <w:tabs>
          <w:tab w:val="left" w:pos="851"/>
        </w:tabs>
        <w:jc w:val="both"/>
        <w:rPr>
          <w:noProof/>
          <w:szCs w:val="28"/>
        </w:rPr>
      </w:pPr>
      <w:r w:rsidRPr="00DF48AB">
        <w:rPr>
          <w:szCs w:val="28"/>
        </w:rPr>
        <w:t>Заголовок ЗАКЛЮЧЕНИЕ пишется прописными буквами, выравнивается по центру, точка в конце не ставится.</w:t>
      </w:r>
      <w:r w:rsidR="00950273" w:rsidRPr="00DF48AB">
        <w:rPr>
          <w:szCs w:val="28"/>
        </w:rPr>
        <w:t xml:space="preserve"> </w:t>
      </w:r>
      <w:r w:rsidRPr="00DF48AB">
        <w:rPr>
          <w:szCs w:val="28"/>
        </w:rPr>
        <w:t xml:space="preserve">Заключение пояснительной записки </w:t>
      </w:r>
      <w:r w:rsidR="00EE3D5C" w:rsidRPr="00DF48AB">
        <w:rPr>
          <w:szCs w:val="28"/>
        </w:rPr>
        <w:t>курсового</w:t>
      </w:r>
      <w:r w:rsidRPr="00DF48AB">
        <w:rPr>
          <w:szCs w:val="28"/>
        </w:rPr>
        <w:t xml:space="preserve"> проекта </w:t>
      </w:r>
      <w:bookmarkStart w:id="324" w:name="OCRUncertain553"/>
      <w:r w:rsidRPr="00DF48AB">
        <w:rPr>
          <w:szCs w:val="28"/>
        </w:rPr>
        <w:t>содерж</w:t>
      </w:r>
      <w:bookmarkEnd w:id="324"/>
      <w:r w:rsidRPr="00DF48AB">
        <w:rPr>
          <w:szCs w:val="28"/>
        </w:rPr>
        <w:t xml:space="preserve">ит выводы, </w:t>
      </w:r>
      <w:bookmarkStart w:id="325" w:name="OCRUncertain556"/>
      <w:r w:rsidRPr="00DF48AB">
        <w:rPr>
          <w:szCs w:val="28"/>
        </w:rPr>
        <w:t>характеризующие</w:t>
      </w:r>
      <w:bookmarkEnd w:id="325"/>
      <w:r w:rsidRPr="00DF48AB">
        <w:rPr>
          <w:szCs w:val="28"/>
        </w:rPr>
        <w:t xml:space="preserve"> итоги работы </w:t>
      </w:r>
      <w:r w:rsidR="00EE3D5C" w:rsidRPr="00DF48AB">
        <w:rPr>
          <w:szCs w:val="28"/>
        </w:rPr>
        <w:t>студента</w:t>
      </w:r>
      <w:bookmarkStart w:id="326" w:name="OCRUncertain559"/>
      <w:r w:rsidR="00950273" w:rsidRPr="00DF48AB">
        <w:rPr>
          <w:szCs w:val="28"/>
        </w:rPr>
        <w:t xml:space="preserve"> </w:t>
      </w:r>
      <w:r w:rsidRPr="00DF48AB">
        <w:rPr>
          <w:szCs w:val="28"/>
        </w:rPr>
        <w:t xml:space="preserve">в решении </w:t>
      </w:r>
      <w:bookmarkStart w:id="327" w:name="OCRUncertain560"/>
      <w:bookmarkEnd w:id="326"/>
      <w:r w:rsidRPr="00DF48AB">
        <w:rPr>
          <w:szCs w:val="28"/>
        </w:rPr>
        <w:t>поставленных перед ним</w:t>
      </w:r>
      <w:bookmarkStart w:id="328" w:name="OCRUncertain561"/>
      <w:bookmarkEnd w:id="327"/>
      <w:r w:rsidR="00950273" w:rsidRPr="00DF48AB">
        <w:rPr>
          <w:szCs w:val="28"/>
        </w:rPr>
        <w:t xml:space="preserve"> </w:t>
      </w:r>
      <w:r w:rsidRPr="00DF48AB">
        <w:rPr>
          <w:szCs w:val="28"/>
        </w:rPr>
        <w:t>з</w:t>
      </w:r>
      <w:bookmarkEnd w:id="328"/>
      <w:r w:rsidRPr="00DF48AB">
        <w:rPr>
          <w:szCs w:val="28"/>
        </w:rPr>
        <w:t>ад</w:t>
      </w:r>
      <w:bookmarkStart w:id="329" w:name="OCRUncertain562"/>
      <w:r w:rsidRPr="00DF48AB">
        <w:rPr>
          <w:szCs w:val="28"/>
        </w:rPr>
        <w:t>а</w:t>
      </w:r>
      <w:bookmarkEnd w:id="329"/>
      <w:r w:rsidRPr="00DF48AB">
        <w:rPr>
          <w:szCs w:val="28"/>
        </w:rPr>
        <w:t>ч</w:t>
      </w:r>
      <w:bookmarkStart w:id="330" w:name="OCRUncertain579"/>
      <w:r w:rsidRPr="00DF48AB">
        <w:rPr>
          <w:szCs w:val="28"/>
        </w:rPr>
        <w:t>; преимущества,</w:t>
      </w:r>
      <w:bookmarkStart w:id="331" w:name="OCRUncertain580"/>
      <w:bookmarkEnd w:id="330"/>
      <w:r w:rsidR="00950273" w:rsidRPr="00DF48AB">
        <w:rPr>
          <w:szCs w:val="28"/>
        </w:rPr>
        <w:t xml:space="preserve"> </w:t>
      </w:r>
      <w:r w:rsidRPr="00DF48AB">
        <w:rPr>
          <w:szCs w:val="28"/>
        </w:rPr>
        <w:t xml:space="preserve">связанные с реализацией </w:t>
      </w:r>
      <w:bookmarkStart w:id="332" w:name="OCRUncertain581"/>
      <w:bookmarkEnd w:id="331"/>
      <w:r w:rsidRPr="00DF48AB">
        <w:rPr>
          <w:szCs w:val="28"/>
        </w:rPr>
        <w:t>проектных</w:t>
      </w:r>
      <w:bookmarkStart w:id="333" w:name="OCRUncertain582"/>
      <w:bookmarkEnd w:id="332"/>
      <w:r w:rsidR="00950273" w:rsidRPr="00DF48AB">
        <w:rPr>
          <w:szCs w:val="28"/>
        </w:rPr>
        <w:t xml:space="preserve"> </w:t>
      </w:r>
      <w:r w:rsidRPr="00DF48AB">
        <w:rPr>
          <w:szCs w:val="28"/>
        </w:rPr>
        <w:t>предложени</w:t>
      </w:r>
      <w:bookmarkEnd w:id="333"/>
      <w:r w:rsidRPr="00DF48AB">
        <w:rPr>
          <w:szCs w:val="28"/>
        </w:rPr>
        <w:t>й</w:t>
      </w:r>
      <w:bookmarkStart w:id="334" w:name="OCRUncertain583"/>
      <w:r w:rsidRPr="00DF48AB">
        <w:rPr>
          <w:szCs w:val="28"/>
        </w:rPr>
        <w:t xml:space="preserve"> и характеристику перспек</w:t>
      </w:r>
      <w:bookmarkEnd w:id="334"/>
      <w:r w:rsidRPr="00DF48AB">
        <w:rPr>
          <w:szCs w:val="28"/>
        </w:rPr>
        <w:t>тив дальней</w:t>
      </w:r>
      <w:bookmarkStart w:id="335" w:name="OCRUncertain584"/>
      <w:r w:rsidRPr="00DF48AB">
        <w:rPr>
          <w:szCs w:val="28"/>
        </w:rPr>
        <w:t>ш</w:t>
      </w:r>
      <w:bookmarkEnd w:id="335"/>
      <w:r w:rsidRPr="00DF48AB">
        <w:rPr>
          <w:szCs w:val="28"/>
        </w:rPr>
        <w:t xml:space="preserve">его </w:t>
      </w:r>
      <w:bookmarkStart w:id="336" w:name="OCRUncertain585"/>
      <w:r w:rsidRPr="00DF48AB">
        <w:rPr>
          <w:szCs w:val="28"/>
        </w:rPr>
        <w:t>развития</w:t>
      </w:r>
      <w:bookmarkEnd w:id="336"/>
      <w:r w:rsidRPr="00DF48AB">
        <w:rPr>
          <w:szCs w:val="28"/>
        </w:rPr>
        <w:t xml:space="preserve"> работы </w:t>
      </w:r>
      <w:bookmarkStart w:id="337" w:name="OCRUncertain587"/>
      <w:r w:rsidRPr="00DF48AB">
        <w:rPr>
          <w:szCs w:val="28"/>
        </w:rPr>
        <w:t>в этой области</w:t>
      </w:r>
      <w:bookmarkStart w:id="338" w:name="OCRUncertain588"/>
      <w:bookmarkEnd w:id="337"/>
      <w:r w:rsidRPr="00DF48AB">
        <w:rPr>
          <w:szCs w:val="28"/>
        </w:rPr>
        <w:t>.</w:t>
      </w:r>
      <w:bookmarkEnd w:id="338"/>
    </w:p>
    <w:p w14:paraId="6E89BE37" w14:textId="77777777" w:rsidR="00975E2E" w:rsidRPr="00BD031E" w:rsidRDefault="00AB4048" w:rsidP="00B160D2">
      <w:pPr>
        <w:pStyle w:val="2"/>
        <w:jc w:val="both"/>
      </w:pPr>
      <w:bookmarkStart w:id="339" w:name="_Toc187821530"/>
      <w:bookmarkStart w:id="340" w:name="_Toc250981785"/>
      <w:bookmarkStart w:id="341" w:name="_Toc250981870"/>
      <w:bookmarkStart w:id="342" w:name="_Toc250982136"/>
      <w:bookmarkStart w:id="343" w:name="_Toc257313478"/>
      <w:bookmarkStart w:id="344" w:name="_Toc257320522"/>
      <w:bookmarkStart w:id="345" w:name="_Toc257320683"/>
      <w:bookmarkStart w:id="346" w:name="_Toc257401540"/>
      <w:r w:rsidRPr="00BD031E">
        <w:br w:type="page"/>
      </w:r>
      <w:bookmarkStart w:id="347" w:name="_Toc20233673"/>
      <w:bookmarkStart w:id="348" w:name="_Toc191291245"/>
      <w:bookmarkStart w:id="349" w:name="_Toc507620284"/>
      <w:bookmarkStart w:id="350" w:name="_Toc507620411"/>
      <w:bookmarkStart w:id="351" w:name="_Toc507621140"/>
      <w:bookmarkStart w:id="352" w:name="_Toc507622370"/>
      <w:bookmarkStart w:id="353" w:name="_Toc507695156"/>
      <w:bookmarkStart w:id="354" w:name="_Toc507699478"/>
      <w:r w:rsidR="00214F6A" w:rsidRPr="00BD031E">
        <w:t>4</w:t>
      </w:r>
      <w:r w:rsidR="0091054B">
        <w:t xml:space="preserve"> </w:t>
      </w:r>
      <w:r w:rsidR="00975E2E" w:rsidRPr="00BD031E">
        <w:t>ТРЕБОВАНИЯ К ОФОРМЛЕНИЮ ПОЯСНИТЕЛЬНОЙ ЗАПИСКИ</w:t>
      </w:r>
      <w:bookmarkEnd w:id="347"/>
      <w:bookmarkEnd w:id="348"/>
    </w:p>
    <w:p w14:paraId="35532769" w14:textId="77777777" w:rsidR="00AB4048" w:rsidRPr="00492507" w:rsidRDefault="00214F6A" w:rsidP="00492507">
      <w:pPr>
        <w:pStyle w:val="3"/>
        <w:spacing w:before="0" w:beforeAutospacing="0"/>
        <w:jc w:val="both"/>
        <w:rPr>
          <w:szCs w:val="28"/>
        </w:rPr>
      </w:pPr>
      <w:bookmarkStart w:id="355" w:name="_Toc187821531"/>
      <w:bookmarkStart w:id="356" w:name="_Toc250981786"/>
      <w:bookmarkStart w:id="357" w:name="_Toc250981871"/>
      <w:bookmarkStart w:id="358" w:name="_Toc250982137"/>
      <w:bookmarkStart w:id="359" w:name="_Toc257313479"/>
      <w:bookmarkStart w:id="360" w:name="_Toc257320523"/>
      <w:bookmarkStart w:id="361" w:name="_Toc257320684"/>
      <w:bookmarkStart w:id="362" w:name="_Toc257401541"/>
      <w:bookmarkStart w:id="363" w:name="_Toc507620412"/>
      <w:bookmarkStart w:id="364" w:name="_Toc507621141"/>
      <w:bookmarkStart w:id="365" w:name="_Toc507622371"/>
      <w:bookmarkStart w:id="366" w:name="_Toc507695157"/>
      <w:bookmarkStart w:id="367" w:name="_Toc507699479"/>
      <w:bookmarkStart w:id="368" w:name="_Toc20233674"/>
      <w:bookmarkStart w:id="369" w:name="_Toc191291246"/>
      <w:bookmarkEnd w:id="339"/>
      <w:bookmarkEnd w:id="340"/>
      <w:bookmarkEnd w:id="341"/>
      <w:bookmarkEnd w:id="342"/>
      <w:bookmarkEnd w:id="343"/>
      <w:bookmarkEnd w:id="344"/>
      <w:bookmarkEnd w:id="345"/>
      <w:bookmarkEnd w:id="346"/>
      <w:bookmarkEnd w:id="349"/>
      <w:bookmarkEnd w:id="350"/>
      <w:bookmarkEnd w:id="351"/>
      <w:bookmarkEnd w:id="352"/>
      <w:bookmarkEnd w:id="353"/>
      <w:bookmarkEnd w:id="354"/>
      <w:r w:rsidRPr="00492507">
        <w:rPr>
          <w:szCs w:val="28"/>
        </w:rPr>
        <w:t>4</w:t>
      </w:r>
      <w:r w:rsidR="00AB4048" w:rsidRPr="00492507">
        <w:rPr>
          <w:szCs w:val="28"/>
        </w:rPr>
        <w:t>.1 Общие требования</w:t>
      </w:r>
      <w:bookmarkEnd w:id="355"/>
      <w:bookmarkEnd w:id="356"/>
      <w:bookmarkEnd w:id="357"/>
      <w:bookmarkEnd w:id="358"/>
      <w:bookmarkEnd w:id="359"/>
      <w:bookmarkEnd w:id="360"/>
      <w:bookmarkEnd w:id="361"/>
      <w:bookmarkEnd w:id="362"/>
      <w:bookmarkEnd w:id="363"/>
      <w:bookmarkEnd w:id="364"/>
      <w:bookmarkEnd w:id="365"/>
      <w:bookmarkEnd w:id="366"/>
      <w:bookmarkEnd w:id="367"/>
      <w:bookmarkEnd w:id="368"/>
      <w:bookmarkEnd w:id="369"/>
    </w:p>
    <w:p w14:paraId="521BC27B" w14:textId="77777777" w:rsidR="00AB4048" w:rsidRPr="00492507" w:rsidRDefault="00AB4048" w:rsidP="00492507">
      <w:pPr>
        <w:pStyle w:val="aa"/>
        <w:tabs>
          <w:tab w:val="left" w:pos="851"/>
        </w:tabs>
        <w:jc w:val="both"/>
        <w:rPr>
          <w:szCs w:val="28"/>
        </w:rPr>
      </w:pPr>
      <w:r w:rsidRPr="00492507">
        <w:rPr>
          <w:szCs w:val="28"/>
        </w:rPr>
        <w:t xml:space="preserve">Документ обязателен для исполнения студентами, руководителями, консультантами и </w:t>
      </w:r>
      <w:proofErr w:type="spellStart"/>
      <w:r w:rsidRPr="00492507">
        <w:rPr>
          <w:szCs w:val="28"/>
        </w:rPr>
        <w:t>нормоконтролерами</w:t>
      </w:r>
      <w:proofErr w:type="spellEnd"/>
      <w:r w:rsidRPr="00492507">
        <w:rPr>
          <w:szCs w:val="28"/>
        </w:rPr>
        <w:t>.</w:t>
      </w:r>
    </w:p>
    <w:p w14:paraId="0E00D2A3" w14:textId="77777777" w:rsidR="00AB4048" w:rsidRPr="00492507" w:rsidRDefault="00AB4048" w:rsidP="00492507">
      <w:pPr>
        <w:pStyle w:val="aa"/>
        <w:tabs>
          <w:tab w:val="left" w:pos="851"/>
        </w:tabs>
        <w:jc w:val="both"/>
        <w:rPr>
          <w:szCs w:val="28"/>
        </w:rPr>
      </w:pPr>
      <w:r w:rsidRPr="00492507">
        <w:rPr>
          <w:szCs w:val="28"/>
        </w:rPr>
        <w:t>В настоящем документе использованы следующие стандарты:</w:t>
      </w:r>
    </w:p>
    <w:p w14:paraId="509D648C" w14:textId="77777777" w:rsidR="00AB4048" w:rsidRPr="00492507" w:rsidRDefault="00AB4048" w:rsidP="00492507">
      <w:pPr>
        <w:widowControl w:val="0"/>
        <w:numPr>
          <w:ilvl w:val="0"/>
          <w:numId w:val="2"/>
        </w:numPr>
        <w:tabs>
          <w:tab w:val="clear" w:pos="1287"/>
          <w:tab w:val="left" w:pos="851"/>
          <w:tab w:val="num" w:pos="993"/>
        </w:tabs>
        <w:suppressAutoHyphens/>
        <w:spacing w:line="360" w:lineRule="auto"/>
        <w:ind w:left="0" w:firstLine="567"/>
        <w:jc w:val="both"/>
        <w:rPr>
          <w:sz w:val="28"/>
          <w:szCs w:val="28"/>
        </w:rPr>
      </w:pPr>
      <w:r w:rsidRPr="00492507">
        <w:rPr>
          <w:sz w:val="28"/>
          <w:szCs w:val="28"/>
        </w:rPr>
        <w:t>ГОСТ 2.105-95 ЕСКД. Общие требования к текстовым документам;</w:t>
      </w:r>
    </w:p>
    <w:p w14:paraId="41272494" w14:textId="77777777" w:rsidR="00AB4048" w:rsidRPr="00492507" w:rsidRDefault="00AB4048" w:rsidP="00492507">
      <w:pPr>
        <w:widowControl w:val="0"/>
        <w:numPr>
          <w:ilvl w:val="0"/>
          <w:numId w:val="2"/>
        </w:numPr>
        <w:tabs>
          <w:tab w:val="clear" w:pos="1287"/>
          <w:tab w:val="left" w:pos="851"/>
          <w:tab w:val="num" w:pos="993"/>
        </w:tabs>
        <w:suppressAutoHyphens/>
        <w:spacing w:line="360" w:lineRule="auto"/>
        <w:ind w:left="0" w:firstLine="567"/>
        <w:jc w:val="both"/>
        <w:rPr>
          <w:sz w:val="28"/>
          <w:szCs w:val="28"/>
        </w:rPr>
      </w:pPr>
      <w:r w:rsidRPr="00492507">
        <w:rPr>
          <w:sz w:val="28"/>
          <w:szCs w:val="28"/>
        </w:rPr>
        <w:t xml:space="preserve">ГОСТ 2.316-68 ЕСКД. </w:t>
      </w:r>
      <w:bookmarkStart w:id="370" w:name="000"/>
      <w:r w:rsidRPr="00492507">
        <w:rPr>
          <w:sz w:val="28"/>
          <w:szCs w:val="28"/>
        </w:rPr>
        <w:t>Правила нанесения на чертежах надписей технических требований и таблиц</w:t>
      </w:r>
      <w:bookmarkEnd w:id="370"/>
      <w:r w:rsidRPr="00492507">
        <w:rPr>
          <w:sz w:val="28"/>
          <w:szCs w:val="28"/>
        </w:rPr>
        <w:t>;</w:t>
      </w:r>
    </w:p>
    <w:p w14:paraId="15B313D1" w14:textId="77777777" w:rsidR="00AB4048" w:rsidRPr="00492507" w:rsidRDefault="00AB4048" w:rsidP="00492507">
      <w:pPr>
        <w:widowControl w:val="0"/>
        <w:numPr>
          <w:ilvl w:val="0"/>
          <w:numId w:val="2"/>
        </w:numPr>
        <w:tabs>
          <w:tab w:val="clear" w:pos="1287"/>
          <w:tab w:val="left" w:pos="851"/>
          <w:tab w:val="num" w:pos="993"/>
        </w:tabs>
        <w:suppressAutoHyphens/>
        <w:spacing w:line="360" w:lineRule="auto"/>
        <w:ind w:left="0" w:firstLine="567"/>
        <w:jc w:val="both"/>
        <w:rPr>
          <w:sz w:val="28"/>
          <w:szCs w:val="28"/>
        </w:rPr>
      </w:pPr>
      <w:r w:rsidRPr="00492507">
        <w:rPr>
          <w:sz w:val="28"/>
          <w:szCs w:val="28"/>
        </w:rPr>
        <w:t>ГОСТ 19.701-90 ЕСКД. Схемы алгоритмов, программ, данных и систем;</w:t>
      </w:r>
    </w:p>
    <w:p w14:paraId="120BE86F" w14:textId="77777777" w:rsidR="00AB4048" w:rsidRPr="00492507" w:rsidRDefault="00AB4048" w:rsidP="00492507">
      <w:pPr>
        <w:widowControl w:val="0"/>
        <w:numPr>
          <w:ilvl w:val="0"/>
          <w:numId w:val="2"/>
        </w:numPr>
        <w:tabs>
          <w:tab w:val="clear" w:pos="1287"/>
          <w:tab w:val="left" w:pos="851"/>
          <w:tab w:val="num" w:pos="993"/>
        </w:tabs>
        <w:suppressAutoHyphens/>
        <w:spacing w:line="360" w:lineRule="auto"/>
        <w:ind w:left="0" w:firstLine="567"/>
        <w:jc w:val="both"/>
        <w:rPr>
          <w:sz w:val="28"/>
          <w:szCs w:val="28"/>
        </w:rPr>
      </w:pPr>
      <w:r w:rsidRPr="00492507">
        <w:rPr>
          <w:sz w:val="28"/>
          <w:szCs w:val="28"/>
        </w:rPr>
        <w:t>ГОСТ 7.12-93 ЕСКД. Библиографическая запись. Сокращение слов на русском языке. Общие требования и правила;</w:t>
      </w:r>
    </w:p>
    <w:p w14:paraId="6DE0A3F1" w14:textId="77777777" w:rsidR="00AB4048" w:rsidRPr="00492507" w:rsidRDefault="00AB4048" w:rsidP="00492507">
      <w:pPr>
        <w:widowControl w:val="0"/>
        <w:numPr>
          <w:ilvl w:val="0"/>
          <w:numId w:val="2"/>
        </w:numPr>
        <w:tabs>
          <w:tab w:val="clear" w:pos="1287"/>
          <w:tab w:val="left" w:pos="851"/>
          <w:tab w:val="num" w:pos="993"/>
        </w:tabs>
        <w:suppressAutoHyphens/>
        <w:spacing w:line="360" w:lineRule="auto"/>
        <w:ind w:left="0" w:firstLine="567"/>
        <w:jc w:val="both"/>
        <w:rPr>
          <w:sz w:val="28"/>
          <w:szCs w:val="28"/>
        </w:rPr>
      </w:pPr>
      <w:r w:rsidRPr="00492507">
        <w:rPr>
          <w:sz w:val="28"/>
          <w:szCs w:val="28"/>
        </w:rPr>
        <w:t>ГОСТ 7.82-01 ЕСКД. Библиографическая запись. Библиографическое описание электронных ресурсов;</w:t>
      </w:r>
    </w:p>
    <w:p w14:paraId="5DFE488A" w14:textId="77777777" w:rsidR="00AB4048" w:rsidRPr="00492507" w:rsidRDefault="00AB4048" w:rsidP="00492507">
      <w:pPr>
        <w:widowControl w:val="0"/>
        <w:numPr>
          <w:ilvl w:val="0"/>
          <w:numId w:val="2"/>
        </w:numPr>
        <w:tabs>
          <w:tab w:val="clear" w:pos="1287"/>
          <w:tab w:val="left" w:pos="851"/>
          <w:tab w:val="num" w:pos="993"/>
        </w:tabs>
        <w:suppressAutoHyphens/>
        <w:spacing w:line="360" w:lineRule="auto"/>
        <w:ind w:left="0" w:firstLine="567"/>
        <w:jc w:val="both"/>
        <w:rPr>
          <w:sz w:val="28"/>
          <w:szCs w:val="28"/>
        </w:rPr>
      </w:pPr>
      <w:r w:rsidRPr="00492507">
        <w:rPr>
          <w:sz w:val="28"/>
          <w:szCs w:val="28"/>
        </w:rPr>
        <w:t>ГОСТ 7.1-03 ЕСКД. Библиографическая запись. Библиографическое описание;</w:t>
      </w:r>
    </w:p>
    <w:p w14:paraId="7F31B6DD" w14:textId="77777777" w:rsidR="00AB4048" w:rsidRPr="00492507" w:rsidRDefault="00AB4048" w:rsidP="00492507">
      <w:pPr>
        <w:widowControl w:val="0"/>
        <w:numPr>
          <w:ilvl w:val="0"/>
          <w:numId w:val="2"/>
        </w:numPr>
        <w:tabs>
          <w:tab w:val="clear" w:pos="1287"/>
          <w:tab w:val="left" w:pos="851"/>
          <w:tab w:val="num" w:pos="993"/>
        </w:tabs>
        <w:suppressAutoHyphens/>
        <w:spacing w:line="360" w:lineRule="auto"/>
        <w:ind w:left="0" w:firstLine="567"/>
        <w:jc w:val="both"/>
        <w:rPr>
          <w:sz w:val="28"/>
          <w:szCs w:val="28"/>
        </w:rPr>
      </w:pPr>
      <w:r w:rsidRPr="00492507">
        <w:rPr>
          <w:sz w:val="28"/>
          <w:szCs w:val="28"/>
        </w:rPr>
        <w:t>ГОСТ 2.104-68 ЕСКД. Основные надписи.</w:t>
      </w:r>
    </w:p>
    <w:p w14:paraId="3141293B" w14:textId="77777777" w:rsidR="001D5359" w:rsidRPr="00492507" w:rsidRDefault="001D5359" w:rsidP="00492507">
      <w:pPr>
        <w:widowControl w:val="0"/>
        <w:numPr>
          <w:ilvl w:val="0"/>
          <w:numId w:val="2"/>
        </w:numPr>
        <w:tabs>
          <w:tab w:val="clear" w:pos="1287"/>
          <w:tab w:val="left" w:pos="851"/>
          <w:tab w:val="num" w:pos="993"/>
        </w:tabs>
        <w:suppressAutoHyphens/>
        <w:spacing w:line="360" w:lineRule="auto"/>
        <w:ind w:left="0" w:firstLine="567"/>
        <w:jc w:val="both"/>
        <w:rPr>
          <w:sz w:val="28"/>
          <w:szCs w:val="28"/>
        </w:rPr>
      </w:pPr>
      <w:r w:rsidRPr="00492507">
        <w:rPr>
          <w:sz w:val="28"/>
          <w:szCs w:val="28"/>
        </w:rPr>
        <w:t>ГОСТ 7.32-2001 Система стандартов по информации, библиотечному и издательскому делу. Отчет о научно-исследовательской работе. Структура и правила оформления.</w:t>
      </w:r>
    </w:p>
    <w:p w14:paraId="2BD79A78" w14:textId="77777777" w:rsidR="00AB4048" w:rsidRPr="00492507" w:rsidRDefault="00AB4048" w:rsidP="00492507">
      <w:pPr>
        <w:pStyle w:val="aa"/>
        <w:tabs>
          <w:tab w:val="left" w:pos="851"/>
        </w:tabs>
        <w:jc w:val="both"/>
        <w:rPr>
          <w:szCs w:val="28"/>
        </w:rPr>
      </w:pPr>
      <w:r w:rsidRPr="00492507">
        <w:rPr>
          <w:szCs w:val="28"/>
        </w:rPr>
        <w:t>Пояснительная записка оформляется в соответствии с требованиями ГОСТ 7.32-2001 на листах формата А4 (210х297мм) по ГОСТ 2.301 на одной стороне листа с применением печатающих и графических устройств ЭВМ.</w:t>
      </w:r>
    </w:p>
    <w:p w14:paraId="094DC5DD" w14:textId="77777777" w:rsidR="00AB4048" w:rsidRPr="00492507" w:rsidRDefault="00AB4048" w:rsidP="00492507">
      <w:pPr>
        <w:pStyle w:val="aa"/>
        <w:tabs>
          <w:tab w:val="left" w:pos="851"/>
        </w:tabs>
        <w:jc w:val="both"/>
        <w:rPr>
          <w:szCs w:val="28"/>
        </w:rPr>
      </w:pPr>
      <w:r w:rsidRPr="00492507">
        <w:rPr>
          <w:szCs w:val="28"/>
        </w:rPr>
        <w:t xml:space="preserve">Пояснительная записка должна быть отпечатана шрифтом </w:t>
      </w:r>
      <w:r w:rsidRPr="00492507">
        <w:rPr>
          <w:szCs w:val="28"/>
          <w:lang w:val="en-US"/>
        </w:rPr>
        <w:t>Times</w:t>
      </w:r>
      <w:r w:rsidR="00CE02C0" w:rsidRPr="00492507">
        <w:rPr>
          <w:szCs w:val="28"/>
        </w:rPr>
        <w:t xml:space="preserve"> </w:t>
      </w:r>
      <w:r w:rsidRPr="00492507">
        <w:rPr>
          <w:szCs w:val="28"/>
          <w:lang w:val="en-US"/>
        </w:rPr>
        <w:t>New</w:t>
      </w:r>
      <w:r w:rsidR="00CE02C0" w:rsidRPr="00492507">
        <w:rPr>
          <w:szCs w:val="28"/>
        </w:rPr>
        <w:t xml:space="preserve"> </w:t>
      </w:r>
      <w:r w:rsidRPr="00492507">
        <w:rPr>
          <w:szCs w:val="28"/>
          <w:lang w:val="en-US"/>
        </w:rPr>
        <w:t>Roman</w:t>
      </w:r>
      <w:r w:rsidRPr="00492507">
        <w:rPr>
          <w:szCs w:val="28"/>
        </w:rPr>
        <w:t xml:space="preserve">, размер шрифта 12 через двойной интервал или 14 интервал полуторный. Выравнивание основного текста по ширине. Размеры полей: левое – не менее </w:t>
      </w:r>
      <w:smartTag w:uri="urn:schemas-microsoft-com:office:smarttags" w:element="metricconverter">
        <w:smartTagPr>
          <w:attr w:name="ProductID" w:val="30 мм"/>
        </w:smartTagPr>
        <w:r w:rsidRPr="00492507">
          <w:rPr>
            <w:szCs w:val="28"/>
          </w:rPr>
          <w:t>30 мм</w:t>
        </w:r>
      </w:smartTag>
      <w:r w:rsidRPr="00492507">
        <w:rPr>
          <w:szCs w:val="28"/>
        </w:rPr>
        <w:t xml:space="preserve">, правое - </w:t>
      </w:r>
      <w:smartTag w:uri="urn:schemas-microsoft-com:office:smarttags" w:element="metricconverter">
        <w:smartTagPr>
          <w:attr w:name="ProductID" w:val="10 мм"/>
        </w:smartTagPr>
        <w:r w:rsidRPr="00492507">
          <w:rPr>
            <w:szCs w:val="28"/>
          </w:rPr>
          <w:t>10 мм</w:t>
        </w:r>
      </w:smartTag>
      <w:r w:rsidRPr="00492507">
        <w:rPr>
          <w:szCs w:val="28"/>
        </w:rPr>
        <w:t xml:space="preserve">, верхнее - </w:t>
      </w:r>
      <w:smartTag w:uri="urn:schemas-microsoft-com:office:smarttags" w:element="metricconverter">
        <w:smartTagPr>
          <w:attr w:name="ProductID" w:val="20 мм"/>
        </w:smartTagPr>
        <w:r w:rsidRPr="00492507">
          <w:rPr>
            <w:szCs w:val="28"/>
          </w:rPr>
          <w:t>20 мм</w:t>
        </w:r>
      </w:smartTag>
      <w:r w:rsidRPr="00492507">
        <w:rPr>
          <w:szCs w:val="28"/>
        </w:rPr>
        <w:t xml:space="preserve">, нижнее – не менее </w:t>
      </w:r>
      <w:smartTag w:uri="urn:schemas-microsoft-com:office:smarttags" w:element="metricconverter">
        <w:smartTagPr>
          <w:attr w:name="ProductID" w:val="30 мм"/>
        </w:smartTagPr>
        <w:r w:rsidRPr="00492507">
          <w:rPr>
            <w:szCs w:val="28"/>
          </w:rPr>
          <w:t>30 мм</w:t>
        </w:r>
      </w:smartTag>
      <w:r w:rsidRPr="00492507">
        <w:rPr>
          <w:szCs w:val="28"/>
        </w:rPr>
        <w:t xml:space="preserve">. Размер абзацного отступа должен быть </w:t>
      </w:r>
      <w:smartTag w:uri="urn:schemas-microsoft-com:office:smarttags" w:element="metricconverter">
        <w:smartTagPr>
          <w:attr w:name="ProductID" w:val="10 мм"/>
        </w:smartTagPr>
        <w:r w:rsidRPr="00492507">
          <w:rPr>
            <w:szCs w:val="28"/>
          </w:rPr>
          <w:t>10 мм</w:t>
        </w:r>
      </w:smartTag>
      <w:r w:rsidRPr="00492507">
        <w:rPr>
          <w:szCs w:val="28"/>
        </w:rPr>
        <w:t>.</w:t>
      </w:r>
    </w:p>
    <w:p w14:paraId="07AC61B7" w14:textId="77777777" w:rsidR="00AB4048" w:rsidRPr="00492507" w:rsidRDefault="00AB4048" w:rsidP="00492507">
      <w:pPr>
        <w:pStyle w:val="aa"/>
        <w:tabs>
          <w:tab w:val="left" w:pos="851"/>
        </w:tabs>
        <w:jc w:val="both"/>
        <w:rPr>
          <w:szCs w:val="28"/>
        </w:rPr>
      </w:pPr>
      <w:r w:rsidRPr="00492507">
        <w:rPr>
          <w:szCs w:val="28"/>
        </w:rPr>
        <w:t xml:space="preserve">Каждый лист </w:t>
      </w:r>
      <w:r w:rsidR="001D5359" w:rsidRPr="00492507">
        <w:rPr>
          <w:szCs w:val="28"/>
        </w:rPr>
        <w:t>курсового</w:t>
      </w:r>
      <w:r w:rsidRPr="00492507">
        <w:rPr>
          <w:szCs w:val="28"/>
        </w:rPr>
        <w:t xml:space="preserve"> проекта (кроме приложений) должен иметь рамку согласно ГОСТ 2.106-68 и основную надпись согласно ГОСТ 2.104-68 по формам 2 (для аннотации) и 2а (для последующих листов). В основную надпись по форме 2а вписывается номер страницы. Отступы текста от рамки: слева - не менее </w:t>
      </w:r>
      <w:smartTag w:uri="urn:schemas-microsoft-com:office:smarttags" w:element="metricconverter">
        <w:smartTagPr>
          <w:attr w:name="ProductID" w:val="10 мм"/>
        </w:smartTagPr>
        <w:r w:rsidRPr="00492507">
          <w:rPr>
            <w:szCs w:val="28"/>
          </w:rPr>
          <w:t>10 мм</w:t>
        </w:r>
      </w:smartTag>
      <w:r w:rsidRPr="00492507">
        <w:rPr>
          <w:szCs w:val="28"/>
        </w:rPr>
        <w:t xml:space="preserve">, справа - </w:t>
      </w:r>
      <w:smartTag w:uri="urn:schemas-microsoft-com:office:smarttags" w:element="metricconverter">
        <w:smartTagPr>
          <w:attr w:name="ProductID" w:val="5 мм"/>
        </w:smartTagPr>
        <w:r w:rsidRPr="00492507">
          <w:rPr>
            <w:szCs w:val="28"/>
          </w:rPr>
          <w:t>5 мм</w:t>
        </w:r>
      </w:smartTag>
      <w:r w:rsidRPr="00492507">
        <w:rPr>
          <w:szCs w:val="28"/>
        </w:rPr>
        <w:t xml:space="preserve">, сверху – </w:t>
      </w:r>
      <w:smartTag w:uri="urn:schemas-microsoft-com:office:smarttags" w:element="metricconverter">
        <w:smartTagPr>
          <w:attr w:name="ProductID" w:val="15 мм"/>
        </w:smartTagPr>
        <w:r w:rsidRPr="00492507">
          <w:rPr>
            <w:szCs w:val="28"/>
          </w:rPr>
          <w:t>15 мм</w:t>
        </w:r>
      </w:smartTag>
      <w:r w:rsidRPr="00492507">
        <w:rPr>
          <w:szCs w:val="28"/>
        </w:rPr>
        <w:t xml:space="preserve">, снизу от рамки до текста - не менее </w:t>
      </w:r>
      <w:smartTag w:uri="urn:schemas-microsoft-com:office:smarttags" w:element="metricconverter">
        <w:smartTagPr>
          <w:attr w:name="ProductID" w:val="10 мм"/>
        </w:smartTagPr>
        <w:r w:rsidRPr="00492507">
          <w:rPr>
            <w:szCs w:val="28"/>
          </w:rPr>
          <w:t>10 мм</w:t>
        </w:r>
      </w:smartTag>
      <w:r w:rsidRPr="00492507">
        <w:rPr>
          <w:szCs w:val="28"/>
        </w:rPr>
        <w:t>.</w:t>
      </w:r>
    </w:p>
    <w:p w14:paraId="7B2D6652" w14:textId="77777777" w:rsidR="00AB4048" w:rsidRPr="00492507" w:rsidRDefault="00AB4048" w:rsidP="00492507">
      <w:pPr>
        <w:pStyle w:val="aa"/>
        <w:tabs>
          <w:tab w:val="left" w:pos="851"/>
        </w:tabs>
        <w:jc w:val="both"/>
        <w:rPr>
          <w:szCs w:val="28"/>
        </w:rPr>
      </w:pPr>
      <w:r w:rsidRPr="00492507">
        <w:rPr>
          <w:szCs w:val="28"/>
        </w:rPr>
        <w:t>Для оформления документации используются три вида основной надписи (виды листов с рамками):</w:t>
      </w:r>
    </w:p>
    <w:p w14:paraId="17BB4483" w14:textId="77777777" w:rsidR="00AB4048" w:rsidRPr="00492507" w:rsidRDefault="00AB4048" w:rsidP="00492507">
      <w:pPr>
        <w:widowControl w:val="0"/>
        <w:numPr>
          <w:ilvl w:val="0"/>
          <w:numId w:val="2"/>
        </w:numPr>
        <w:tabs>
          <w:tab w:val="clear" w:pos="1287"/>
          <w:tab w:val="left" w:pos="851"/>
          <w:tab w:val="num" w:pos="993"/>
        </w:tabs>
        <w:suppressAutoHyphens/>
        <w:spacing w:line="360" w:lineRule="auto"/>
        <w:ind w:left="0" w:firstLine="567"/>
        <w:jc w:val="both"/>
        <w:rPr>
          <w:sz w:val="28"/>
          <w:szCs w:val="28"/>
        </w:rPr>
      </w:pPr>
      <w:r w:rsidRPr="00492507">
        <w:rPr>
          <w:sz w:val="28"/>
          <w:szCs w:val="28"/>
        </w:rPr>
        <w:t>чертежей и схем, графической части, форма 1 (ГОСТ 2.104-68);</w:t>
      </w:r>
    </w:p>
    <w:p w14:paraId="06401EA6" w14:textId="77777777" w:rsidR="00AB4048" w:rsidRPr="00492507" w:rsidRDefault="00AB4048" w:rsidP="00492507">
      <w:pPr>
        <w:widowControl w:val="0"/>
        <w:numPr>
          <w:ilvl w:val="0"/>
          <w:numId w:val="2"/>
        </w:numPr>
        <w:tabs>
          <w:tab w:val="clear" w:pos="1287"/>
          <w:tab w:val="left" w:pos="851"/>
          <w:tab w:val="num" w:pos="993"/>
        </w:tabs>
        <w:suppressAutoHyphens/>
        <w:spacing w:line="360" w:lineRule="auto"/>
        <w:ind w:left="0" w:firstLine="567"/>
        <w:jc w:val="both"/>
        <w:rPr>
          <w:sz w:val="28"/>
          <w:szCs w:val="28"/>
        </w:rPr>
      </w:pPr>
      <w:r w:rsidRPr="00492507">
        <w:rPr>
          <w:sz w:val="28"/>
          <w:szCs w:val="28"/>
        </w:rPr>
        <w:t xml:space="preserve">аннотации и схем алгоритмов программы, форма 2 (ГОСТ 2.104-68) приложение </w:t>
      </w:r>
      <w:r w:rsidR="003E4F6D" w:rsidRPr="00492507">
        <w:rPr>
          <w:sz w:val="28"/>
          <w:szCs w:val="28"/>
        </w:rPr>
        <w:t>И</w:t>
      </w:r>
      <w:r w:rsidRPr="00492507">
        <w:rPr>
          <w:sz w:val="28"/>
          <w:szCs w:val="28"/>
        </w:rPr>
        <w:t>;</w:t>
      </w:r>
    </w:p>
    <w:p w14:paraId="64E47D9A" w14:textId="77777777" w:rsidR="00AB4048" w:rsidRPr="00492507" w:rsidRDefault="00AB4048" w:rsidP="00492507">
      <w:pPr>
        <w:widowControl w:val="0"/>
        <w:numPr>
          <w:ilvl w:val="0"/>
          <w:numId w:val="2"/>
        </w:numPr>
        <w:tabs>
          <w:tab w:val="clear" w:pos="1287"/>
          <w:tab w:val="left" w:pos="851"/>
          <w:tab w:val="num" w:pos="993"/>
        </w:tabs>
        <w:suppressAutoHyphens/>
        <w:spacing w:line="360" w:lineRule="auto"/>
        <w:ind w:left="0" w:firstLine="567"/>
        <w:jc w:val="both"/>
        <w:rPr>
          <w:sz w:val="28"/>
          <w:szCs w:val="28"/>
        </w:rPr>
      </w:pPr>
      <w:r w:rsidRPr="00492507">
        <w:rPr>
          <w:sz w:val="28"/>
          <w:szCs w:val="28"/>
        </w:rPr>
        <w:t xml:space="preserve">всех последующих листов пояснительной записки, форма 2а (ГОСТ 2.104-68) приложение </w:t>
      </w:r>
      <w:r w:rsidR="003E4F6D" w:rsidRPr="00492507">
        <w:rPr>
          <w:sz w:val="28"/>
          <w:szCs w:val="28"/>
        </w:rPr>
        <w:t>К</w:t>
      </w:r>
      <w:r w:rsidRPr="00492507">
        <w:rPr>
          <w:sz w:val="28"/>
          <w:szCs w:val="28"/>
        </w:rPr>
        <w:t>.</w:t>
      </w:r>
    </w:p>
    <w:p w14:paraId="2CB358BC" w14:textId="77777777" w:rsidR="00AB4048" w:rsidRPr="00492507" w:rsidRDefault="00AB4048" w:rsidP="00492507">
      <w:pPr>
        <w:pStyle w:val="aa"/>
        <w:tabs>
          <w:tab w:val="left" w:pos="851"/>
        </w:tabs>
        <w:jc w:val="both"/>
        <w:rPr>
          <w:szCs w:val="28"/>
        </w:rPr>
      </w:pPr>
      <w:r w:rsidRPr="00492507">
        <w:rPr>
          <w:szCs w:val="28"/>
        </w:rPr>
        <w:t xml:space="preserve">Опечатки, описки и графические неточности можно исправлять закрашиванием белой краской и написанием (наклейкой) на том же месте исправленного текста (изображения) машинным или рукописным способом. Повреждения листов документа, помарки и следы не полностью удаленного прежнего текста не допускаются. </w:t>
      </w:r>
    </w:p>
    <w:p w14:paraId="775FEB53" w14:textId="77777777" w:rsidR="00AB4048" w:rsidRPr="00492507" w:rsidRDefault="00AB4048" w:rsidP="00492507">
      <w:pPr>
        <w:pStyle w:val="aa"/>
        <w:tabs>
          <w:tab w:val="left" w:pos="851"/>
        </w:tabs>
        <w:jc w:val="both"/>
        <w:rPr>
          <w:szCs w:val="28"/>
        </w:rPr>
      </w:pPr>
      <w:r w:rsidRPr="00492507">
        <w:rPr>
          <w:szCs w:val="28"/>
        </w:rPr>
        <w:t>Листы пояснительной записки обязательно должны быть скреплены жестким соединением и пронумерованы арабскими цифрами сквозной нумерацией, включая приложения. Если простановка номера страницы будет мешать восприятию, то номер не пишут, но имеют в виду при нумерации последующих страниц (например, для титульной страницы, некоторых иллюстраций на отдельных листах и т.п.).</w:t>
      </w:r>
    </w:p>
    <w:p w14:paraId="35D3D6D9" w14:textId="77777777" w:rsidR="00AB4048" w:rsidRPr="00492507" w:rsidRDefault="00AB4048" w:rsidP="00492507">
      <w:pPr>
        <w:pStyle w:val="aa"/>
        <w:tabs>
          <w:tab w:val="left" w:pos="851"/>
        </w:tabs>
        <w:jc w:val="both"/>
        <w:rPr>
          <w:szCs w:val="28"/>
        </w:rPr>
      </w:pPr>
      <w:r w:rsidRPr="00492507">
        <w:rPr>
          <w:szCs w:val="28"/>
        </w:rPr>
        <w:t xml:space="preserve">Рекомендуемый объем пояснительной записки к </w:t>
      </w:r>
      <w:r w:rsidR="00943C28" w:rsidRPr="00492507">
        <w:rPr>
          <w:szCs w:val="28"/>
        </w:rPr>
        <w:t>курсовому</w:t>
      </w:r>
      <w:r w:rsidRPr="00492507">
        <w:rPr>
          <w:szCs w:val="28"/>
        </w:rPr>
        <w:t xml:space="preserve"> проекту (без приложений) составляет 50 – 70 страниц.</w:t>
      </w:r>
    </w:p>
    <w:p w14:paraId="1AE61AE0" w14:textId="77777777" w:rsidR="00AB4048" w:rsidRPr="00492507" w:rsidRDefault="00214F6A" w:rsidP="00492507">
      <w:pPr>
        <w:pStyle w:val="3"/>
        <w:spacing w:before="0" w:beforeAutospacing="0"/>
        <w:jc w:val="both"/>
        <w:rPr>
          <w:szCs w:val="28"/>
        </w:rPr>
      </w:pPr>
      <w:bookmarkStart w:id="371" w:name="_Toc187821538"/>
      <w:bookmarkStart w:id="372" w:name="_Toc250981793"/>
      <w:bookmarkStart w:id="373" w:name="_Toc250981878"/>
      <w:bookmarkStart w:id="374" w:name="_Toc250982144"/>
      <w:bookmarkStart w:id="375" w:name="_Toc257313486"/>
      <w:bookmarkStart w:id="376" w:name="_Toc257320524"/>
      <w:bookmarkStart w:id="377" w:name="_Toc257320685"/>
      <w:bookmarkStart w:id="378" w:name="_Toc257401542"/>
      <w:bookmarkStart w:id="379" w:name="_Toc507620413"/>
      <w:bookmarkStart w:id="380" w:name="_Toc507621142"/>
      <w:bookmarkStart w:id="381" w:name="_Toc507622372"/>
      <w:bookmarkStart w:id="382" w:name="_Toc507695158"/>
      <w:bookmarkStart w:id="383" w:name="_Toc507699480"/>
      <w:bookmarkStart w:id="384" w:name="_Toc20233675"/>
      <w:bookmarkStart w:id="385" w:name="_Toc191291247"/>
      <w:r w:rsidRPr="00492507">
        <w:rPr>
          <w:szCs w:val="28"/>
        </w:rPr>
        <w:t>4</w:t>
      </w:r>
      <w:r w:rsidR="00AB4048" w:rsidRPr="00492507">
        <w:rPr>
          <w:szCs w:val="28"/>
        </w:rPr>
        <w:t>.2 Текстовая часть</w:t>
      </w:r>
      <w:bookmarkEnd w:id="371"/>
      <w:bookmarkEnd w:id="372"/>
      <w:bookmarkEnd w:id="373"/>
      <w:bookmarkEnd w:id="374"/>
      <w:bookmarkEnd w:id="375"/>
      <w:bookmarkEnd w:id="376"/>
      <w:bookmarkEnd w:id="377"/>
      <w:bookmarkEnd w:id="378"/>
      <w:bookmarkEnd w:id="379"/>
      <w:bookmarkEnd w:id="380"/>
      <w:bookmarkEnd w:id="381"/>
      <w:bookmarkEnd w:id="382"/>
      <w:bookmarkEnd w:id="383"/>
      <w:bookmarkEnd w:id="384"/>
      <w:bookmarkEnd w:id="385"/>
    </w:p>
    <w:p w14:paraId="08A1C744" w14:textId="77777777" w:rsidR="00AB4048" w:rsidRPr="00492507" w:rsidRDefault="00AB4048" w:rsidP="00492507">
      <w:pPr>
        <w:pStyle w:val="aa"/>
        <w:tabs>
          <w:tab w:val="left" w:pos="851"/>
        </w:tabs>
        <w:jc w:val="both"/>
        <w:rPr>
          <w:szCs w:val="28"/>
        </w:rPr>
      </w:pPr>
      <w:r w:rsidRPr="00492507">
        <w:rPr>
          <w:szCs w:val="28"/>
        </w:rPr>
        <w:t>Текст документа, при необходимости, разделяют на разделы и подразделы. Разделы должны иметь порядковые номера в пределах всего документа, обозначенные арабскими цифрами без точки и записанные с абзацного отступа. Подразделы должны иметь нумерацию в пределах каждого раздела. Номер подраздела состоит из номеров раздела и подраздела, разделенных точкой. В конце номера подраздела точка не ставится. Подразделы могут состоять из одного или нескольких пунктов. Например:</w:t>
      </w:r>
    </w:p>
    <w:p w14:paraId="41661E8C" w14:textId="77777777" w:rsidR="00AB4048" w:rsidRPr="00492507" w:rsidRDefault="00AB4048" w:rsidP="00492507">
      <w:pPr>
        <w:tabs>
          <w:tab w:val="left" w:pos="851"/>
        </w:tabs>
        <w:overflowPunct w:val="0"/>
        <w:spacing w:line="360" w:lineRule="auto"/>
        <w:ind w:firstLine="567"/>
        <w:jc w:val="both"/>
        <w:rPr>
          <w:sz w:val="28"/>
          <w:szCs w:val="28"/>
        </w:rPr>
      </w:pPr>
      <w:r w:rsidRPr="00492507">
        <w:rPr>
          <w:sz w:val="28"/>
          <w:szCs w:val="28"/>
        </w:rPr>
        <w:t>3 Методы испытаний</w:t>
      </w:r>
    </w:p>
    <w:p w14:paraId="05AEA619" w14:textId="77777777" w:rsidR="00AB4048" w:rsidRPr="00492507" w:rsidRDefault="00AB4048" w:rsidP="00492507">
      <w:pPr>
        <w:tabs>
          <w:tab w:val="left" w:pos="851"/>
        </w:tabs>
        <w:overflowPunct w:val="0"/>
        <w:spacing w:line="360" w:lineRule="auto"/>
        <w:ind w:firstLine="567"/>
        <w:jc w:val="both"/>
        <w:rPr>
          <w:sz w:val="28"/>
          <w:szCs w:val="28"/>
        </w:rPr>
      </w:pPr>
      <w:r w:rsidRPr="00492507">
        <w:rPr>
          <w:sz w:val="28"/>
          <w:szCs w:val="28"/>
        </w:rPr>
        <w:t>3.1 Аппараты, материалы и реактивы</w:t>
      </w:r>
    </w:p>
    <w:p w14:paraId="1826BA44" w14:textId="77777777" w:rsidR="00AB4048" w:rsidRPr="00492507" w:rsidRDefault="00AB4048" w:rsidP="00492507">
      <w:pPr>
        <w:tabs>
          <w:tab w:val="left" w:pos="851"/>
        </w:tabs>
        <w:overflowPunct w:val="0"/>
        <w:spacing w:line="360" w:lineRule="auto"/>
        <w:ind w:firstLine="567"/>
        <w:jc w:val="both"/>
        <w:rPr>
          <w:sz w:val="28"/>
          <w:szCs w:val="28"/>
        </w:rPr>
      </w:pPr>
      <w:r w:rsidRPr="00492507">
        <w:rPr>
          <w:sz w:val="28"/>
          <w:szCs w:val="28"/>
        </w:rPr>
        <w:t>3.1.1</w:t>
      </w:r>
    </w:p>
    <w:p w14:paraId="20C48A7D" w14:textId="77777777" w:rsidR="00AB4048" w:rsidRPr="00492507" w:rsidRDefault="00AB4048" w:rsidP="00492507">
      <w:pPr>
        <w:tabs>
          <w:tab w:val="left" w:pos="851"/>
        </w:tabs>
        <w:overflowPunct w:val="0"/>
        <w:spacing w:line="360" w:lineRule="auto"/>
        <w:ind w:firstLine="567"/>
        <w:jc w:val="both"/>
        <w:rPr>
          <w:sz w:val="28"/>
          <w:szCs w:val="28"/>
        </w:rPr>
      </w:pPr>
      <w:r w:rsidRPr="00492507">
        <w:rPr>
          <w:sz w:val="28"/>
          <w:szCs w:val="28"/>
        </w:rPr>
        <w:t>3.1.2</w:t>
      </w:r>
    </w:p>
    <w:p w14:paraId="6A31655C" w14:textId="77777777" w:rsidR="00AB4048" w:rsidRPr="00492507" w:rsidRDefault="00AB4048" w:rsidP="00492507">
      <w:pPr>
        <w:tabs>
          <w:tab w:val="left" w:pos="851"/>
        </w:tabs>
        <w:overflowPunct w:val="0"/>
        <w:spacing w:line="360" w:lineRule="auto"/>
        <w:ind w:firstLine="567"/>
        <w:jc w:val="both"/>
        <w:rPr>
          <w:sz w:val="28"/>
          <w:szCs w:val="28"/>
        </w:rPr>
      </w:pPr>
      <w:r w:rsidRPr="00492507">
        <w:rPr>
          <w:sz w:val="28"/>
          <w:szCs w:val="28"/>
        </w:rPr>
        <w:t>3.2 Подготовка к испытанию</w:t>
      </w:r>
    </w:p>
    <w:p w14:paraId="040A6174" w14:textId="77777777" w:rsidR="00AB4048" w:rsidRPr="00492507" w:rsidRDefault="00AB4048" w:rsidP="00492507">
      <w:pPr>
        <w:tabs>
          <w:tab w:val="left" w:pos="851"/>
        </w:tabs>
        <w:overflowPunct w:val="0"/>
        <w:spacing w:line="360" w:lineRule="auto"/>
        <w:ind w:firstLine="567"/>
        <w:jc w:val="both"/>
        <w:rPr>
          <w:sz w:val="28"/>
          <w:szCs w:val="28"/>
        </w:rPr>
      </w:pPr>
      <w:r w:rsidRPr="00492507">
        <w:rPr>
          <w:sz w:val="28"/>
          <w:szCs w:val="28"/>
        </w:rPr>
        <w:t>3.2.1</w:t>
      </w:r>
    </w:p>
    <w:p w14:paraId="1D494941" w14:textId="77777777" w:rsidR="00AB4048" w:rsidRPr="00492507" w:rsidRDefault="00AB4048" w:rsidP="00492507">
      <w:pPr>
        <w:tabs>
          <w:tab w:val="left" w:pos="851"/>
        </w:tabs>
        <w:overflowPunct w:val="0"/>
        <w:spacing w:line="360" w:lineRule="auto"/>
        <w:ind w:firstLine="567"/>
        <w:jc w:val="both"/>
        <w:rPr>
          <w:sz w:val="28"/>
          <w:szCs w:val="28"/>
        </w:rPr>
      </w:pPr>
      <w:r w:rsidRPr="00492507">
        <w:rPr>
          <w:sz w:val="28"/>
          <w:szCs w:val="28"/>
        </w:rPr>
        <w:t>3.2.2</w:t>
      </w:r>
    </w:p>
    <w:p w14:paraId="57E55C98" w14:textId="77777777" w:rsidR="00AB4048" w:rsidRPr="00492507" w:rsidRDefault="00AB4048" w:rsidP="00492507">
      <w:pPr>
        <w:pStyle w:val="aa"/>
        <w:tabs>
          <w:tab w:val="left" w:pos="851"/>
        </w:tabs>
        <w:jc w:val="both"/>
        <w:rPr>
          <w:szCs w:val="28"/>
        </w:rPr>
      </w:pPr>
      <w:r w:rsidRPr="00492507">
        <w:rPr>
          <w:szCs w:val="28"/>
        </w:rPr>
        <w:t>Внутри пунктов могут быть приведены перечисления.</w:t>
      </w:r>
    </w:p>
    <w:p w14:paraId="151E1F58" w14:textId="77777777" w:rsidR="00AB4048" w:rsidRPr="00492507" w:rsidRDefault="00AB4048" w:rsidP="00492507">
      <w:pPr>
        <w:pStyle w:val="aa"/>
        <w:tabs>
          <w:tab w:val="left" w:pos="851"/>
        </w:tabs>
        <w:jc w:val="both"/>
        <w:rPr>
          <w:szCs w:val="28"/>
        </w:rPr>
      </w:pPr>
      <w:r w:rsidRPr="00492507">
        <w:rPr>
          <w:szCs w:val="28"/>
        </w:rPr>
        <w:t>Перед каждой позицией перечисления следует ставить дефис или, при необходимости, ссылки в тексте документа на одно из перечислений, строчную букву, после которой ставится скобка. Для дальнейшей детализации перечислений необходимо использовать арабские цифры, после которых, ставится скобка, а запись производится с абзацного отступа, как показано в примере.</w:t>
      </w:r>
    </w:p>
    <w:p w14:paraId="3FA52A91" w14:textId="77777777" w:rsidR="00AB4048" w:rsidRPr="00492507" w:rsidRDefault="00AB4048" w:rsidP="00492507">
      <w:pPr>
        <w:tabs>
          <w:tab w:val="left" w:pos="851"/>
        </w:tabs>
        <w:overflowPunct w:val="0"/>
        <w:spacing w:line="360" w:lineRule="auto"/>
        <w:ind w:firstLine="567"/>
        <w:jc w:val="both"/>
        <w:rPr>
          <w:sz w:val="28"/>
          <w:szCs w:val="28"/>
        </w:rPr>
      </w:pPr>
      <w:r w:rsidRPr="00492507">
        <w:rPr>
          <w:sz w:val="28"/>
          <w:szCs w:val="28"/>
        </w:rPr>
        <w:t>Пример</w:t>
      </w:r>
    </w:p>
    <w:p w14:paraId="3E5ECDF9" w14:textId="77777777" w:rsidR="00AB4048" w:rsidRPr="00492507" w:rsidRDefault="00AB4048" w:rsidP="00492507">
      <w:pPr>
        <w:tabs>
          <w:tab w:val="left" w:pos="851"/>
        </w:tabs>
        <w:overflowPunct w:val="0"/>
        <w:spacing w:line="360" w:lineRule="auto"/>
        <w:ind w:firstLine="567"/>
        <w:jc w:val="both"/>
        <w:rPr>
          <w:sz w:val="28"/>
          <w:szCs w:val="28"/>
        </w:rPr>
      </w:pPr>
      <w:r w:rsidRPr="00492507">
        <w:rPr>
          <w:sz w:val="28"/>
          <w:szCs w:val="28"/>
        </w:rPr>
        <w:t>а) __________________</w:t>
      </w:r>
    </w:p>
    <w:p w14:paraId="5610A65E" w14:textId="77777777" w:rsidR="00AB4048" w:rsidRPr="00492507" w:rsidRDefault="00AB4048" w:rsidP="00492507">
      <w:pPr>
        <w:tabs>
          <w:tab w:val="left" w:pos="851"/>
        </w:tabs>
        <w:overflowPunct w:val="0"/>
        <w:spacing w:line="360" w:lineRule="auto"/>
        <w:ind w:firstLine="567"/>
        <w:jc w:val="both"/>
        <w:rPr>
          <w:sz w:val="28"/>
          <w:szCs w:val="28"/>
        </w:rPr>
      </w:pPr>
      <w:r w:rsidRPr="00492507">
        <w:rPr>
          <w:sz w:val="28"/>
          <w:szCs w:val="28"/>
        </w:rPr>
        <w:t>б) __________________</w:t>
      </w:r>
    </w:p>
    <w:p w14:paraId="57CB46FA" w14:textId="77777777" w:rsidR="00AB4048" w:rsidRPr="00492507" w:rsidRDefault="00AB4048" w:rsidP="00492507">
      <w:pPr>
        <w:tabs>
          <w:tab w:val="left" w:pos="851"/>
        </w:tabs>
        <w:overflowPunct w:val="0"/>
        <w:spacing w:line="360" w:lineRule="auto"/>
        <w:ind w:firstLine="567"/>
        <w:jc w:val="both"/>
        <w:rPr>
          <w:sz w:val="28"/>
          <w:szCs w:val="28"/>
        </w:rPr>
      </w:pPr>
      <w:r w:rsidRPr="00492507">
        <w:rPr>
          <w:sz w:val="28"/>
          <w:szCs w:val="28"/>
        </w:rPr>
        <w:t>1) ________________</w:t>
      </w:r>
    </w:p>
    <w:p w14:paraId="2C6ED510" w14:textId="77777777" w:rsidR="00AB4048" w:rsidRPr="00492507" w:rsidRDefault="00AB4048" w:rsidP="00492507">
      <w:pPr>
        <w:tabs>
          <w:tab w:val="left" w:pos="851"/>
        </w:tabs>
        <w:overflowPunct w:val="0"/>
        <w:spacing w:line="360" w:lineRule="auto"/>
        <w:ind w:firstLine="567"/>
        <w:jc w:val="both"/>
        <w:rPr>
          <w:sz w:val="28"/>
          <w:szCs w:val="28"/>
        </w:rPr>
      </w:pPr>
      <w:r w:rsidRPr="00492507">
        <w:rPr>
          <w:sz w:val="28"/>
          <w:szCs w:val="28"/>
        </w:rPr>
        <w:t>2) ________________</w:t>
      </w:r>
    </w:p>
    <w:p w14:paraId="32F0A466" w14:textId="77777777" w:rsidR="00AB4048" w:rsidRPr="00492507" w:rsidRDefault="00AB4048" w:rsidP="00492507">
      <w:pPr>
        <w:pStyle w:val="aa"/>
        <w:tabs>
          <w:tab w:val="left" w:pos="851"/>
        </w:tabs>
        <w:jc w:val="both"/>
        <w:rPr>
          <w:szCs w:val="28"/>
        </w:rPr>
      </w:pPr>
      <w:r w:rsidRPr="00492507">
        <w:rPr>
          <w:szCs w:val="28"/>
        </w:rPr>
        <w:t>Каждый пункт, подпункт и перечисление записывают с абзацного отступа.</w:t>
      </w:r>
    </w:p>
    <w:p w14:paraId="54DFB1DF" w14:textId="77777777" w:rsidR="00AB4048" w:rsidRPr="00492507" w:rsidRDefault="00AB4048" w:rsidP="00492507">
      <w:pPr>
        <w:pStyle w:val="aa"/>
        <w:tabs>
          <w:tab w:val="left" w:pos="851"/>
        </w:tabs>
        <w:jc w:val="both"/>
        <w:rPr>
          <w:szCs w:val="28"/>
        </w:rPr>
      </w:pPr>
      <w:r w:rsidRPr="00492507">
        <w:rPr>
          <w:szCs w:val="28"/>
        </w:rPr>
        <w:t>Разделы, подразделы должны иметь заголовки. Пункты, как правило, заголовков не имеют. Заголовки должны четко и кратко отражать содержание разделов, подразделов. Заголовки следует печатать с прописной буквы без точки в конце, не подчеркивая. Переносы слов в заголовках не допускаются. Если заголовок состоит из двух предложений, их разделяют точкой.</w:t>
      </w:r>
    </w:p>
    <w:p w14:paraId="24B7A988" w14:textId="77777777" w:rsidR="00AB4048" w:rsidRPr="00492507" w:rsidRDefault="00AB4048" w:rsidP="00492507">
      <w:pPr>
        <w:pStyle w:val="aa"/>
        <w:tabs>
          <w:tab w:val="left" w:pos="851"/>
        </w:tabs>
        <w:jc w:val="both"/>
        <w:rPr>
          <w:szCs w:val="28"/>
        </w:rPr>
      </w:pPr>
      <w:r w:rsidRPr="00492507">
        <w:rPr>
          <w:szCs w:val="28"/>
        </w:rPr>
        <w:t>Расстояние между заголовком и текстом, заголовками раздела и подраздела - двойной интервал.</w:t>
      </w:r>
    </w:p>
    <w:p w14:paraId="34EF8100" w14:textId="77777777" w:rsidR="00AB4048" w:rsidRPr="00492507" w:rsidRDefault="00AB4048" w:rsidP="00492507">
      <w:pPr>
        <w:pStyle w:val="aa"/>
        <w:tabs>
          <w:tab w:val="left" w:pos="851"/>
        </w:tabs>
        <w:jc w:val="both"/>
        <w:rPr>
          <w:szCs w:val="28"/>
        </w:rPr>
      </w:pPr>
      <w:r w:rsidRPr="00492507">
        <w:rPr>
          <w:szCs w:val="28"/>
        </w:rPr>
        <w:t>Каждый раздел текстового документа начинается с нового листа (страницы).</w:t>
      </w:r>
    </w:p>
    <w:p w14:paraId="6334B87C" w14:textId="77777777" w:rsidR="00AB4048" w:rsidRPr="00492507" w:rsidRDefault="00AB4048" w:rsidP="00492507">
      <w:pPr>
        <w:pStyle w:val="aa"/>
        <w:tabs>
          <w:tab w:val="left" w:pos="851"/>
        </w:tabs>
        <w:jc w:val="both"/>
        <w:rPr>
          <w:szCs w:val="28"/>
        </w:rPr>
      </w:pPr>
      <w:r w:rsidRPr="00492507">
        <w:rPr>
          <w:szCs w:val="28"/>
        </w:rPr>
        <w:t>В тексте порядок слов в наименовании должен быть прямой, а именно: на первом месте должно быть определение (имя прилагательное), а затем - название работы (имя существительное), допускается употреблять сокращенное наименование работы.</w:t>
      </w:r>
      <w:r w:rsidR="00950273" w:rsidRPr="00492507">
        <w:rPr>
          <w:szCs w:val="28"/>
        </w:rPr>
        <w:t xml:space="preserve"> </w:t>
      </w:r>
      <w:r w:rsidRPr="00492507">
        <w:rPr>
          <w:szCs w:val="28"/>
        </w:rPr>
        <w:t>Наименования, приводимые в тексте документа и на иллюстрациях, должны быть одинаковыми.</w:t>
      </w:r>
      <w:r w:rsidR="00950273" w:rsidRPr="00492507">
        <w:rPr>
          <w:szCs w:val="28"/>
        </w:rPr>
        <w:t xml:space="preserve"> </w:t>
      </w:r>
      <w:r w:rsidRPr="00492507">
        <w:rPr>
          <w:szCs w:val="28"/>
        </w:rPr>
        <w:t>Текст документа должен быть кратким, четким и не допускать различных толкований.</w:t>
      </w:r>
    </w:p>
    <w:p w14:paraId="789664EE" w14:textId="77777777" w:rsidR="00AB4048" w:rsidRPr="00492507" w:rsidRDefault="00AB4048" w:rsidP="00492507">
      <w:pPr>
        <w:pStyle w:val="aa"/>
        <w:tabs>
          <w:tab w:val="left" w:pos="851"/>
        </w:tabs>
        <w:jc w:val="both"/>
        <w:rPr>
          <w:szCs w:val="28"/>
        </w:rPr>
      </w:pPr>
      <w:r w:rsidRPr="00492507">
        <w:rPr>
          <w:szCs w:val="28"/>
        </w:rPr>
        <w:t>В тексте документа, за исключением формул, таблиц и рисунков, не допускается:</w:t>
      </w:r>
    </w:p>
    <w:p w14:paraId="3CAAF047" w14:textId="77777777" w:rsidR="00AB4048" w:rsidRPr="00492507" w:rsidRDefault="00AB4048" w:rsidP="00492507">
      <w:pPr>
        <w:widowControl w:val="0"/>
        <w:numPr>
          <w:ilvl w:val="0"/>
          <w:numId w:val="2"/>
        </w:numPr>
        <w:tabs>
          <w:tab w:val="clear" w:pos="1287"/>
          <w:tab w:val="left" w:pos="851"/>
          <w:tab w:val="num" w:pos="993"/>
        </w:tabs>
        <w:suppressAutoHyphens/>
        <w:spacing w:line="360" w:lineRule="auto"/>
        <w:ind w:left="0" w:firstLine="567"/>
        <w:jc w:val="both"/>
        <w:rPr>
          <w:sz w:val="28"/>
          <w:szCs w:val="28"/>
        </w:rPr>
      </w:pPr>
      <w:r w:rsidRPr="00492507">
        <w:rPr>
          <w:sz w:val="28"/>
          <w:szCs w:val="28"/>
        </w:rPr>
        <w:t>применять математический знак минус (-) перед отрицательными значениями величин (следует писать слово «минус»);</w:t>
      </w:r>
    </w:p>
    <w:p w14:paraId="04D0AA57" w14:textId="77777777" w:rsidR="00AB4048" w:rsidRPr="00492507" w:rsidRDefault="00AB4048" w:rsidP="00492507">
      <w:pPr>
        <w:widowControl w:val="0"/>
        <w:numPr>
          <w:ilvl w:val="0"/>
          <w:numId w:val="2"/>
        </w:numPr>
        <w:tabs>
          <w:tab w:val="clear" w:pos="1287"/>
          <w:tab w:val="left" w:pos="851"/>
          <w:tab w:val="num" w:pos="993"/>
        </w:tabs>
        <w:suppressAutoHyphens/>
        <w:spacing w:line="360" w:lineRule="auto"/>
        <w:ind w:left="0" w:firstLine="567"/>
        <w:jc w:val="both"/>
        <w:rPr>
          <w:sz w:val="28"/>
          <w:szCs w:val="28"/>
        </w:rPr>
      </w:pPr>
      <w:r w:rsidRPr="00492507">
        <w:rPr>
          <w:sz w:val="28"/>
          <w:szCs w:val="28"/>
        </w:rPr>
        <w:t>применять знак «</w:t>
      </w:r>
      <w:r w:rsidRPr="00492507">
        <w:rPr>
          <w:sz w:val="28"/>
          <w:szCs w:val="28"/>
        </w:rPr>
        <w:sym w:font="Symbol" w:char="F0C6"/>
      </w:r>
      <w:r w:rsidRPr="00492507">
        <w:rPr>
          <w:sz w:val="28"/>
          <w:szCs w:val="28"/>
        </w:rPr>
        <w:t>» для обозначения диаметра (следует писать слово «диаметр»). При указании размера или предельных отклонений диаметра на чертежах, помещенных в тексте документа</w:t>
      </w:r>
      <w:r w:rsidRPr="00492507">
        <w:rPr>
          <w:sz w:val="28"/>
          <w:szCs w:val="28"/>
        </w:rPr>
        <w:t> перед размерным числом, следует писать знак «</w:t>
      </w:r>
      <w:r w:rsidRPr="00492507">
        <w:rPr>
          <w:sz w:val="28"/>
          <w:szCs w:val="28"/>
        </w:rPr>
        <w:sym w:font="Symbol" w:char="F0C6"/>
      </w:r>
      <w:r w:rsidRPr="00492507">
        <w:rPr>
          <w:sz w:val="28"/>
          <w:szCs w:val="28"/>
        </w:rPr>
        <w:t>»;</w:t>
      </w:r>
    </w:p>
    <w:p w14:paraId="54237736" w14:textId="77777777" w:rsidR="00AB4048" w:rsidRPr="00492507" w:rsidRDefault="00AB4048" w:rsidP="00492507">
      <w:pPr>
        <w:widowControl w:val="0"/>
        <w:numPr>
          <w:ilvl w:val="0"/>
          <w:numId w:val="2"/>
        </w:numPr>
        <w:tabs>
          <w:tab w:val="clear" w:pos="1287"/>
          <w:tab w:val="left" w:pos="851"/>
          <w:tab w:val="num" w:pos="993"/>
        </w:tabs>
        <w:suppressAutoHyphens/>
        <w:spacing w:line="360" w:lineRule="auto"/>
        <w:ind w:left="0" w:firstLine="567"/>
        <w:jc w:val="both"/>
        <w:rPr>
          <w:sz w:val="28"/>
          <w:szCs w:val="28"/>
        </w:rPr>
      </w:pPr>
      <w:r w:rsidRPr="00492507">
        <w:rPr>
          <w:sz w:val="28"/>
          <w:szCs w:val="28"/>
        </w:rPr>
        <w:t xml:space="preserve">применять без числовых значений математические знаки: </w:t>
      </w:r>
      <w:r w:rsidRPr="00492507">
        <w:rPr>
          <w:sz w:val="28"/>
          <w:szCs w:val="28"/>
        </w:rPr>
        <w:br/>
        <w:t xml:space="preserve">&gt; (больше), </w:t>
      </w:r>
      <w:proofErr w:type="gramStart"/>
      <w:r w:rsidRPr="00492507">
        <w:rPr>
          <w:sz w:val="28"/>
          <w:szCs w:val="28"/>
        </w:rPr>
        <w:t>&lt; (</w:t>
      </w:r>
      <w:proofErr w:type="gramEnd"/>
      <w:r w:rsidRPr="00492507">
        <w:rPr>
          <w:sz w:val="28"/>
          <w:szCs w:val="28"/>
        </w:rPr>
        <w:t xml:space="preserve">меньше), = (равно), </w:t>
      </w:r>
      <w:r w:rsidRPr="00492507">
        <w:rPr>
          <w:sz w:val="28"/>
          <w:szCs w:val="28"/>
        </w:rPr>
        <w:sym w:font="Symbol" w:char="F0B3"/>
      </w:r>
      <w:r w:rsidRPr="00492507">
        <w:rPr>
          <w:sz w:val="28"/>
          <w:szCs w:val="28"/>
        </w:rPr>
        <w:t xml:space="preserve"> (больше или равно), </w:t>
      </w:r>
      <w:r w:rsidRPr="00492507">
        <w:rPr>
          <w:sz w:val="28"/>
          <w:szCs w:val="28"/>
        </w:rPr>
        <w:sym w:font="Symbol" w:char="F0A3"/>
      </w:r>
      <w:r w:rsidRPr="00492507">
        <w:rPr>
          <w:sz w:val="28"/>
          <w:szCs w:val="28"/>
        </w:rPr>
        <w:t xml:space="preserve"> (меньше или равно), </w:t>
      </w:r>
      <w:r w:rsidRPr="00492507">
        <w:rPr>
          <w:sz w:val="28"/>
          <w:szCs w:val="28"/>
        </w:rPr>
        <w:sym w:font="Symbol" w:char="F0B9"/>
      </w:r>
      <w:r w:rsidRPr="00492507">
        <w:rPr>
          <w:sz w:val="28"/>
          <w:szCs w:val="28"/>
        </w:rPr>
        <w:t xml:space="preserve"> (не равно), № (номер), % (процент);</w:t>
      </w:r>
    </w:p>
    <w:p w14:paraId="6FA147E1" w14:textId="77777777" w:rsidR="00AB4048" w:rsidRPr="00492507" w:rsidRDefault="00AB4048" w:rsidP="00492507">
      <w:pPr>
        <w:widowControl w:val="0"/>
        <w:numPr>
          <w:ilvl w:val="0"/>
          <w:numId w:val="2"/>
        </w:numPr>
        <w:tabs>
          <w:tab w:val="clear" w:pos="1287"/>
          <w:tab w:val="left" w:pos="851"/>
          <w:tab w:val="num" w:pos="993"/>
        </w:tabs>
        <w:suppressAutoHyphens/>
        <w:spacing w:line="360" w:lineRule="auto"/>
        <w:ind w:left="0" w:firstLine="567"/>
        <w:jc w:val="both"/>
        <w:rPr>
          <w:sz w:val="28"/>
          <w:szCs w:val="28"/>
        </w:rPr>
      </w:pPr>
      <w:r w:rsidRPr="00492507">
        <w:rPr>
          <w:sz w:val="28"/>
          <w:szCs w:val="28"/>
        </w:rPr>
        <w:t>применять индексы стандартов, технических условий и других документов без регистрационного номера.</w:t>
      </w:r>
    </w:p>
    <w:p w14:paraId="194F66D8" w14:textId="77777777" w:rsidR="00AB4048" w:rsidRPr="00492507" w:rsidRDefault="00214F6A" w:rsidP="00492507">
      <w:pPr>
        <w:pStyle w:val="3"/>
        <w:spacing w:before="0" w:beforeAutospacing="0"/>
        <w:jc w:val="both"/>
        <w:rPr>
          <w:szCs w:val="28"/>
        </w:rPr>
      </w:pPr>
      <w:bookmarkStart w:id="386" w:name="_Toc187821539"/>
      <w:bookmarkStart w:id="387" w:name="_Toc250981794"/>
      <w:bookmarkStart w:id="388" w:name="_Toc250981879"/>
      <w:bookmarkStart w:id="389" w:name="_Toc250982145"/>
      <w:bookmarkStart w:id="390" w:name="_Toc257313487"/>
      <w:bookmarkStart w:id="391" w:name="_Toc257320525"/>
      <w:bookmarkStart w:id="392" w:name="_Toc257320686"/>
      <w:bookmarkStart w:id="393" w:name="_Toc257401543"/>
      <w:bookmarkStart w:id="394" w:name="_Toc507620414"/>
      <w:bookmarkStart w:id="395" w:name="_Toc507621143"/>
      <w:bookmarkStart w:id="396" w:name="_Toc507622373"/>
      <w:bookmarkStart w:id="397" w:name="_Toc507695159"/>
      <w:bookmarkStart w:id="398" w:name="_Toc507699481"/>
      <w:bookmarkStart w:id="399" w:name="_Toc20233676"/>
      <w:bookmarkStart w:id="400" w:name="_Toc191291248"/>
      <w:r w:rsidRPr="00492507">
        <w:rPr>
          <w:szCs w:val="28"/>
        </w:rPr>
        <w:t>4</w:t>
      </w:r>
      <w:r w:rsidR="00AB4048" w:rsidRPr="00492507">
        <w:rPr>
          <w:szCs w:val="28"/>
        </w:rPr>
        <w:t>.3 Иллюстрации</w:t>
      </w:r>
      <w:bookmarkEnd w:id="386"/>
      <w:bookmarkEnd w:id="387"/>
      <w:bookmarkEnd w:id="388"/>
      <w:bookmarkEnd w:id="389"/>
      <w:bookmarkEnd w:id="390"/>
      <w:bookmarkEnd w:id="391"/>
      <w:bookmarkEnd w:id="392"/>
      <w:bookmarkEnd w:id="393"/>
      <w:bookmarkEnd w:id="394"/>
      <w:bookmarkEnd w:id="395"/>
      <w:bookmarkEnd w:id="396"/>
      <w:bookmarkEnd w:id="397"/>
      <w:bookmarkEnd w:id="398"/>
      <w:bookmarkEnd w:id="399"/>
      <w:bookmarkEnd w:id="400"/>
    </w:p>
    <w:p w14:paraId="162939B9" w14:textId="77777777" w:rsidR="006159E5" w:rsidRPr="00492507" w:rsidRDefault="00AB4048" w:rsidP="00492507">
      <w:pPr>
        <w:pStyle w:val="aa"/>
        <w:tabs>
          <w:tab w:val="left" w:pos="851"/>
        </w:tabs>
        <w:jc w:val="both"/>
        <w:rPr>
          <w:szCs w:val="28"/>
        </w:rPr>
      </w:pPr>
      <w:r w:rsidRPr="00492507">
        <w:rPr>
          <w:szCs w:val="28"/>
        </w:rPr>
        <w:t>Количество иллюстраций должно быть достаточным для пояснения излагаемого текста. Иллюстрации могут быть расположены как по тексту документа, так и в конце его, они должны быть выполнены в соответствии с требо</w:t>
      </w:r>
      <w:r w:rsidR="00977E2D" w:rsidRPr="00492507">
        <w:rPr>
          <w:szCs w:val="28"/>
        </w:rPr>
        <w:t>ваниями стандартов ЕСКД и СПДС.</w:t>
      </w:r>
    </w:p>
    <w:p w14:paraId="46982C19" w14:textId="77777777" w:rsidR="006159E5" w:rsidRPr="00492507" w:rsidRDefault="00AB4048" w:rsidP="00492507">
      <w:pPr>
        <w:pStyle w:val="aa"/>
        <w:tabs>
          <w:tab w:val="left" w:pos="851"/>
        </w:tabs>
        <w:jc w:val="both"/>
        <w:rPr>
          <w:szCs w:val="28"/>
        </w:rPr>
      </w:pPr>
      <w:r w:rsidRPr="00492507">
        <w:rPr>
          <w:szCs w:val="28"/>
        </w:rPr>
        <w:t>Иллюстрации, за исключением иллюстраций приложений, следует нумеровать арабскими цифрами сквозной нумерацией. Если рисунок один, то он обозначается «Рисунок 1».</w:t>
      </w:r>
    </w:p>
    <w:p w14:paraId="56E09645" w14:textId="77777777" w:rsidR="00977E2D" w:rsidRPr="00492507" w:rsidRDefault="00AB4048" w:rsidP="00492507">
      <w:pPr>
        <w:pStyle w:val="aa"/>
        <w:tabs>
          <w:tab w:val="left" w:pos="851"/>
        </w:tabs>
        <w:jc w:val="both"/>
        <w:rPr>
          <w:szCs w:val="28"/>
        </w:rPr>
      </w:pPr>
      <w:r w:rsidRPr="00492507">
        <w:rPr>
          <w:szCs w:val="28"/>
        </w:rPr>
        <w:t>Иллюстрации каждого приложения обозначают отдельной нумерацией арабскими цифрами с добавлением перед цифрой обозначения приложения, например, Рисунок А.3.</w:t>
      </w:r>
    </w:p>
    <w:p w14:paraId="00F1B115" w14:textId="77777777" w:rsidR="006159E5" w:rsidRPr="00492507" w:rsidRDefault="00AB4048" w:rsidP="00492507">
      <w:pPr>
        <w:pStyle w:val="aa"/>
        <w:tabs>
          <w:tab w:val="left" w:pos="851"/>
        </w:tabs>
        <w:jc w:val="both"/>
        <w:rPr>
          <w:szCs w:val="28"/>
        </w:rPr>
      </w:pPr>
      <w:r w:rsidRPr="00492507">
        <w:rPr>
          <w:szCs w:val="28"/>
        </w:rPr>
        <w:t>Допускается нумеровать иллюстрации в пределах раздела. В этом случае номер иллюстрации состоит из номера раздела и порядкового номера иллюстрации, разделенных точкой, например, Рисунок 1.1.</w:t>
      </w:r>
    </w:p>
    <w:p w14:paraId="53232834" w14:textId="77777777" w:rsidR="00AB4048" w:rsidRPr="00492507" w:rsidRDefault="00AB4048" w:rsidP="00492507">
      <w:pPr>
        <w:pStyle w:val="aa"/>
        <w:tabs>
          <w:tab w:val="left" w:pos="851"/>
        </w:tabs>
        <w:jc w:val="both"/>
        <w:rPr>
          <w:szCs w:val="28"/>
        </w:rPr>
      </w:pPr>
      <w:r w:rsidRPr="00492507">
        <w:rPr>
          <w:szCs w:val="28"/>
        </w:rPr>
        <w:t>При ссылках на иллюстрации следует писать: «… в соответствии с рисунком 2» при сквозной нумерации, а при нумерации в пределах раздела «… в соответствии с рисунком 1.2</w:t>
      </w:r>
      <w:proofErr w:type="gramStart"/>
      <w:r w:rsidRPr="00492507">
        <w:rPr>
          <w:szCs w:val="28"/>
        </w:rPr>
        <w:t>».Иллюстрации</w:t>
      </w:r>
      <w:proofErr w:type="gramEnd"/>
      <w:r w:rsidRPr="00492507">
        <w:rPr>
          <w:szCs w:val="28"/>
        </w:rPr>
        <w:t xml:space="preserve"> могут иметь наименование и пояснительные данные, например, Рисунок 1-Детали прибора.</w:t>
      </w:r>
    </w:p>
    <w:p w14:paraId="06CA27DD" w14:textId="77777777" w:rsidR="00AB4048" w:rsidRPr="00492507" w:rsidRDefault="00214F6A" w:rsidP="00492507">
      <w:pPr>
        <w:pStyle w:val="3"/>
        <w:spacing w:before="0" w:beforeAutospacing="0"/>
        <w:jc w:val="both"/>
        <w:rPr>
          <w:szCs w:val="28"/>
        </w:rPr>
      </w:pPr>
      <w:bookmarkStart w:id="401" w:name="_Toc187821540"/>
      <w:bookmarkStart w:id="402" w:name="_Toc250981795"/>
      <w:bookmarkStart w:id="403" w:name="_Toc250981880"/>
      <w:bookmarkStart w:id="404" w:name="_Toc250982146"/>
      <w:bookmarkStart w:id="405" w:name="_Toc257313488"/>
      <w:bookmarkStart w:id="406" w:name="_Toc257320526"/>
      <w:bookmarkStart w:id="407" w:name="_Toc257320687"/>
      <w:bookmarkStart w:id="408" w:name="_Toc257401544"/>
      <w:bookmarkStart w:id="409" w:name="_Toc507620415"/>
      <w:bookmarkStart w:id="410" w:name="_Toc507621144"/>
      <w:bookmarkStart w:id="411" w:name="_Toc507622374"/>
      <w:bookmarkStart w:id="412" w:name="_Toc507695160"/>
      <w:bookmarkStart w:id="413" w:name="_Toc507699482"/>
      <w:bookmarkStart w:id="414" w:name="_Toc20233677"/>
      <w:bookmarkStart w:id="415" w:name="_Toc191291249"/>
      <w:r w:rsidRPr="00492507">
        <w:rPr>
          <w:szCs w:val="28"/>
        </w:rPr>
        <w:t>4</w:t>
      </w:r>
      <w:r w:rsidR="00AB4048" w:rsidRPr="00492507">
        <w:rPr>
          <w:szCs w:val="28"/>
        </w:rPr>
        <w:t>.4 Таблицы</w:t>
      </w:r>
      <w:bookmarkEnd w:id="401"/>
      <w:bookmarkEnd w:id="402"/>
      <w:bookmarkEnd w:id="403"/>
      <w:bookmarkEnd w:id="404"/>
      <w:bookmarkEnd w:id="405"/>
      <w:bookmarkEnd w:id="406"/>
      <w:bookmarkEnd w:id="407"/>
      <w:bookmarkEnd w:id="408"/>
      <w:bookmarkEnd w:id="409"/>
      <w:bookmarkEnd w:id="410"/>
      <w:bookmarkEnd w:id="411"/>
      <w:bookmarkEnd w:id="412"/>
      <w:bookmarkEnd w:id="413"/>
      <w:bookmarkEnd w:id="414"/>
      <w:bookmarkEnd w:id="415"/>
    </w:p>
    <w:p w14:paraId="1468077B" w14:textId="589EFD64" w:rsidR="00AB4048" w:rsidRPr="00492507" w:rsidRDefault="00AB4048" w:rsidP="00492507">
      <w:pPr>
        <w:pStyle w:val="aa"/>
        <w:tabs>
          <w:tab w:val="left" w:pos="851"/>
        </w:tabs>
        <w:jc w:val="both"/>
        <w:rPr>
          <w:szCs w:val="28"/>
        </w:rPr>
      </w:pPr>
      <w:r w:rsidRPr="00492507">
        <w:rPr>
          <w:szCs w:val="28"/>
        </w:rPr>
        <w:t>Таблицы применяют для лучшей наглядности и удобства сравнения показателей. Название таблицы, при его наличии, должно отражать ее содержание, быть точным, кратким. Название следует помещать над таблицей.</w:t>
      </w:r>
      <w:r w:rsidR="00950273" w:rsidRPr="00492507">
        <w:rPr>
          <w:szCs w:val="28"/>
        </w:rPr>
        <w:t xml:space="preserve"> </w:t>
      </w:r>
      <w:r w:rsidRPr="00492507">
        <w:rPr>
          <w:szCs w:val="28"/>
        </w:rPr>
        <w:t>Цифровой материал, как правило, оформляют в виде таблиц в соответствии с рисунком</w:t>
      </w:r>
      <w:r w:rsidR="00977E2D" w:rsidRPr="00492507">
        <w:rPr>
          <w:szCs w:val="28"/>
        </w:rPr>
        <w:t xml:space="preserve"> </w:t>
      </w:r>
      <w:r w:rsidR="00CA1D8A">
        <w:rPr>
          <w:szCs w:val="28"/>
        </w:rPr>
        <w:t>7</w:t>
      </w:r>
      <w:r w:rsidRPr="00492507">
        <w:rPr>
          <w:szCs w:val="28"/>
        </w:rPr>
        <w:t>.</w:t>
      </w:r>
    </w:p>
    <w:p w14:paraId="0AF3F2F7" w14:textId="744F586C" w:rsidR="00AB4048" w:rsidRPr="00492507" w:rsidRDefault="00CA1D8A" w:rsidP="00CA1D8A">
      <w:pPr>
        <w:pStyle w:val="aa"/>
        <w:tabs>
          <w:tab w:val="left" w:pos="851"/>
        </w:tabs>
        <w:jc w:val="center"/>
        <w:rPr>
          <w:szCs w:val="28"/>
        </w:rPr>
      </w:pPr>
      <w:r w:rsidRPr="00CA1D8A">
        <w:rPr>
          <w:szCs w:val="28"/>
        </w:rPr>
        <w:drawing>
          <wp:inline distT="0" distB="0" distL="0" distR="0" wp14:anchorId="731D57BE" wp14:editId="7A3B8435">
            <wp:extent cx="5273749" cy="2799754"/>
            <wp:effectExtent l="0" t="0" r="3175" b="635"/>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280160" cy="2803158"/>
                    </a:xfrm>
                    <a:prstGeom prst="rect">
                      <a:avLst/>
                    </a:prstGeom>
                  </pic:spPr>
                </pic:pic>
              </a:graphicData>
            </a:graphic>
          </wp:inline>
        </w:drawing>
      </w:r>
      <w:r w:rsidR="00AB4048" w:rsidRPr="00492507">
        <w:rPr>
          <w:szCs w:val="28"/>
        </w:rPr>
        <w:t xml:space="preserve">Рисунок </w:t>
      </w:r>
      <w:r>
        <w:rPr>
          <w:szCs w:val="28"/>
        </w:rPr>
        <w:t>7</w:t>
      </w:r>
    </w:p>
    <w:p w14:paraId="4BBCAB65" w14:textId="77777777" w:rsidR="00AB4048" w:rsidRPr="00492507" w:rsidRDefault="00AB4048" w:rsidP="00492507">
      <w:pPr>
        <w:pStyle w:val="aa"/>
        <w:tabs>
          <w:tab w:val="left" w:pos="851"/>
        </w:tabs>
        <w:jc w:val="both"/>
        <w:rPr>
          <w:szCs w:val="28"/>
        </w:rPr>
      </w:pPr>
      <w:r w:rsidRPr="00492507">
        <w:rPr>
          <w:szCs w:val="28"/>
        </w:rPr>
        <w:t>Таблицы, за исключением таблиц приложений, следует нумеровать арабскими цифрами сквозной нумерацией.</w:t>
      </w:r>
    </w:p>
    <w:p w14:paraId="20082E57" w14:textId="77777777" w:rsidR="00AB4048" w:rsidRPr="00492507" w:rsidRDefault="00AB4048" w:rsidP="00492507">
      <w:pPr>
        <w:pStyle w:val="aa"/>
        <w:tabs>
          <w:tab w:val="left" w:pos="851"/>
        </w:tabs>
        <w:jc w:val="both"/>
        <w:rPr>
          <w:szCs w:val="28"/>
        </w:rPr>
      </w:pPr>
      <w:r w:rsidRPr="00492507">
        <w:rPr>
          <w:szCs w:val="28"/>
        </w:rPr>
        <w:t>Таблицы каждого приложения обозначают отдельной нумерацией арабскими цифрами с добавлением перед цифрой обозначения приложения, например, Таблица B.1. Если в документе одна таблица, она должна быть обозначена «Таблица 1</w:t>
      </w:r>
      <w:proofErr w:type="gramStart"/>
      <w:r w:rsidRPr="00492507">
        <w:rPr>
          <w:szCs w:val="28"/>
        </w:rPr>
        <w:t>».Допускается</w:t>
      </w:r>
      <w:proofErr w:type="gramEnd"/>
      <w:r w:rsidRPr="00492507">
        <w:rPr>
          <w:szCs w:val="28"/>
        </w:rPr>
        <w:t xml:space="preserve"> нумеровать таблицы в пределах раздела. В этом случае номер таблицы состоит из номера раздела и порядкового номера таблицы, разделенных точкой.</w:t>
      </w:r>
    </w:p>
    <w:p w14:paraId="74E6819D" w14:textId="77777777" w:rsidR="006159E5" w:rsidRPr="00492507" w:rsidRDefault="00AB4048" w:rsidP="00492507">
      <w:pPr>
        <w:pStyle w:val="aa"/>
        <w:tabs>
          <w:tab w:val="left" w:pos="851"/>
        </w:tabs>
        <w:jc w:val="both"/>
        <w:rPr>
          <w:szCs w:val="28"/>
        </w:rPr>
      </w:pPr>
      <w:r w:rsidRPr="00492507">
        <w:rPr>
          <w:szCs w:val="28"/>
        </w:rPr>
        <w:t>Заголовки граф и строк таблицы следует писать с прописной буквы, а подзаголовки граф - со строчной буквы, если они составляют одно предложение с заголовком, или с прописной буквы, если они имеют самостоятельное</w:t>
      </w:r>
      <w:r w:rsidR="006159E5" w:rsidRPr="00492507">
        <w:rPr>
          <w:szCs w:val="28"/>
        </w:rPr>
        <w:t xml:space="preserve"> значение.</w:t>
      </w:r>
    </w:p>
    <w:p w14:paraId="4A076536" w14:textId="77777777" w:rsidR="00AB4048" w:rsidRPr="00492507" w:rsidRDefault="00AB4048" w:rsidP="00492507">
      <w:pPr>
        <w:pStyle w:val="aa"/>
        <w:tabs>
          <w:tab w:val="left" w:pos="851"/>
        </w:tabs>
        <w:jc w:val="both"/>
        <w:rPr>
          <w:szCs w:val="28"/>
        </w:rPr>
      </w:pPr>
      <w:r w:rsidRPr="00492507">
        <w:rPr>
          <w:szCs w:val="28"/>
        </w:rPr>
        <w:t>В конце заголовков и подзаголовков таблиц точки не ставят. Заголовки и подзаголовки граф указывают в единственном числе.</w:t>
      </w:r>
      <w:r w:rsidR="00950273" w:rsidRPr="00492507">
        <w:rPr>
          <w:szCs w:val="28"/>
        </w:rPr>
        <w:t xml:space="preserve"> </w:t>
      </w:r>
      <w:r w:rsidRPr="00492507">
        <w:rPr>
          <w:szCs w:val="28"/>
        </w:rPr>
        <w:t>Таблицы слева, справа и снизу, как правило, ограничивают линиями.</w:t>
      </w:r>
    </w:p>
    <w:p w14:paraId="18C2A827" w14:textId="77777777" w:rsidR="00AB4048" w:rsidRPr="00492507" w:rsidRDefault="00AB4048" w:rsidP="00492507">
      <w:pPr>
        <w:pStyle w:val="aa"/>
        <w:tabs>
          <w:tab w:val="left" w:pos="851"/>
        </w:tabs>
        <w:jc w:val="both"/>
        <w:rPr>
          <w:szCs w:val="28"/>
        </w:rPr>
      </w:pPr>
      <w:r w:rsidRPr="00492507">
        <w:rPr>
          <w:szCs w:val="28"/>
        </w:rPr>
        <w:t xml:space="preserve">Заголовки граф, как правило, записывают параллельно строкам таблицы. При необходимости, допускается перпендикулярное расположение заголовков граф. Высота строк таблицы должна быть не менее </w:t>
      </w:r>
      <w:smartTag w:uri="urn:schemas-microsoft-com:office:smarttags" w:element="metricconverter">
        <w:smartTagPr>
          <w:attr w:name="ProductID" w:val="8 мм"/>
        </w:smartTagPr>
        <w:r w:rsidRPr="00492507">
          <w:rPr>
            <w:szCs w:val="28"/>
          </w:rPr>
          <w:t>8 мм</w:t>
        </w:r>
      </w:smartTag>
      <w:r w:rsidRPr="00492507">
        <w:rPr>
          <w:szCs w:val="28"/>
        </w:rPr>
        <w:t>.</w:t>
      </w:r>
    </w:p>
    <w:p w14:paraId="7EB9AA58" w14:textId="77777777" w:rsidR="00AB4048" w:rsidRPr="00492507" w:rsidRDefault="00AB4048" w:rsidP="00492507">
      <w:pPr>
        <w:pStyle w:val="aa"/>
        <w:tabs>
          <w:tab w:val="left" w:pos="851"/>
        </w:tabs>
        <w:jc w:val="both"/>
        <w:rPr>
          <w:szCs w:val="28"/>
        </w:rPr>
      </w:pPr>
      <w:r w:rsidRPr="00492507">
        <w:rPr>
          <w:szCs w:val="28"/>
        </w:rPr>
        <w:t>Таблицу, в зависимости от ее размера, помещают под текстом, в котором впервые дана ссылка на нее, или на следующей странице, при необходимости, в приложении к документу.</w:t>
      </w:r>
    </w:p>
    <w:p w14:paraId="33C8EB6E" w14:textId="77777777" w:rsidR="006159E5" w:rsidRPr="00492507" w:rsidRDefault="00AB4048" w:rsidP="00492507">
      <w:pPr>
        <w:pStyle w:val="aa"/>
        <w:tabs>
          <w:tab w:val="left" w:pos="851"/>
        </w:tabs>
        <w:jc w:val="both"/>
        <w:rPr>
          <w:szCs w:val="28"/>
        </w:rPr>
      </w:pPr>
      <w:r w:rsidRPr="00492507">
        <w:rPr>
          <w:szCs w:val="28"/>
        </w:rPr>
        <w:t xml:space="preserve">Если строки или графы таблицы выходят за формат страницы, ее делят на части, помещая одну часть под другой или рядом, при этом в каждой части таблицы повторяют ее головку и боковик. </w:t>
      </w:r>
    </w:p>
    <w:p w14:paraId="3DFC9F5F" w14:textId="38B9AC0E" w:rsidR="00AB4048" w:rsidRPr="00492507" w:rsidRDefault="00AB4048" w:rsidP="00492507">
      <w:pPr>
        <w:pStyle w:val="aa"/>
        <w:tabs>
          <w:tab w:val="left" w:pos="851"/>
        </w:tabs>
        <w:jc w:val="both"/>
        <w:rPr>
          <w:szCs w:val="28"/>
        </w:rPr>
      </w:pPr>
      <w:r w:rsidRPr="00492507">
        <w:rPr>
          <w:szCs w:val="28"/>
        </w:rPr>
        <w:t>При делении таблицы на части допускается ее головку или боковик заменять соответственно номером граф и строк. При этом нумеруют арабскими цифрами графы и (или) строки первой части таблицы.</w:t>
      </w:r>
      <w:r w:rsidR="00950273" w:rsidRPr="00492507">
        <w:rPr>
          <w:szCs w:val="28"/>
        </w:rPr>
        <w:t xml:space="preserve"> </w:t>
      </w:r>
      <w:r w:rsidRPr="00492507">
        <w:rPr>
          <w:szCs w:val="28"/>
        </w:rPr>
        <w:t xml:space="preserve">Слово «Таблица» указывают один раз слева над первой частью таблицы, над другими частями пишут слова «Продолжение таблицы» с указанием номера (обозначения) таблицы в соответствии с рисунком </w:t>
      </w:r>
      <w:r w:rsidR="00DB611F">
        <w:rPr>
          <w:szCs w:val="28"/>
        </w:rPr>
        <w:t>8</w:t>
      </w:r>
      <w:r w:rsidRPr="00492507">
        <w:rPr>
          <w:szCs w:val="28"/>
        </w:rPr>
        <w:t>.</w:t>
      </w:r>
    </w:p>
    <w:p w14:paraId="00FB28E8" w14:textId="764E07E2" w:rsidR="00DB611F" w:rsidRDefault="00DB611F" w:rsidP="00DB611F">
      <w:pPr>
        <w:tabs>
          <w:tab w:val="left" w:pos="851"/>
        </w:tabs>
        <w:overflowPunct w:val="0"/>
        <w:spacing w:line="360" w:lineRule="auto"/>
        <w:ind w:firstLine="567"/>
        <w:jc w:val="center"/>
        <w:rPr>
          <w:sz w:val="28"/>
          <w:szCs w:val="28"/>
        </w:rPr>
      </w:pPr>
      <w:r w:rsidRPr="00DB611F">
        <w:rPr>
          <w:sz w:val="28"/>
          <w:szCs w:val="28"/>
        </w:rPr>
        <w:drawing>
          <wp:inline distT="0" distB="0" distL="0" distR="0" wp14:anchorId="2A9154ED" wp14:editId="2473CA43">
            <wp:extent cx="5430008" cy="6115904"/>
            <wp:effectExtent l="0" t="0" r="0" b="0"/>
            <wp:docPr id="77" name="Рисунок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430008" cy="6115904"/>
                    </a:xfrm>
                    <a:prstGeom prst="rect">
                      <a:avLst/>
                    </a:prstGeom>
                  </pic:spPr>
                </pic:pic>
              </a:graphicData>
            </a:graphic>
          </wp:inline>
        </w:drawing>
      </w:r>
    </w:p>
    <w:p w14:paraId="29C149C9" w14:textId="2166D4B7" w:rsidR="00AB4048" w:rsidRPr="00492507" w:rsidRDefault="007F3A3D" w:rsidP="00DB611F">
      <w:pPr>
        <w:tabs>
          <w:tab w:val="left" w:pos="851"/>
        </w:tabs>
        <w:overflowPunct w:val="0"/>
        <w:spacing w:line="360" w:lineRule="auto"/>
        <w:ind w:firstLine="567"/>
        <w:jc w:val="center"/>
        <w:rPr>
          <w:sz w:val="28"/>
          <w:szCs w:val="28"/>
        </w:rPr>
      </w:pPr>
      <w:r w:rsidRPr="00492507">
        <w:rPr>
          <w:sz w:val="28"/>
          <w:szCs w:val="28"/>
        </w:rPr>
        <w:t xml:space="preserve">Рисунок </w:t>
      </w:r>
      <w:r w:rsidR="00DB611F">
        <w:rPr>
          <w:sz w:val="28"/>
          <w:szCs w:val="28"/>
        </w:rPr>
        <w:t>8</w:t>
      </w:r>
    </w:p>
    <w:p w14:paraId="77386162" w14:textId="77777777" w:rsidR="00AB4048" w:rsidRPr="00492507" w:rsidRDefault="00AB4048" w:rsidP="00492507">
      <w:pPr>
        <w:pStyle w:val="aa"/>
        <w:tabs>
          <w:tab w:val="left" w:pos="851"/>
        </w:tabs>
        <w:jc w:val="both"/>
        <w:rPr>
          <w:szCs w:val="28"/>
        </w:rPr>
      </w:pPr>
      <w:r w:rsidRPr="00492507">
        <w:rPr>
          <w:szCs w:val="28"/>
        </w:rPr>
        <w:t>При отсутствии отдельных данных в таблице следует ставить прочерк (тире).</w:t>
      </w:r>
    </w:p>
    <w:p w14:paraId="48FCE3BD" w14:textId="77777777" w:rsidR="00977E2D" w:rsidRPr="00492507" w:rsidRDefault="00AB4048" w:rsidP="00492507">
      <w:pPr>
        <w:pStyle w:val="aa"/>
        <w:tabs>
          <w:tab w:val="left" w:pos="851"/>
        </w:tabs>
        <w:jc w:val="both"/>
        <w:rPr>
          <w:szCs w:val="28"/>
        </w:rPr>
      </w:pPr>
      <w:r w:rsidRPr="00492507">
        <w:rPr>
          <w:szCs w:val="28"/>
        </w:rPr>
        <w:t>Цифры в графах таблиц должны проставляться так, чтобы разряды чисел во всей графе были расположены один под другим, если они</w:t>
      </w:r>
      <w:r w:rsidR="00977E2D" w:rsidRPr="00492507">
        <w:rPr>
          <w:szCs w:val="28"/>
        </w:rPr>
        <w:t xml:space="preserve"> относятся к одному показателю.</w:t>
      </w:r>
    </w:p>
    <w:p w14:paraId="28B99C4F" w14:textId="77777777" w:rsidR="00AB4048" w:rsidRPr="00492507" w:rsidRDefault="00AB4048" w:rsidP="00492507">
      <w:pPr>
        <w:pStyle w:val="aa"/>
        <w:tabs>
          <w:tab w:val="left" w:pos="851"/>
        </w:tabs>
        <w:jc w:val="both"/>
        <w:rPr>
          <w:szCs w:val="28"/>
        </w:rPr>
      </w:pPr>
      <w:r w:rsidRPr="00492507">
        <w:rPr>
          <w:szCs w:val="28"/>
        </w:rPr>
        <w:t>В одной графе должно быть соблюдено, как правило, одинаковое количество десятичных знаков для всех значений величин.</w:t>
      </w:r>
    </w:p>
    <w:p w14:paraId="73AE4396" w14:textId="77777777" w:rsidR="00AB4048" w:rsidRPr="00492507" w:rsidRDefault="00214F6A" w:rsidP="00492507">
      <w:pPr>
        <w:pStyle w:val="3"/>
        <w:spacing w:before="0" w:beforeAutospacing="0"/>
        <w:jc w:val="both"/>
        <w:rPr>
          <w:szCs w:val="28"/>
        </w:rPr>
      </w:pPr>
      <w:bookmarkStart w:id="416" w:name="_Toc187821541"/>
      <w:bookmarkStart w:id="417" w:name="_Toc250981796"/>
      <w:bookmarkStart w:id="418" w:name="_Toc250981881"/>
      <w:bookmarkStart w:id="419" w:name="_Toc250982147"/>
      <w:bookmarkStart w:id="420" w:name="_Toc257313489"/>
      <w:bookmarkStart w:id="421" w:name="_Toc257320527"/>
      <w:bookmarkStart w:id="422" w:name="_Toc257320688"/>
      <w:bookmarkStart w:id="423" w:name="_Toc257401545"/>
      <w:bookmarkStart w:id="424" w:name="_Toc507620416"/>
      <w:bookmarkStart w:id="425" w:name="_Toc507621145"/>
      <w:bookmarkStart w:id="426" w:name="_Toc507622375"/>
      <w:bookmarkStart w:id="427" w:name="_Toc507695161"/>
      <w:bookmarkStart w:id="428" w:name="_Toc507699483"/>
      <w:bookmarkStart w:id="429" w:name="_Toc20233678"/>
      <w:bookmarkStart w:id="430" w:name="_Toc191291250"/>
      <w:r w:rsidRPr="00492507">
        <w:rPr>
          <w:szCs w:val="28"/>
        </w:rPr>
        <w:t>4</w:t>
      </w:r>
      <w:r w:rsidR="00AB4048" w:rsidRPr="00492507">
        <w:rPr>
          <w:szCs w:val="28"/>
        </w:rPr>
        <w:t>.5 Формулы</w:t>
      </w:r>
      <w:bookmarkEnd w:id="416"/>
      <w:bookmarkEnd w:id="417"/>
      <w:bookmarkEnd w:id="418"/>
      <w:bookmarkEnd w:id="419"/>
      <w:bookmarkEnd w:id="420"/>
      <w:bookmarkEnd w:id="421"/>
      <w:bookmarkEnd w:id="422"/>
      <w:bookmarkEnd w:id="423"/>
      <w:bookmarkEnd w:id="424"/>
      <w:bookmarkEnd w:id="425"/>
      <w:bookmarkEnd w:id="426"/>
      <w:bookmarkEnd w:id="427"/>
      <w:bookmarkEnd w:id="428"/>
      <w:bookmarkEnd w:id="429"/>
      <w:bookmarkEnd w:id="430"/>
    </w:p>
    <w:p w14:paraId="7F63B6DE" w14:textId="77777777" w:rsidR="00977E2D" w:rsidRPr="00492507" w:rsidRDefault="00AB4048" w:rsidP="00492507">
      <w:pPr>
        <w:pStyle w:val="aa"/>
        <w:tabs>
          <w:tab w:val="left" w:pos="851"/>
        </w:tabs>
        <w:jc w:val="both"/>
        <w:rPr>
          <w:szCs w:val="28"/>
        </w:rPr>
      </w:pPr>
      <w:r w:rsidRPr="00492507">
        <w:rPr>
          <w:szCs w:val="28"/>
        </w:rPr>
        <w:t>Формула выравнивается по центру строки, а номер формулы выравни</w:t>
      </w:r>
      <w:r w:rsidR="00977E2D" w:rsidRPr="00492507">
        <w:rPr>
          <w:szCs w:val="28"/>
        </w:rPr>
        <w:t>вается по правой границе строки.</w:t>
      </w:r>
    </w:p>
    <w:p w14:paraId="2F6B59B6" w14:textId="77777777" w:rsidR="00977E2D" w:rsidRPr="00492507" w:rsidRDefault="00AB4048" w:rsidP="00492507">
      <w:pPr>
        <w:pStyle w:val="aa"/>
        <w:tabs>
          <w:tab w:val="left" w:pos="851"/>
        </w:tabs>
        <w:jc w:val="both"/>
        <w:rPr>
          <w:szCs w:val="28"/>
        </w:rPr>
      </w:pPr>
      <w:r w:rsidRPr="00492507">
        <w:rPr>
          <w:szCs w:val="28"/>
        </w:rPr>
        <w:t>В формулах в качестве символов следует применять обозначения, установленные соответствующим</w:t>
      </w:r>
      <w:r w:rsidR="00977E2D" w:rsidRPr="00492507">
        <w:rPr>
          <w:szCs w:val="28"/>
        </w:rPr>
        <w:t>и государственными стандартами.</w:t>
      </w:r>
    </w:p>
    <w:p w14:paraId="445D66B8" w14:textId="77777777" w:rsidR="00977E2D" w:rsidRPr="00492507" w:rsidRDefault="00AB4048" w:rsidP="00492507">
      <w:pPr>
        <w:pStyle w:val="aa"/>
        <w:tabs>
          <w:tab w:val="left" w:pos="851"/>
        </w:tabs>
        <w:jc w:val="both"/>
        <w:rPr>
          <w:szCs w:val="28"/>
        </w:rPr>
      </w:pPr>
      <w:r w:rsidRPr="00492507">
        <w:rPr>
          <w:szCs w:val="28"/>
        </w:rPr>
        <w:t>Пояснения символов и числовых коэффициентов, входящих в формулу, если они не пояснены ранее в тексте, должны быть приведены непосредственно под формулой. Пояснения каждого символа следует давать с новой строки в той последовательности, в кото</w:t>
      </w:r>
      <w:r w:rsidR="00977E2D" w:rsidRPr="00492507">
        <w:rPr>
          <w:szCs w:val="28"/>
        </w:rPr>
        <w:t>рой символы приведены в формуле</w:t>
      </w:r>
    </w:p>
    <w:p w14:paraId="4E3A853F" w14:textId="77777777" w:rsidR="00AB4048" w:rsidRPr="00492507" w:rsidRDefault="00AB4048" w:rsidP="00492507">
      <w:pPr>
        <w:pStyle w:val="aa"/>
        <w:tabs>
          <w:tab w:val="left" w:pos="851"/>
        </w:tabs>
        <w:jc w:val="both"/>
        <w:rPr>
          <w:szCs w:val="28"/>
        </w:rPr>
      </w:pPr>
      <w:r w:rsidRPr="00492507">
        <w:rPr>
          <w:szCs w:val="28"/>
        </w:rPr>
        <w:t xml:space="preserve"> Первая строка пояснения должна начинаться со слова «где» без двоеточия после него.</w:t>
      </w:r>
    </w:p>
    <w:p w14:paraId="3616AB03" w14:textId="77777777" w:rsidR="00AB4048" w:rsidRPr="00492507" w:rsidRDefault="00AB4048" w:rsidP="00492507">
      <w:pPr>
        <w:pStyle w:val="aa"/>
        <w:tabs>
          <w:tab w:val="left" w:pos="851"/>
        </w:tabs>
        <w:jc w:val="both"/>
        <w:rPr>
          <w:szCs w:val="28"/>
        </w:rPr>
      </w:pPr>
      <w:r w:rsidRPr="00492507">
        <w:rPr>
          <w:szCs w:val="28"/>
        </w:rPr>
        <w:t>Пример:</w:t>
      </w:r>
    </w:p>
    <w:p w14:paraId="1EAB65DD" w14:textId="77777777" w:rsidR="00AB4048" w:rsidRPr="00492507" w:rsidRDefault="00AB4048" w:rsidP="00492507">
      <w:pPr>
        <w:pStyle w:val="aa"/>
        <w:tabs>
          <w:tab w:val="left" w:pos="851"/>
        </w:tabs>
        <w:jc w:val="both"/>
        <w:rPr>
          <w:szCs w:val="28"/>
        </w:rPr>
      </w:pPr>
      <w:r w:rsidRPr="00492507">
        <w:rPr>
          <w:szCs w:val="28"/>
        </w:rPr>
        <w:t xml:space="preserve">Плотность каждого образца </w:t>
      </w:r>
      <w:r w:rsidRPr="00492507">
        <w:rPr>
          <w:szCs w:val="28"/>
        </w:rPr>
        <w:sym w:font="Symbol" w:char="F072"/>
      </w:r>
      <w:r w:rsidRPr="00492507">
        <w:rPr>
          <w:szCs w:val="28"/>
        </w:rPr>
        <w:t xml:space="preserve"> кг/м</w:t>
      </w:r>
      <w:r w:rsidRPr="00492507">
        <w:rPr>
          <w:szCs w:val="28"/>
          <w:vertAlign w:val="superscript"/>
        </w:rPr>
        <w:t>3</w:t>
      </w:r>
      <w:r w:rsidRPr="00492507">
        <w:rPr>
          <w:szCs w:val="28"/>
        </w:rPr>
        <w:t>, вычисляют по формуле:</w:t>
      </w:r>
    </w:p>
    <w:p w14:paraId="306F859C" w14:textId="77777777" w:rsidR="00AB4048" w:rsidRPr="00492507" w:rsidRDefault="00AB4048" w:rsidP="00492507">
      <w:pPr>
        <w:tabs>
          <w:tab w:val="left" w:pos="851"/>
        </w:tabs>
        <w:overflowPunct w:val="0"/>
        <w:spacing w:line="360" w:lineRule="auto"/>
        <w:ind w:firstLine="567"/>
        <w:jc w:val="both"/>
        <w:rPr>
          <w:sz w:val="28"/>
          <w:szCs w:val="28"/>
        </w:rPr>
      </w:pPr>
      <w:r w:rsidRPr="00492507">
        <w:rPr>
          <w:sz w:val="28"/>
          <w:szCs w:val="28"/>
        </w:rPr>
        <w:t>,</w:t>
      </w:r>
      <w:r w:rsidRPr="00492507">
        <w:rPr>
          <w:sz w:val="28"/>
          <w:szCs w:val="28"/>
        </w:rPr>
        <w:tab/>
      </w:r>
      <w:r w:rsidRPr="00492507">
        <w:rPr>
          <w:sz w:val="28"/>
          <w:szCs w:val="28"/>
        </w:rPr>
        <w:tab/>
      </w:r>
      <w:r w:rsidR="003E4F6D" w:rsidRPr="00492507">
        <w:rPr>
          <w:sz w:val="28"/>
          <w:szCs w:val="28"/>
        </w:rPr>
        <w:tab/>
      </w:r>
      <w:r w:rsidR="003E4F6D" w:rsidRPr="00492507">
        <w:rPr>
          <w:sz w:val="28"/>
          <w:szCs w:val="28"/>
        </w:rPr>
        <w:tab/>
      </w:r>
      <w:r w:rsidR="003E4F6D" w:rsidRPr="00492507">
        <w:rPr>
          <w:sz w:val="28"/>
          <w:szCs w:val="28"/>
        </w:rPr>
        <w:tab/>
      </w:r>
      <w:r w:rsidR="003E4F6D" w:rsidRPr="00492507">
        <w:rPr>
          <w:sz w:val="28"/>
          <w:szCs w:val="28"/>
        </w:rPr>
        <w:tab/>
      </w:r>
      <w:r w:rsidR="003F6F1B" w:rsidRPr="00492507">
        <w:rPr>
          <w:noProof/>
          <w:position w:val="-26"/>
          <w:sz w:val="28"/>
          <w:szCs w:val="28"/>
        </w:rPr>
        <w:drawing>
          <wp:inline distT="0" distB="0" distL="0" distR="0" wp14:anchorId="28FB03AF" wp14:editId="40C90F97">
            <wp:extent cx="772795" cy="484505"/>
            <wp:effectExtent l="0" t="0" r="0" b="0"/>
            <wp:docPr id="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772795" cy="484505"/>
                    </a:xfrm>
                    <a:prstGeom prst="rect">
                      <a:avLst/>
                    </a:prstGeom>
                    <a:noFill/>
                    <a:ln>
                      <a:noFill/>
                    </a:ln>
                  </pic:spPr>
                </pic:pic>
              </a:graphicData>
            </a:graphic>
          </wp:inline>
        </w:drawing>
      </w:r>
      <w:r w:rsidR="003E4F6D" w:rsidRPr="00492507">
        <w:rPr>
          <w:sz w:val="28"/>
          <w:szCs w:val="28"/>
        </w:rPr>
        <w:t>,</w:t>
      </w:r>
      <w:r w:rsidRPr="00492507">
        <w:rPr>
          <w:sz w:val="28"/>
          <w:szCs w:val="28"/>
        </w:rPr>
        <w:tab/>
      </w:r>
      <w:r w:rsidR="003E4F6D" w:rsidRPr="00492507">
        <w:rPr>
          <w:sz w:val="28"/>
          <w:szCs w:val="28"/>
        </w:rPr>
        <w:tab/>
      </w:r>
      <w:r w:rsidR="003E4F6D" w:rsidRPr="00492507">
        <w:rPr>
          <w:sz w:val="28"/>
          <w:szCs w:val="28"/>
        </w:rPr>
        <w:tab/>
      </w:r>
      <w:r w:rsidR="003E4F6D" w:rsidRPr="00492507">
        <w:rPr>
          <w:sz w:val="28"/>
          <w:szCs w:val="28"/>
        </w:rPr>
        <w:tab/>
      </w:r>
      <w:r w:rsidRPr="00492507">
        <w:rPr>
          <w:sz w:val="28"/>
          <w:szCs w:val="28"/>
        </w:rPr>
        <w:tab/>
      </w:r>
      <w:r w:rsidRPr="00492507">
        <w:rPr>
          <w:sz w:val="28"/>
          <w:szCs w:val="28"/>
        </w:rPr>
        <w:tab/>
        <w:t>(1)</w:t>
      </w:r>
    </w:p>
    <w:p w14:paraId="41657F99" w14:textId="77777777" w:rsidR="00AB4048" w:rsidRPr="00492507" w:rsidRDefault="00AB4048" w:rsidP="00492507">
      <w:pPr>
        <w:tabs>
          <w:tab w:val="left" w:pos="851"/>
        </w:tabs>
        <w:overflowPunct w:val="0"/>
        <w:spacing w:line="360" w:lineRule="auto"/>
        <w:ind w:firstLine="567"/>
        <w:jc w:val="both"/>
        <w:rPr>
          <w:sz w:val="28"/>
          <w:szCs w:val="28"/>
        </w:rPr>
      </w:pPr>
      <w:r w:rsidRPr="00492507">
        <w:rPr>
          <w:sz w:val="28"/>
          <w:szCs w:val="28"/>
        </w:rPr>
        <w:t xml:space="preserve">где </w:t>
      </w:r>
      <w:r w:rsidRPr="00492507">
        <w:rPr>
          <w:sz w:val="28"/>
          <w:szCs w:val="28"/>
          <w:lang w:val="en-US"/>
        </w:rPr>
        <w:t>m</w:t>
      </w:r>
      <w:r w:rsidRPr="00492507">
        <w:rPr>
          <w:sz w:val="28"/>
          <w:szCs w:val="28"/>
        </w:rPr>
        <w:t>-масса образца, кг;</w:t>
      </w:r>
    </w:p>
    <w:p w14:paraId="6DDCE6D2" w14:textId="77777777" w:rsidR="00AB4048" w:rsidRPr="00492507" w:rsidRDefault="00AB4048" w:rsidP="00492507">
      <w:pPr>
        <w:tabs>
          <w:tab w:val="left" w:pos="851"/>
        </w:tabs>
        <w:overflowPunct w:val="0"/>
        <w:spacing w:line="360" w:lineRule="auto"/>
        <w:ind w:firstLine="567"/>
        <w:jc w:val="both"/>
        <w:rPr>
          <w:sz w:val="28"/>
          <w:szCs w:val="28"/>
        </w:rPr>
      </w:pPr>
      <w:r w:rsidRPr="00492507">
        <w:rPr>
          <w:sz w:val="28"/>
          <w:szCs w:val="28"/>
          <w:lang w:val="en-US"/>
        </w:rPr>
        <w:t>v</w:t>
      </w:r>
      <w:r w:rsidRPr="00492507">
        <w:rPr>
          <w:sz w:val="28"/>
          <w:szCs w:val="28"/>
        </w:rPr>
        <w:t>-объем образца, м</w:t>
      </w:r>
      <w:r w:rsidRPr="00492507">
        <w:rPr>
          <w:sz w:val="28"/>
          <w:szCs w:val="28"/>
          <w:vertAlign w:val="superscript"/>
        </w:rPr>
        <w:t>3</w:t>
      </w:r>
      <w:r w:rsidRPr="00492507">
        <w:rPr>
          <w:sz w:val="28"/>
          <w:szCs w:val="28"/>
        </w:rPr>
        <w:t>.</w:t>
      </w:r>
    </w:p>
    <w:p w14:paraId="4E90091D" w14:textId="77777777" w:rsidR="00AB4048" w:rsidRPr="00492507" w:rsidRDefault="00AB4048" w:rsidP="00492507">
      <w:pPr>
        <w:pStyle w:val="aa"/>
        <w:tabs>
          <w:tab w:val="left" w:pos="851"/>
        </w:tabs>
        <w:jc w:val="both"/>
        <w:rPr>
          <w:szCs w:val="28"/>
        </w:rPr>
      </w:pPr>
      <w:r w:rsidRPr="00492507">
        <w:rPr>
          <w:szCs w:val="28"/>
        </w:rPr>
        <w:t>Формулы, следующие одна за другой и не разделенные текстом, разделяют запятой.</w:t>
      </w:r>
    </w:p>
    <w:p w14:paraId="06BA7D13" w14:textId="77777777" w:rsidR="00AB4048" w:rsidRPr="00492507" w:rsidRDefault="00AB4048" w:rsidP="00492507">
      <w:pPr>
        <w:pStyle w:val="aa"/>
        <w:tabs>
          <w:tab w:val="left" w:pos="851"/>
        </w:tabs>
        <w:jc w:val="both"/>
        <w:rPr>
          <w:szCs w:val="28"/>
        </w:rPr>
      </w:pPr>
      <w:r w:rsidRPr="00492507">
        <w:rPr>
          <w:szCs w:val="28"/>
        </w:rPr>
        <w:t>Переносить формулы на следующую строку допускается только на знаках выполняемых операций, причем, знак в начале следующей строки повторяют. При переносе формулы на знаке умножения применяют знак «</w:t>
      </w:r>
      <w:r w:rsidR="003E4F6D" w:rsidRPr="00492507">
        <w:rPr>
          <w:szCs w:val="28"/>
        </w:rPr>
        <w:t>×</w:t>
      </w:r>
      <w:r w:rsidRPr="00492507">
        <w:rPr>
          <w:szCs w:val="28"/>
        </w:rPr>
        <w:t>».</w:t>
      </w:r>
    </w:p>
    <w:p w14:paraId="3B5CE5B8" w14:textId="77777777" w:rsidR="00AB4048" w:rsidRPr="00492507" w:rsidRDefault="00AB4048" w:rsidP="00492507">
      <w:pPr>
        <w:pStyle w:val="aa"/>
        <w:tabs>
          <w:tab w:val="left" w:pos="851"/>
        </w:tabs>
        <w:jc w:val="both"/>
        <w:rPr>
          <w:szCs w:val="28"/>
        </w:rPr>
      </w:pPr>
      <w:r w:rsidRPr="00492507">
        <w:rPr>
          <w:szCs w:val="28"/>
        </w:rPr>
        <w:t>Формулы, за исключением формул, помещаемых в приложении, должны нумероваться сквозной нумерацией арабскими цифрами, которые записывают на уровне формулы справа в круглых скобках. Одну формулу обозначают-(1).</w:t>
      </w:r>
    </w:p>
    <w:p w14:paraId="75E596F0" w14:textId="77777777" w:rsidR="00AB4048" w:rsidRPr="00492507" w:rsidRDefault="00AB4048" w:rsidP="00492507">
      <w:pPr>
        <w:pStyle w:val="aa"/>
        <w:tabs>
          <w:tab w:val="left" w:pos="851"/>
        </w:tabs>
        <w:jc w:val="both"/>
        <w:rPr>
          <w:szCs w:val="28"/>
        </w:rPr>
      </w:pPr>
      <w:r w:rsidRPr="00492507">
        <w:rPr>
          <w:szCs w:val="28"/>
        </w:rPr>
        <w:t xml:space="preserve">Ссылки в тексте на порядковые номера формул дают в скобках, </w:t>
      </w:r>
      <w:proofErr w:type="gramStart"/>
      <w:r w:rsidRPr="00492507">
        <w:rPr>
          <w:szCs w:val="28"/>
        </w:rPr>
        <w:t>например:…</w:t>
      </w:r>
      <w:proofErr w:type="gramEnd"/>
      <w:r w:rsidRPr="00492507">
        <w:rPr>
          <w:szCs w:val="28"/>
        </w:rPr>
        <w:t xml:space="preserve"> в формуле (1).</w:t>
      </w:r>
    </w:p>
    <w:p w14:paraId="03DC5FE4" w14:textId="77777777" w:rsidR="00AB4048" w:rsidRPr="00492507" w:rsidRDefault="00AB4048" w:rsidP="00492507">
      <w:pPr>
        <w:pStyle w:val="aa"/>
        <w:tabs>
          <w:tab w:val="left" w:pos="851"/>
        </w:tabs>
        <w:jc w:val="both"/>
        <w:rPr>
          <w:szCs w:val="28"/>
        </w:rPr>
      </w:pPr>
      <w:r w:rsidRPr="00492507">
        <w:rPr>
          <w:szCs w:val="28"/>
        </w:rPr>
        <w:t>Формулы, помещаемые в приложениях, должны нумероваться отдельной нумерацией арабскими цифрами в пределах каждого приложения с добавлением перед каждой цифрой обозначения приложения, например, (B.1).</w:t>
      </w:r>
    </w:p>
    <w:p w14:paraId="3857541E" w14:textId="77777777" w:rsidR="00AB4048" w:rsidRPr="00492507" w:rsidRDefault="00AB4048" w:rsidP="00492507">
      <w:pPr>
        <w:pStyle w:val="aa"/>
        <w:tabs>
          <w:tab w:val="left" w:pos="851"/>
        </w:tabs>
        <w:jc w:val="both"/>
        <w:rPr>
          <w:szCs w:val="28"/>
        </w:rPr>
      </w:pPr>
      <w:r w:rsidRPr="00492507">
        <w:rPr>
          <w:szCs w:val="28"/>
        </w:rPr>
        <w:t>Допускается нумерация формул в пределах раздела. В этом случае номер формулы состоит из номера раздела и порядкового номера формулы, разделенных точкой, например, формула (3.1).</w:t>
      </w:r>
    </w:p>
    <w:p w14:paraId="0942D5C6" w14:textId="77777777" w:rsidR="00AB4048" w:rsidRPr="00492507" w:rsidRDefault="00214F6A" w:rsidP="00492507">
      <w:pPr>
        <w:pStyle w:val="3"/>
        <w:spacing w:before="0" w:beforeAutospacing="0"/>
        <w:jc w:val="both"/>
        <w:rPr>
          <w:szCs w:val="28"/>
        </w:rPr>
      </w:pPr>
      <w:bookmarkStart w:id="431" w:name="_Toc187821542"/>
      <w:bookmarkStart w:id="432" w:name="_Toc250981797"/>
      <w:bookmarkStart w:id="433" w:name="_Toc250981882"/>
      <w:bookmarkStart w:id="434" w:name="_Toc250982148"/>
      <w:bookmarkStart w:id="435" w:name="_Toc257313490"/>
      <w:bookmarkStart w:id="436" w:name="_Toc257320528"/>
      <w:bookmarkStart w:id="437" w:name="_Toc257320689"/>
      <w:bookmarkStart w:id="438" w:name="_Toc257401546"/>
      <w:bookmarkStart w:id="439" w:name="_Toc507620417"/>
      <w:bookmarkStart w:id="440" w:name="_Toc507621146"/>
      <w:bookmarkStart w:id="441" w:name="_Toc507622376"/>
      <w:bookmarkStart w:id="442" w:name="_Toc507695162"/>
      <w:bookmarkStart w:id="443" w:name="_Toc507699484"/>
      <w:bookmarkStart w:id="444" w:name="_Toc20233679"/>
      <w:bookmarkStart w:id="445" w:name="_Toc191291251"/>
      <w:r w:rsidRPr="00492507">
        <w:rPr>
          <w:szCs w:val="28"/>
        </w:rPr>
        <w:t>4</w:t>
      </w:r>
      <w:r w:rsidR="00AB4048" w:rsidRPr="00492507">
        <w:rPr>
          <w:szCs w:val="28"/>
        </w:rPr>
        <w:t>.6 Примечания</w:t>
      </w:r>
      <w:bookmarkEnd w:id="431"/>
      <w:bookmarkEnd w:id="432"/>
      <w:bookmarkEnd w:id="433"/>
      <w:bookmarkEnd w:id="434"/>
      <w:bookmarkEnd w:id="435"/>
      <w:bookmarkEnd w:id="436"/>
      <w:bookmarkEnd w:id="437"/>
      <w:bookmarkEnd w:id="438"/>
      <w:bookmarkEnd w:id="439"/>
      <w:bookmarkEnd w:id="440"/>
      <w:bookmarkEnd w:id="441"/>
      <w:bookmarkEnd w:id="442"/>
      <w:bookmarkEnd w:id="443"/>
      <w:bookmarkEnd w:id="444"/>
      <w:bookmarkEnd w:id="445"/>
    </w:p>
    <w:p w14:paraId="640FBC5C" w14:textId="77777777" w:rsidR="00AB4048" w:rsidRPr="00492507" w:rsidRDefault="00AB4048" w:rsidP="00492507">
      <w:pPr>
        <w:pStyle w:val="aa"/>
        <w:tabs>
          <w:tab w:val="left" w:pos="851"/>
        </w:tabs>
        <w:jc w:val="both"/>
        <w:rPr>
          <w:szCs w:val="28"/>
        </w:rPr>
      </w:pPr>
      <w:r w:rsidRPr="00492507">
        <w:rPr>
          <w:szCs w:val="28"/>
        </w:rPr>
        <w:t>Примечания приводят в документах, если необходимы пояснения к содержанию текста, таблиц или графического материала. Примечания не должны содержать требований.</w:t>
      </w:r>
    </w:p>
    <w:p w14:paraId="4AB9EE70" w14:textId="77777777" w:rsidR="00AB4048" w:rsidRPr="00492507" w:rsidRDefault="00AB4048" w:rsidP="00492507">
      <w:pPr>
        <w:pStyle w:val="aa"/>
        <w:tabs>
          <w:tab w:val="left" w:pos="851"/>
        </w:tabs>
        <w:jc w:val="both"/>
        <w:rPr>
          <w:szCs w:val="28"/>
        </w:rPr>
      </w:pPr>
      <w:r w:rsidRPr="00492507">
        <w:rPr>
          <w:szCs w:val="28"/>
        </w:rPr>
        <w:t>Примечания следует помещать непосредственно после текстового, графического материала или в таблице, к которым относятся эти примечания, и печатать с прописной буквы с абзаца. Если примечание одно, то после слова «Примечание» ставится тире и примечание печатается тоже с прописной буквы. Одно примечание не нумеруют. Несколько примечаний нумеруют по порядку арабскими цифрами. Примечание к таблице помещают в конце таблицы под линией, обозначающей окончание таблицы.</w:t>
      </w:r>
    </w:p>
    <w:p w14:paraId="59FD106F" w14:textId="77777777" w:rsidR="00AB4048" w:rsidRPr="00492507" w:rsidRDefault="00AB4048" w:rsidP="00492507">
      <w:pPr>
        <w:tabs>
          <w:tab w:val="left" w:pos="851"/>
        </w:tabs>
        <w:overflowPunct w:val="0"/>
        <w:spacing w:line="360" w:lineRule="auto"/>
        <w:ind w:firstLine="567"/>
        <w:jc w:val="both"/>
        <w:rPr>
          <w:sz w:val="28"/>
          <w:szCs w:val="28"/>
        </w:rPr>
      </w:pPr>
      <w:r w:rsidRPr="00492507">
        <w:rPr>
          <w:sz w:val="28"/>
          <w:szCs w:val="28"/>
        </w:rPr>
        <w:t>Примеры:</w:t>
      </w:r>
    </w:p>
    <w:p w14:paraId="5C6C52AE" w14:textId="77777777" w:rsidR="00AB4048" w:rsidRPr="00492507" w:rsidRDefault="00AB4048" w:rsidP="00492507">
      <w:pPr>
        <w:tabs>
          <w:tab w:val="left" w:pos="851"/>
        </w:tabs>
        <w:overflowPunct w:val="0"/>
        <w:spacing w:line="360" w:lineRule="auto"/>
        <w:ind w:firstLine="567"/>
        <w:jc w:val="both"/>
        <w:rPr>
          <w:sz w:val="28"/>
          <w:szCs w:val="28"/>
        </w:rPr>
      </w:pPr>
      <w:r w:rsidRPr="00492507">
        <w:rPr>
          <w:sz w:val="28"/>
          <w:szCs w:val="28"/>
        </w:rPr>
        <w:t>Примечание - _____________________________________</w:t>
      </w:r>
    </w:p>
    <w:p w14:paraId="42ACCDAE" w14:textId="77777777" w:rsidR="00AB4048" w:rsidRPr="00492507" w:rsidRDefault="00AB4048" w:rsidP="00492507">
      <w:pPr>
        <w:tabs>
          <w:tab w:val="left" w:pos="851"/>
        </w:tabs>
        <w:overflowPunct w:val="0"/>
        <w:spacing w:line="360" w:lineRule="auto"/>
        <w:ind w:firstLine="567"/>
        <w:jc w:val="both"/>
        <w:rPr>
          <w:sz w:val="28"/>
          <w:szCs w:val="28"/>
        </w:rPr>
      </w:pPr>
      <w:r w:rsidRPr="00492507">
        <w:rPr>
          <w:sz w:val="28"/>
          <w:szCs w:val="28"/>
        </w:rPr>
        <w:t>Примечания</w:t>
      </w:r>
    </w:p>
    <w:p w14:paraId="7A5B5856" w14:textId="77777777" w:rsidR="00AB4048" w:rsidRPr="00492507" w:rsidRDefault="00AB4048" w:rsidP="00492507">
      <w:pPr>
        <w:tabs>
          <w:tab w:val="left" w:pos="851"/>
        </w:tabs>
        <w:overflowPunct w:val="0"/>
        <w:spacing w:line="360" w:lineRule="auto"/>
        <w:ind w:firstLine="567"/>
        <w:jc w:val="both"/>
        <w:rPr>
          <w:sz w:val="28"/>
          <w:szCs w:val="28"/>
        </w:rPr>
      </w:pPr>
      <w:r w:rsidRPr="00492507">
        <w:rPr>
          <w:sz w:val="28"/>
          <w:szCs w:val="28"/>
        </w:rPr>
        <w:t>1 ______________________</w:t>
      </w:r>
    </w:p>
    <w:p w14:paraId="1D58CA10" w14:textId="77777777" w:rsidR="00AB4048" w:rsidRPr="00492507" w:rsidRDefault="00AB4048" w:rsidP="00492507">
      <w:pPr>
        <w:tabs>
          <w:tab w:val="left" w:pos="851"/>
        </w:tabs>
        <w:overflowPunct w:val="0"/>
        <w:spacing w:line="360" w:lineRule="auto"/>
        <w:ind w:firstLine="567"/>
        <w:jc w:val="both"/>
        <w:rPr>
          <w:sz w:val="28"/>
          <w:szCs w:val="28"/>
        </w:rPr>
      </w:pPr>
      <w:r w:rsidRPr="00492507">
        <w:rPr>
          <w:sz w:val="28"/>
          <w:szCs w:val="28"/>
        </w:rPr>
        <w:t>2 ______________________</w:t>
      </w:r>
    </w:p>
    <w:p w14:paraId="724C9429" w14:textId="77777777" w:rsidR="00AB4048" w:rsidRPr="00492507" w:rsidRDefault="00975E2E" w:rsidP="00492507">
      <w:pPr>
        <w:pStyle w:val="3"/>
        <w:spacing w:before="0" w:beforeAutospacing="0"/>
        <w:jc w:val="both"/>
        <w:rPr>
          <w:szCs w:val="28"/>
        </w:rPr>
      </w:pPr>
      <w:bookmarkStart w:id="446" w:name="_Toc507620418"/>
      <w:bookmarkStart w:id="447" w:name="_Toc507621147"/>
      <w:bookmarkStart w:id="448" w:name="_Toc507622377"/>
      <w:bookmarkStart w:id="449" w:name="_Toc507695163"/>
      <w:bookmarkStart w:id="450" w:name="_Toc507699485"/>
      <w:bookmarkStart w:id="451" w:name="_Toc20233680"/>
      <w:bookmarkStart w:id="452" w:name="_Toc191291252"/>
      <w:bookmarkStart w:id="453" w:name="_Toc187821546"/>
      <w:bookmarkStart w:id="454" w:name="_Toc250981801"/>
      <w:bookmarkStart w:id="455" w:name="_Toc250981886"/>
      <w:bookmarkStart w:id="456" w:name="_Toc250982152"/>
      <w:bookmarkStart w:id="457" w:name="_Toc257313494"/>
      <w:bookmarkStart w:id="458" w:name="_Toc257320532"/>
      <w:bookmarkStart w:id="459" w:name="_Toc257320693"/>
      <w:bookmarkStart w:id="460" w:name="_Toc257401550"/>
      <w:r w:rsidRPr="00492507">
        <w:rPr>
          <w:szCs w:val="28"/>
        </w:rPr>
        <w:t>4</w:t>
      </w:r>
      <w:r w:rsidR="00AB4048" w:rsidRPr="00492507">
        <w:rPr>
          <w:szCs w:val="28"/>
        </w:rPr>
        <w:t>.7 Приложения</w:t>
      </w:r>
      <w:bookmarkEnd w:id="446"/>
      <w:bookmarkEnd w:id="447"/>
      <w:bookmarkEnd w:id="448"/>
      <w:bookmarkEnd w:id="449"/>
      <w:bookmarkEnd w:id="450"/>
      <w:bookmarkEnd w:id="451"/>
      <w:bookmarkEnd w:id="452"/>
    </w:p>
    <w:p w14:paraId="7EDCEC9D" w14:textId="77777777" w:rsidR="00AB4048" w:rsidRPr="00492507" w:rsidRDefault="00AB4048" w:rsidP="00492507">
      <w:pPr>
        <w:pStyle w:val="aa"/>
        <w:tabs>
          <w:tab w:val="left" w:pos="851"/>
        </w:tabs>
        <w:jc w:val="both"/>
        <w:rPr>
          <w:szCs w:val="28"/>
        </w:rPr>
      </w:pPr>
      <w:r w:rsidRPr="00492507">
        <w:rPr>
          <w:szCs w:val="28"/>
        </w:rPr>
        <w:t>Материал, дополняющий текст документа, допускается помещать в приложениях. Приложениями могут быть, например, графический материал, таблицы большого формата, расчеты, описания аппаратуры и приборов, описания алгоритмов и программ задач, решаемых на ЭВМ и т.д.</w:t>
      </w:r>
    </w:p>
    <w:p w14:paraId="7C6E4FD2" w14:textId="77777777" w:rsidR="00AB4048" w:rsidRPr="00492507" w:rsidRDefault="00AB4048" w:rsidP="00492507">
      <w:pPr>
        <w:pStyle w:val="aa"/>
        <w:tabs>
          <w:tab w:val="left" w:pos="851"/>
        </w:tabs>
        <w:jc w:val="both"/>
        <w:rPr>
          <w:szCs w:val="28"/>
        </w:rPr>
      </w:pPr>
      <w:r w:rsidRPr="00492507">
        <w:rPr>
          <w:szCs w:val="28"/>
        </w:rPr>
        <w:t>Приложение оформляют как продолжение данного документа на последующих его листах или в виде самостоятельного документа.</w:t>
      </w:r>
    </w:p>
    <w:p w14:paraId="2EF9372E" w14:textId="77777777" w:rsidR="00AB4048" w:rsidRPr="00492507" w:rsidRDefault="00AB4048" w:rsidP="00492507">
      <w:pPr>
        <w:pStyle w:val="aa"/>
        <w:tabs>
          <w:tab w:val="left" w:pos="851"/>
        </w:tabs>
        <w:jc w:val="both"/>
        <w:rPr>
          <w:szCs w:val="28"/>
        </w:rPr>
      </w:pPr>
      <w:r w:rsidRPr="00492507">
        <w:rPr>
          <w:szCs w:val="28"/>
        </w:rPr>
        <w:t>В тексте документа на все приложения должны быть даны ссылки. Приложения располагают в порядке ссылок на них в тексте документа.</w:t>
      </w:r>
    </w:p>
    <w:p w14:paraId="29C6BE59" w14:textId="77777777" w:rsidR="00AB4048" w:rsidRPr="00492507" w:rsidRDefault="00AB4048" w:rsidP="00492507">
      <w:pPr>
        <w:pStyle w:val="aa"/>
        <w:tabs>
          <w:tab w:val="left" w:pos="851"/>
        </w:tabs>
        <w:jc w:val="both"/>
        <w:rPr>
          <w:szCs w:val="28"/>
        </w:rPr>
      </w:pPr>
      <w:r w:rsidRPr="00492507">
        <w:rPr>
          <w:szCs w:val="28"/>
        </w:rPr>
        <w:t>Каждое приложение следует начинать с новой страницы с указанием наверху посередине страницы заголовка «Приложение» и его обозначения.</w:t>
      </w:r>
    </w:p>
    <w:p w14:paraId="48811F9E" w14:textId="77777777" w:rsidR="00AB4048" w:rsidRPr="00492507" w:rsidRDefault="00AB4048" w:rsidP="00492507">
      <w:pPr>
        <w:pStyle w:val="aa"/>
        <w:tabs>
          <w:tab w:val="left" w:pos="851"/>
        </w:tabs>
        <w:jc w:val="both"/>
        <w:rPr>
          <w:szCs w:val="28"/>
        </w:rPr>
      </w:pPr>
      <w:r w:rsidRPr="00492507">
        <w:rPr>
          <w:szCs w:val="28"/>
        </w:rPr>
        <w:t>Приложения обозначают заглавными, буквами русского алфавита, начиная с А, за исключением букв Ё, З, Й, О, Ч, Ь, Ы, Ъ. После слова «Приложение» следует буква, обозначающая его последовательность.</w:t>
      </w:r>
    </w:p>
    <w:p w14:paraId="1CA6CE96" w14:textId="77777777" w:rsidR="00AB4048" w:rsidRPr="00492507" w:rsidRDefault="00AB4048" w:rsidP="00492507">
      <w:pPr>
        <w:pStyle w:val="aa"/>
        <w:tabs>
          <w:tab w:val="left" w:pos="851"/>
        </w:tabs>
        <w:jc w:val="both"/>
        <w:rPr>
          <w:szCs w:val="28"/>
        </w:rPr>
      </w:pPr>
      <w:r w:rsidRPr="00492507">
        <w:rPr>
          <w:szCs w:val="28"/>
        </w:rPr>
        <w:t>Допускается обозначение приложений буквами латинского алфавита, за исключением букв I и О.</w:t>
      </w:r>
    </w:p>
    <w:p w14:paraId="46501055" w14:textId="77777777" w:rsidR="00AB4048" w:rsidRPr="00492507" w:rsidRDefault="00AB4048" w:rsidP="00492507">
      <w:pPr>
        <w:pStyle w:val="aa"/>
        <w:tabs>
          <w:tab w:val="left" w:pos="851"/>
        </w:tabs>
        <w:jc w:val="both"/>
        <w:rPr>
          <w:szCs w:val="28"/>
        </w:rPr>
      </w:pPr>
      <w:r w:rsidRPr="00492507">
        <w:rPr>
          <w:szCs w:val="28"/>
        </w:rPr>
        <w:t>В случае полного использования букв русского и латинского алфавитов допускается обозначать приложения арабскими цифрами. Если в документе одно приложение, оно обозначается «Приложение А».</w:t>
      </w:r>
    </w:p>
    <w:p w14:paraId="088F5D6E" w14:textId="77777777" w:rsidR="00AB4048" w:rsidRPr="00492507" w:rsidRDefault="00AB4048" w:rsidP="00492507">
      <w:pPr>
        <w:pStyle w:val="aa"/>
        <w:tabs>
          <w:tab w:val="left" w:pos="851"/>
        </w:tabs>
        <w:jc w:val="both"/>
        <w:rPr>
          <w:szCs w:val="28"/>
        </w:rPr>
      </w:pPr>
      <w:r w:rsidRPr="00492507">
        <w:rPr>
          <w:szCs w:val="28"/>
        </w:rPr>
        <w:t>Текст каждого приложения, при необходимости, может быть разделен на разделы, подразделы, пункты, подпункты, которые нумеруют в пределах каждого приложения. Перед номером ставится обозначение этого приложения. Приложения должны иметь общую с остальной частью документа сквозную нумерацию страниц (в правом нижнем углу страницы). Все приложения должны быть перечислены в содержании документа с указанием их номеров и заголовков.</w:t>
      </w:r>
    </w:p>
    <w:p w14:paraId="7F00028C" w14:textId="77777777" w:rsidR="00AB4048" w:rsidRPr="00492507" w:rsidRDefault="00214F6A" w:rsidP="00492507">
      <w:pPr>
        <w:pStyle w:val="3"/>
        <w:spacing w:before="0" w:beforeAutospacing="0"/>
        <w:jc w:val="both"/>
        <w:rPr>
          <w:szCs w:val="28"/>
        </w:rPr>
      </w:pPr>
      <w:bookmarkStart w:id="461" w:name="_Toc187821544"/>
      <w:bookmarkStart w:id="462" w:name="_Toc250981799"/>
      <w:bookmarkStart w:id="463" w:name="_Toc250981884"/>
      <w:bookmarkStart w:id="464" w:name="_Toc250982150"/>
      <w:bookmarkStart w:id="465" w:name="_Toc257313492"/>
      <w:bookmarkStart w:id="466" w:name="_Toc257320530"/>
      <w:bookmarkStart w:id="467" w:name="_Toc257320691"/>
      <w:bookmarkStart w:id="468" w:name="_Toc257401548"/>
      <w:bookmarkStart w:id="469" w:name="_Toc507620419"/>
      <w:bookmarkStart w:id="470" w:name="_Toc507621148"/>
      <w:bookmarkStart w:id="471" w:name="_Toc507622378"/>
      <w:bookmarkStart w:id="472" w:name="_Toc507695164"/>
      <w:bookmarkStart w:id="473" w:name="_Toc507699486"/>
      <w:bookmarkStart w:id="474" w:name="_Toc20233681"/>
      <w:bookmarkStart w:id="475" w:name="_Toc191291253"/>
      <w:r w:rsidRPr="00492507">
        <w:rPr>
          <w:szCs w:val="28"/>
        </w:rPr>
        <w:t>4</w:t>
      </w:r>
      <w:r w:rsidR="00AB4048" w:rsidRPr="00492507">
        <w:rPr>
          <w:szCs w:val="28"/>
        </w:rPr>
        <w:t>.8 Список сокращений</w:t>
      </w:r>
      <w:bookmarkEnd w:id="461"/>
      <w:bookmarkEnd w:id="462"/>
      <w:bookmarkEnd w:id="463"/>
      <w:bookmarkEnd w:id="464"/>
      <w:bookmarkEnd w:id="465"/>
      <w:bookmarkEnd w:id="466"/>
      <w:bookmarkEnd w:id="467"/>
      <w:bookmarkEnd w:id="468"/>
      <w:bookmarkEnd w:id="469"/>
      <w:bookmarkEnd w:id="470"/>
      <w:bookmarkEnd w:id="471"/>
      <w:bookmarkEnd w:id="472"/>
      <w:bookmarkEnd w:id="473"/>
      <w:bookmarkEnd w:id="474"/>
      <w:bookmarkEnd w:id="475"/>
    </w:p>
    <w:p w14:paraId="3E6EC0E7" w14:textId="77777777" w:rsidR="00AB4048" w:rsidRPr="00492507" w:rsidRDefault="00AB4048" w:rsidP="00492507">
      <w:pPr>
        <w:pStyle w:val="aa"/>
        <w:tabs>
          <w:tab w:val="left" w:pos="851"/>
        </w:tabs>
        <w:jc w:val="both"/>
        <w:rPr>
          <w:szCs w:val="28"/>
        </w:rPr>
      </w:pPr>
      <w:r w:rsidRPr="00492507">
        <w:rPr>
          <w:szCs w:val="28"/>
        </w:rPr>
        <w:t>Перечень допускаемых сокращений слов установлен в ГОСТ 2.316. Если в документе принята особая система сокращения слов или наименований, то в нем должен быть приведен перечень принятых сокращений, который помещают в конце документа перед перечнем терминов. Сокращения русских слов и словосочетаний выполняются по ГОСТ 7.12. Список сокращений включают в содержание документа. Заголовок СПИСОК СОКРАЩЕНИЙ пишется прописными буквами, выравнивается по центру, точка в конце не ставится.</w:t>
      </w:r>
    </w:p>
    <w:p w14:paraId="39EB2420" w14:textId="77777777" w:rsidR="00AB4048" w:rsidRPr="00492507" w:rsidRDefault="00214F6A" w:rsidP="00492507">
      <w:pPr>
        <w:pStyle w:val="3"/>
        <w:spacing w:before="0" w:beforeAutospacing="0"/>
        <w:jc w:val="both"/>
        <w:rPr>
          <w:szCs w:val="28"/>
        </w:rPr>
      </w:pPr>
      <w:bookmarkStart w:id="476" w:name="_Toc187821545"/>
      <w:bookmarkStart w:id="477" w:name="_Toc250981800"/>
      <w:bookmarkStart w:id="478" w:name="_Toc250981885"/>
      <w:bookmarkStart w:id="479" w:name="_Toc250982151"/>
      <w:bookmarkStart w:id="480" w:name="_Toc257313493"/>
      <w:bookmarkStart w:id="481" w:name="_Toc257320531"/>
      <w:bookmarkStart w:id="482" w:name="_Toc257320692"/>
      <w:bookmarkStart w:id="483" w:name="_Toc257401549"/>
      <w:bookmarkStart w:id="484" w:name="_Toc507620420"/>
      <w:bookmarkStart w:id="485" w:name="_Toc507621149"/>
      <w:bookmarkStart w:id="486" w:name="_Toc507622379"/>
      <w:bookmarkStart w:id="487" w:name="_Toc507695165"/>
      <w:bookmarkStart w:id="488" w:name="_Toc507699487"/>
      <w:bookmarkStart w:id="489" w:name="_Toc20233682"/>
      <w:bookmarkStart w:id="490" w:name="_Toc191291254"/>
      <w:r w:rsidRPr="00492507">
        <w:rPr>
          <w:szCs w:val="28"/>
        </w:rPr>
        <w:t>4</w:t>
      </w:r>
      <w:r w:rsidR="00AB4048" w:rsidRPr="00492507">
        <w:rPr>
          <w:szCs w:val="28"/>
        </w:rPr>
        <w:t>.9 Список литературы</w:t>
      </w:r>
      <w:bookmarkEnd w:id="476"/>
      <w:bookmarkEnd w:id="477"/>
      <w:bookmarkEnd w:id="478"/>
      <w:bookmarkEnd w:id="479"/>
      <w:bookmarkEnd w:id="480"/>
      <w:bookmarkEnd w:id="481"/>
      <w:bookmarkEnd w:id="482"/>
      <w:bookmarkEnd w:id="483"/>
      <w:bookmarkEnd w:id="484"/>
      <w:bookmarkEnd w:id="485"/>
      <w:bookmarkEnd w:id="486"/>
      <w:bookmarkEnd w:id="487"/>
      <w:bookmarkEnd w:id="488"/>
      <w:bookmarkEnd w:id="489"/>
      <w:bookmarkEnd w:id="490"/>
    </w:p>
    <w:p w14:paraId="11CC4D09" w14:textId="77777777" w:rsidR="00DB611F" w:rsidRDefault="00AB4048" w:rsidP="00492507">
      <w:pPr>
        <w:pStyle w:val="aa"/>
        <w:tabs>
          <w:tab w:val="left" w:pos="851"/>
        </w:tabs>
        <w:jc w:val="both"/>
        <w:rPr>
          <w:szCs w:val="28"/>
        </w:rPr>
      </w:pPr>
      <w:r w:rsidRPr="00492507">
        <w:rPr>
          <w:szCs w:val="28"/>
        </w:rPr>
        <w:t xml:space="preserve">В конце текстового документа приводится список литературы, которая была использована при разработке </w:t>
      </w:r>
      <w:r w:rsidR="000B6A6D" w:rsidRPr="00492507">
        <w:rPr>
          <w:szCs w:val="28"/>
        </w:rPr>
        <w:t>курсового</w:t>
      </w:r>
      <w:r w:rsidRPr="00492507">
        <w:rPr>
          <w:szCs w:val="28"/>
        </w:rPr>
        <w:t xml:space="preserve"> проекта. В список включают все использованные источники, сведения о которых располагают в порядке их упоминания. </w:t>
      </w:r>
    </w:p>
    <w:p w14:paraId="2C43F234" w14:textId="77777777" w:rsidR="00DB611F" w:rsidRPr="00DB611F" w:rsidRDefault="00DB611F" w:rsidP="00DB611F">
      <w:pPr>
        <w:pStyle w:val="aa"/>
        <w:tabs>
          <w:tab w:val="left" w:pos="851"/>
        </w:tabs>
        <w:jc w:val="both"/>
        <w:rPr>
          <w:szCs w:val="28"/>
        </w:rPr>
      </w:pPr>
      <w:r w:rsidRPr="00DB611F">
        <w:rPr>
          <w:szCs w:val="28"/>
        </w:rPr>
        <w:t>Список использованных источников должен быть выполнен в соответствии с ГОСТ Р 7.0.100-2018 Библиографическая запись. Библиографическое описание. Общие требования и правила составления, а также:</w:t>
      </w:r>
    </w:p>
    <w:p w14:paraId="78180F3A" w14:textId="27E1F4B0" w:rsidR="00DB611F" w:rsidRPr="00DB611F" w:rsidRDefault="00DB611F" w:rsidP="00DB611F">
      <w:pPr>
        <w:pStyle w:val="aa"/>
        <w:tabs>
          <w:tab w:val="left" w:pos="851"/>
        </w:tabs>
        <w:jc w:val="both"/>
        <w:rPr>
          <w:szCs w:val="28"/>
        </w:rPr>
      </w:pPr>
      <w:r w:rsidRPr="00DB611F">
        <w:rPr>
          <w:szCs w:val="28"/>
        </w:rPr>
        <w:t>– ГОСТ Р 7.0.12-2011 «Библиографическая запись. Сокращение слов и</w:t>
      </w:r>
      <w:r>
        <w:rPr>
          <w:szCs w:val="28"/>
        </w:rPr>
        <w:t xml:space="preserve"> </w:t>
      </w:r>
      <w:r w:rsidRPr="00DB611F">
        <w:rPr>
          <w:szCs w:val="28"/>
        </w:rPr>
        <w:t>словосочетаний на русском языке» и ГОСТ 7.11-2004 «Библиографическая запись. Сокращение слов и словосочетаний на иностранных европейских языках». Не сокращаются заглавия и наименования мест изданий (городов).</w:t>
      </w:r>
    </w:p>
    <w:p w14:paraId="4E0D2120" w14:textId="2274CFD8" w:rsidR="00DB611F" w:rsidRPr="00DB611F" w:rsidRDefault="00DB611F" w:rsidP="00DB611F">
      <w:pPr>
        <w:pStyle w:val="aa"/>
        <w:tabs>
          <w:tab w:val="left" w:pos="851"/>
        </w:tabs>
        <w:jc w:val="both"/>
        <w:rPr>
          <w:szCs w:val="28"/>
        </w:rPr>
      </w:pPr>
      <w:r w:rsidRPr="00DB611F">
        <w:rPr>
          <w:szCs w:val="28"/>
        </w:rPr>
        <w:t>–  Ссылки в тексте работы (не путать со списком литературы) выполняются по ГОСТ Р 7.0.5-2008 «Библиографическая ссылка. Общие требования и правила составления» и ГОСТ Р 7.0.108-2022 «Библиографические ссылки на электронные документы, размещенные в информационно-телекоммуникационных сетях».</w:t>
      </w:r>
    </w:p>
    <w:p w14:paraId="44958159" w14:textId="3238E258" w:rsidR="00DB611F" w:rsidRDefault="00DB611F" w:rsidP="00DB611F">
      <w:pPr>
        <w:pStyle w:val="aa"/>
        <w:tabs>
          <w:tab w:val="left" w:pos="851"/>
        </w:tabs>
        <w:jc w:val="both"/>
        <w:rPr>
          <w:szCs w:val="28"/>
        </w:rPr>
      </w:pPr>
      <w:r w:rsidRPr="00DB611F">
        <w:rPr>
          <w:szCs w:val="28"/>
        </w:rPr>
        <w:t>– ГОСТ 7.0.80-2023 Библиографическая запись. Заголовок. Общие требования и правила составления</w:t>
      </w:r>
      <w:r>
        <w:rPr>
          <w:szCs w:val="28"/>
        </w:rPr>
        <w:t>.</w:t>
      </w:r>
    </w:p>
    <w:p w14:paraId="0CD5C109" w14:textId="65B3FA48" w:rsidR="00AB4048" w:rsidRPr="00492507" w:rsidRDefault="00AB4048" w:rsidP="00492507">
      <w:pPr>
        <w:pStyle w:val="aa"/>
        <w:tabs>
          <w:tab w:val="left" w:pos="851"/>
        </w:tabs>
        <w:jc w:val="both"/>
        <w:rPr>
          <w:szCs w:val="28"/>
        </w:rPr>
      </w:pPr>
      <w:r w:rsidRPr="00492507">
        <w:rPr>
          <w:szCs w:val="28"/>
        </w:rPr>
        <w:t>Список литературы включают в содержание документа. Заголовок СПИСОК ЛИТЕРАТУРЫ пишется прописными буквами, выравнивается по центру, точка в конце не ставится.</w:t>
      </w:r>
    </w:p>
    <w:p w14:paraId="7F5B2ED6" w14:textId="77777777" w:rsidR="00AB4048" w:rsidRPr="00492507" w:rsidRDefault="00AB4048" w:rsidP="00492507">
      <w:pPr>
        <w:pStyle w:val="aa"/>
        <w:tabs>
          <w:tab w:val="left" w:pos="851"/>
        </w:tabs>
        <w:jc w:val="both"/>
        <w:rPr>
          <w:szCs w:val="28"/>
        </w:rPr>
      </w:pPr>
      <w:r w:rsidRPr="00492507">
        <w:rPr>
          <w:szCs w:val="28"/>
        </w:rPr>
        <w:t>Сведения приводятся в соответствии с ГОСТ 7.1.- 2003, например, для книг, сборников, нормативно-технической документации, журналов и статей, например:</w:t>
      </w:r>
    </w:p>
    <w:p w14:paraId="6820CD43" w14:textId="77777777" w:rsidR="00C80398" w:rsidRPr="00492507" w:rsidRDefault="00C80398" w:rsidP="00492507">
      <w:pPr>
        <w:widowControl w:val="0"/>
        <w:numPr>
          <w:ilvl w:val="0"/>
          <w:numId w:val="3"/>
        </w:numPr>
        <w:shd w:val="clear" w:color="auto" w:fill="FFFFFF"/>
        <w:tabs>
          <w:tab w:val="left" w:pos="851"/>
        </w:tabs>
        <w:autoSpaceDE w:val="0"/>
        <w:autoSpaceDN w:val="0"/>
        <w:adjustRightInd w:val="0"/>
        <w:spacing w:line="360" w:lineRule="auto"/>
        <w:ind w:left="0" w:firstLine="567"/>
        <w:jc w:val="both"/>
        <w:rPr>
          <w:sz w:val="28"/>
          <w:szCs w:val="28"/>
        </w:rPr>
      </w:pPr>
      <w:r w:rsidRPr="00492507">
        <w:rPr>
          <w:sz w:val="28"/>
          <w:szCs w:val="28"/>
        </w:rPr>
        <w:t>Гагарина</w:t>
      </w:r>
      <w:r w:rsidR="0091054B" w:rsidRPr="00492507">
        <w:rPr>
          <w:sz w:val="28"/>
          <w:szCs w:val="28"/>
        </w:rPr>
        <w:t>,</w:t>
      </w:r>
      <w:r w:rsidRPr="00492507">
        <w:rPr>
          <w:sz w:val="28"/>
          <w:szCs w:val="28"/>
        </w:rPr>
        <w:t> Л. Г. Введение в инфокоммуникационные технологии</w:t>
      </w:r>
      <w:r w:rsidR="0087203D" w:rsidRPr="00492507">
        <w:rPr>
          <w:sz w:val="28"/>
          <w:szCs w:val="28"/>
        </w:rPr>
        <w:t xml:space="preserve"> </w:t>
      </w:r>
      <w:r w:rsidR="0091054B" w:rsidRPr="00492507">
        <w:rPr>
          <w:sz w:val="28"/>
          <w:szCs w:val="28"/>
        </w:rPr>
        <w:t>[Текст]</w:t>
      </w:r>
      <w:r w:rsidRPr="00492507">
        <w:rPr>
          <w:sz w:val="28"/>
          <w:szCs w:val="28"/>
        </w:rPr>
        <w:t xml:space="preserve">: учеб. </w:t>
      </w:r>
      <w:proofErr w:type="spellStart"/>
      <w:r w:rsidRPr="00492507">
        <w:rPr>
          <w:sz w:val="28"/>
          <w:szCs w:val="28"/>
        </w:rPr>
        <w:t>пособ</w:t>
      </w:r>
      <w:proofErr w:type="spellEnd"/>
      <w:r w:rsidRPr="00492507">
        <w:rPr>
          <w:sz w:val="28"/>
          <w:szCs w:val="28"/>
        </w:rPr>
        <w:t xml:space="preserve">. / Л.Г. Гагарина, А.М. </w:t>
      </w:r>
      <w:proofErr w:type="spellStart"/>
      <w:r w:rsidRPr="00492507">
        <w:rPr>
          <w:sz w:val="28"/>
          <w:szCs w:val="28"/>
        </w:rPr>
        <w:t>Баин</w:t>
      </w:r>
      <w:proofErr w:type="spellEnd"/>
      <w:r w:rsidRPr="00492507">
        <w:rPr>
          <w:sz w:val="28"/>
          <w:szCs w:val="28"/>
        </w:rPr>
        <w:t xml:space="preserve"> и др.</w:t>
      </w:r>
      <w:proofErr w:type="gramStart"/>
      <w:r w:rsidRPr="00492507">
        <w:rPr>
          <w:sz w:val="28"/>
          <w:szCs w:val="28"/>
        </w:rPr>
        <w:t>; Под</w:t>
      </w:r>
      <w:proofErr w:type="gramEnd"/>
      <w:r w:rsidRPr="00492507">
        <w:rPr>
          <w:sz w:val="28"/>
          <w:szCs w:val="28"/>
        </w:rPr>
        <w:t xml:space="preserve"> ред. д.т.н., проф. </w:t>
      </w:r>
      <w:proofErr w:type="spellStart"/>
      <w:r w:rsidRPr="00492507">
        <w:rPr>
          <w:sz w:val="28"/>
          <w:szCs w:val="28"/>
        </w:rPr>
        <w:t>Л.Г.Гагариной</w:t>
      </w:r>
      <w:proofErr w:type="spellEnd"/>
      <w:r w:rsidRPr="00492507">
        <w:rPr>
          <w:sz w:val="28"/>
          <w:szCs w:val="28"/>
        </w:rPr>
        <w:t xml:space="preserve"> - М.: ИД ФОРУМ: НИЦ ИНФРА-М, 2013. - 336 с.</w:t>
      </w:r>
    </w:p>
    <w:p w14:paraId="4D6F778E" w14:textId="77777777" w:rsidR="00C80398" w:rsidRPr="00492507" w:rsidRDefault="00C80398" w:rsidP="00492507">
      <w:pPr>
        <w:widowControl w:val="0"/>
        <w:numPr>
          <w:ilvl w:val="0"/>
          <w:numId w:val="3"/>
        </w:numPr>
        <w:shd w:val="clear" w:color="auto" w:fill="FFFFFF"/>
        <w:tabs>
          <w:tab w:val="left" w:pos="851"/>
        </w:tabs>
        <w:autoSpaceDE w:val="0"/>
        <w:autoSpaceDN w:val="0"/>
        <w:adjustRightInd w:val="0"/>
        <w:spacing w:line="360" w:lineRule="auto"/>
        <w:ind w:left="0" w:firstLine="567"/>
        <w:jc w:val="both"/>
        <w:rPr>
          <w:spacing w:val="-2"/>
          <w:sz w:val="28"/>
          <w:szCs w:val="28"/>
          <w:shd w:val="clear" w:color="auto" w:fill="FFFFFF"/>
        </w:rPr>
      </w:pPr>
      <w:r w:rsidRPr="00492507">
        <w:rPr>
          <w:sz w:val="28"/>
          <w:szCs w:val="28"/>
        </w:rPr>
        <w:t>Кузин</w:t>
      </w:r>
      <w:r w:rsidR="0091054B" w:rsidRPr="00492507">
        <w:rPr>
          <w:sz w:val="28"/>
          <w:szCs w:val="28"/>
        </w:rPr>
        <w:t>,</w:t>
      </w:r>
      <w:r w:rsidRPr="00492507">
        <w:rPr>
          <w:sz w:val="28"/>
          <w:szCs w:val="28"/>
        </w:rPr>
        <w:t> А. </w:t>
      </w:r>
      <w:proofErr w:type="spellStart"/>
      <w:r w:rsidRPr="00492507">
        <w:rPr>
          <w:sz w:val="28"/>
          <w:szCs w:val="28"/>
        </w:rPr>
        <w:t>В.Компьютерные</w:t>
      </w:r>
      <w:proofErr w:type="spellEnd"/>
      <w:r w:rsidRPr="00492507">
        <w:rPr>
          <w:sz w:val="28"/>
          <w:szCs w:val="28"/>
        </w:rPr>
        <w:t xml:space="preserve"> сети</w:t>
      </w:r>
      <w:r w:rsidR="0091054B" w:rsidRPr="00492507">
        <w:rPr>
          <w:sz w:val="28"/>
          <w:szCs w:val="28"/>
        </w:rPr>
        <w:t xml:space="preserve"> [Текст</w:t>
      </w:r>
      <w:proofErr w:type="gramStart"/>
      <w:r w:rsidR="0091054B" w:rsidRPr="00492507">
        <w:rPr>
          <w:sz w:val="28"/>
          <w:szCs w:val="28"/>
        </w:rPr>
        <w:t xml:space="preserve">]: </w:t>
      </w:r>
      <w:r w:rsidRPr="00492507">
        <w:rPr>
          <w:sz w:val="28"/>
          <w:szCs w:val="28"/>
        </w:rPr>
        <w:t xml:space="preserve"> учеб</w:t>
      </w:r>
      <w:proofErr w:type="gramEnd"/>
      <w:r w:rsidRPr="00492507">
        <w:rPr>
          <w:sz w:val="28"/>
          <w:szCs w:val="28"/>
        </w:rPr>
        <w:t xml:space="preserve">. </w:t>
      </w:r>
      <w:proofErr w:type="spellStart"/>
      <w:r w:rsidRPr="00492507">
        <w:rPr>
          <w:sz w:val="28"/>
          <w:szCs w:val="28"/>
        </w:rPr>
        <w:t>пособ</w:t>
      </w:r>
      <w:proofErr w:type="spellEnd"/>
      <w:r w:rsidRPr="00492507">
        <w:rPr>
          <w:sz w:val="28"/>
          <w:szCs w:val="28"/>
        </w:rPr>
        <w:t xml:space="preserve">. / А.В. Кузин. - 3-e изд., </w:t>
      </w:r>
      <w:proofErr w:type="spellStart"/>
      <w:r w:rsidRPr="00492507">
        <w:rPr>
          <w:sz w:val="28"/>
          <w:szCs w:val="28"/>
        </w:rPr>
        <w:t>перераб</w:t>
      </w:r>
      <w:proofErr w:type="spellEnd"/>
      <w:proofErr w:type="gramStart"/>
      <w:r w:rsidRPr="00492507">
        <w:rPr>
          <w:sz w:val="28"/>
          <w:szCs w:val="28"/>
        </w:rPr>
        <w:t>.</w:t>
      </w:r>
      <w:proofErr w:type="gramEnd"/>
      <w:r w:rsidRPr="00492507">
        <w:rPr>
          <w:sz w:val="28"/>
          <w:szCs w:val="28"/>
        </w:rPr>
        <w:t xml:space="preserve"> и доп. - М.: Форум: НИЦ ИНФРА-М, 2014. - 192 с.: ил.</w:t>
      </w:r>
    </w:p>
    <w:p w14:paraId="484A51DC" w14:textId="77777777" w:rsidR="00C80398" w:rsidRPr="00492507" w:rsidRDefault="00C80398" w:rsidP="00492507">
      <w:pPr>
        <w:widowControl w:val="0"/>
        <w:numPr>
          <w:ilvl w:val="0"/>
          <w:numId w:val="3"/>
        </w:numPr>
        <w:shd w:val="clear" w:color="auto" w:fill="FFFFFF"/>
        <w:tabs>
          <w:tab w:val="left" w:pos="851"/>
        </w:tabs>
        <w:autoSpaceDE w:val="0"/>
        <w:autoSpaceDN w:val="0"/>
        <w:adjustRightInd w:val="0"/>
        <w:spacing w:line="360" w:lineRule="auto"/>
        <w:ind w:left="0" w:firstLine="567"/>
        <w:jc w:val="both"/>
        <w:rPr>
          <w:sz w:val="28"/>
          <w:szCs w:val="28"/>
        </w:rPr>
      </w:pPr>
      <w:r w:rsidRPr="00492507">
        <w:rPr>
          <w:sz w:val="28"/>
          <w:szCs w:val="28"/>
          <w:shd w:val="clear" w:color="auto" w:fill="FFFFFF"/>
        </w:rPr>
        <w:t>Максимов, Н.В. Компьютерные сети</w:t>
      </w:r>
      <w:r w:rsidR="0091054B" w:rsidRPr="00492507">
        <w:rPr>
          <w:sz w:val="28"/>
          <w:szCs w:val="28"/>
          <w:shd w:val="clear" w:color="auto" w:fill="FFFFFF"/>
        </w:rPr>
        <w:t xml:space="preserve"> </w:t>
      </w:r>
      <w:r w:rsidR="0091054B" w:rsidRPr="00492507">
        <w:rPr>
          <w:sz w:val="28"/>
          <w:szCs w:val="28"/>
        </w:rPr>
        <w:t>[Текст</w:t>
      </w:r>
      <w:proofErr w:type="gramStart"/>
      <w:r w:rsidR="0091054B" w:rsidRPr="00492507">
        <w:rPr>
          <w:sz w:val="28"/>
          <w:szCs w:val="28"/>
        </w:rPr>
        <w:t xml:space="preserve">]: </w:t>
      </w:r>
      <w:r w:rsidRPr="00492507">
        <w:rPr>
          <w:sz w:val="28"/>
          <w:szCs w:val="28"/>
          <w:shd w:val="clear" w:color="auto" w:fill="FFFFFF"/>
        </w:rPr>
        <w:t xml:space="preserve"> учеб</w:t>
      </w:r>
      <w:proofErr w:type="gramEnd"/>
      <w:r w:rsidRPr="00492507">
        <w:rPr>
          <w:sz w:val="28"/>
          <w:szCs w:val="28"/>
          <w:shd w:val="clear" w:color="auto" w:fill="FFFFFF"/>
        </w:rPr>
        <w:t xml:space="preserve">. </w:t>
      </w:r>
      <w:proofErr w:type="spellStart"/>
      <w:r w:rsidRPr="00492507">
        <w:rPr>
          <w:sz w:val="28"/>
          <w:szCs w:val="28"/>
          <w:shd w:val="clear" w:color="auto" w:fill="FFFFFF"/>
        </w:rPr>
        <w:t>пособ</w:t>
      </w:r>
      <w:proofErr w:type="spellEnd"/>
      <w:r w:rsidRPr="00492507">
        <w:rPr>
          <w:sz w:val="28"/>
          <w:szCs w:val="28"/>
          <w:shd w:val="clear" w:color="auto" w:fill="FFFFFF"/>
        </w:rPr>
        <w:t xml:space="preserve">. для студ. учреждений СПО/ Н.В. Максимов, И.И. Попов. - 6-e изд., </w:t>
      </w:r>
      <w:proofErr w:type="spellStart"/>
      <w:r w:rsidRPr="00492507">
        <w:rPr>
          <w:sz w:val="28"/>
          <w:szCs w:val="28"/>
          <w:shd w:val="clear" w:color="auto" w:fill="FFFFFF"/>
        </w:rPr>
        <w:t>перераб</w:t>
      </w:r>
      <w:proofErr w:type="spellEnd"/>
      <w:proofErr w:type="gramStart"/>
      <w:r w:rsidRPr="00492507">
        <w:rPr>
          <w:sz w:val="28"/>
          <w:szCs w:val="28"/>
          <w:shd w:val="clear" w:color="auto" w:fill="FFFFFF"/>
        </w:rPr>
        <w:t>.</w:t>
      </w:r>
      <w:proofErr w:type="gramEnd"/>
      <w:r w:rsidRPr="00492507">
        <w:rPr>
          <w:sz w:val="28"/>
          <w:szCs w:val="28"/>
          <w:shd w:val="clear" w:color="auto" w:fill="FFFFFF"/>
        </w:rPr>
        <w:t xml:space="preserve"> и доп. - М.: Форум: НИЦ ИНФРА-М, 2013. - 464 с.: ил.</w:t>
      </w:r>
    </w:p>
    <w:p w14:paraId="66334581" w14:textId="77777777" w:rsidR="00C80398" w:rsidRPr="00492507" w:rsidRDefault="00C80398" w:rsidP="00492507">
      <w:pPr>
        <w:widowControl w:val="0"/>
        <w:numPr>
          <w:ilvl w:val="0"/>
          <w:numId w:val="3"/>
        </w:numPr>
        <w:shd w:val="clear" w:color="auto" w:fill="FFFFFF"/>
        <w:tabs>
          <w:tab w:val="left" w:pos="851"/>
        </w:tabs>
        <w:autoSpaceDE w:val="0"/>
        <w:autoSpaceDN w:val="0"/>
        <w:adjustRightInd w:val="0"/>
        <w:spacing w:line="360" w:lineRule="auto"/>
        <w:ind w:left="0" w:firstLine="567"/>
        <w:jc w:val="both"/>
        <w:rPr>
          <w:sz w:val="28"/>
          <w:szCs w:val="28"/>
        </w:rPr>
      </w:pPr>
      <w:proofErr w:type="spellStart"/>
      <w:r w:rsidRPr="00492507">
        <w:rPr>
          <w:sz w:val="28"/>
          <w:szCs w:val="28"/>
        </w:rPr>
        <w:t>Олифер</w:t>
      </w:r>
      <w:proofErr w:type="spellEnd"/>
      <w:r w:rsidRPr="00492507">
        <w:rPr>
          <w:sz w:val="28"/>
          <w:szCs w:val="28"/>
        </w:rPr>
        <w:t xml:space="preserve">, В.Г.  Компьютерные сети. Принципы, технологии, протоколы </w:t>
      </w:r>
      <w:bookmarkStart w:id="491" w:name="_Hlk20224469"/>
      <w:r w:rsidRPr="00492507">
        <w:rPr>
          <w:sz w:val="28"/>
          <w:szCs w:val="28"/>
        </w:rPr>
        <w:t xml:space="preserve">[Текст]: </w:t>
      </w:r>
      <w:bookmarkEnd w:id="491"/>
      <w:r w:rsidRPr="00492507">
        <w:rPr>
          <w:sz w:val="28"/>
          <w:szCs w:val="28"/>
        </w:rPr>
        <w:t xml:space="preserve">учебник для вузов </w:t>
      </w:r>
      <w:proofErr w:type="gramStart"/>
      <w:r w:rsidRPr="00492507">
        <w:rPr>
          <w:sz w:val="28"/>
          <w:szCs w:val="28"/>
        </w:rPr>
        <w:t>/  В.Г.</w:t>
      </w:r>
      <w:proofErr w:type="gramEnd"/>
      <w:r w:rsidRPr="00492507">
        <w:rPr>
          <w:sz w:val="28"/>
          <w:szCs w:val="28"/>
        </w:rPr>
        <w:t xml:space="preserve"> </w:t>
      </w:r>
      <w:proofErr w:type="spellStart"/>
      <w:r w:rsidRPr="00492507">
        <w:rPr>
          <w:sz w:val="28"/>
          <w:szCs w:val="28"/>
        </w:rPr>
        <w:t>Олифер</w:t>
      </w:r>
      <w:proofErr w:type="spellEnd"/>
      <w:r w:rsidRPr="00492507">
        <w:rPr>
          <w:sz w:val="28"/>
          <w:szCs w:val="28"/>
        </w:rPr>
        <w:t xml:space="preserve">, Н.А. </w:t>
      </w:r>
      <w:proofErr w:type="spellStart"/>
      <w:r w:rsidRPr="00492507">
        <w:rPr>
          <w:sz w:val="28"/>
          <w:szCs w:val="28"/>
        </w:rPr>
        <w:t>Олифер</w:t>
      </w:r>
      <w:proofErr w:type="spellEnd"/>
      <w:r w:rsidRPr="00492507">
        <w:rPr>
          <w:sz w:val="28"/>
          <w:szCs w:val="28"/>
        </w:rPr>
        <w:t>. - 4-е изд. - СПб.: Питер, 2010.- 944 с.: ил.</w:t>
      </w:r>
    </w:p>
    <w:p w14:paraId="57FE44DF" w14:textId="77777777" w:rsidR="00AB4048" w:rsidRPr="00492507" w:rsidRDefault="00C80398" w:rsidP="00492507">
      <w:pPr>
        <w:pStyle w:val="aa"/>
        <w:tabs>
          <w:tab w:val="left" w:pos="851"/>
        </w:tabs>
        <w:jc w:val="both"/>
        <w:rPr>
          <w:szCs w:val="28"/>
        </w:rPr>
      </w:pPr>
      <w:r w:rsidRPr="00492507">
        <w:rPr>
          <w:szCs w:val="28"/>
        </w:rPr>
        <w:t xml:space="preserve">Сведения из </w:t>
      </w:r>
      <w:r w:rsidR="00AB4048" w:rsidRPr="00492507">
        <w:rPr>
          <w:szCs w:val="28"/>
        </w:rPr>
        <w:t>Internet следует показывать по ГОСТ 7.82-2001, например:</w:t>
      </w:r>
    </w:p>
    <w:p w14:paraId="50A50523" w14:textId="77777777" w:rsidR="00AB4048" w:rsidRPr="00492507" w:rsidRDefault="00AB4048" w:rsidP="00492507">
      <w:pPr>
        <w:pStyle w:val="31"/>
        <w:tabs>
          <w:tab w:val="left" w:pos="851"/>
        </w:tabs>
        <w:spacing w:line="360" w:lineRule="auto"/>
        <w:jc w:val="both"/>
        <w:rPr>
          <w:sz w:val="28"/>
          <w:szCs w:val="28"/>
        </w:rPr>
      </w:pPr>
      <w:r w:rsidRPr="00492507">
        <w:rPr>
          <w:sz w:val="28"/>
          <w:szCs w:val="28"/>
        </w:rPr>
        <w:t xml:space="preserve">Российская государственная библиотека [Электронный ресурс]/ Центр </w:t>
      </w:r>
      <w:proofErr w:type="spellStart"/>
      <w:r w:rsidRPr="00492507">
        <w:rPr>
          <w:sz w:val="28"/>
          <w:szCs w:val="28"/>
        </w:rPr>
        <w:t>информ</w:t>
      </w:r>
      <w:proofErr w:type="spellEnd"/>
      <w:r w:rsidRPr="00492507">
        <w:rPr>
          <w:sz w:val="28"/>
          <w:szCs w:val="28"/>
        </w:rPr>
        <w:t xml:space="preserve">. РГБ; ред. Власенко Т.В.; </w:t>
      </w:r>
      <w:r w:rsidRPr="00492507">
        <w:rPr>
          <w:sz w:val="28"/>
          <w:szCs w:val="28"/>
          <w:lang w:val="en-US"/>
        </w:rPr>
        <w:t>Web</w:t>
      </w:r>
      <w:r w:rsidRPr="00492507">
        <w:rPr>
          <w:sz w:val="28"/>
          <w:szCs w:val="28"/>
        </w:rPr>
        <w:t>-мастер Козлова Н.В. Электрон</w:t>
      </w:r>
      <w:proofErr w:type="gramStart"/>
      <w:r w:rsidRPr="00492507">
        <w:rPr>
          <w:sz w:val="28"/>
          <w:szCs w:val="28"/>
        </w:rPr>
        <w:t>.</w:t>
      </w:r>
      <w:proofErr w:type="gramEnd"/>
      <w:r w:rsidRPr="00492507">
        <w:rPr>
          <w:sz w:val="28"/>
          <w:szCs w:val="28"/>
        </w:rPr>
        <w:t xml:space="preserve"> дан. –М.: Рос. гос. б-ка, </w:t>
      </w:r>
      <w:proofErr w:type="gramStart"/>
      <w:r w:rsidRPr="00492507">
        <w:rPr>
          <w:sz w:val="28"/>
          <w:szCs w:val="28"/>
        </w:rPr>
        <w:t>1997 .</w:t>
      </w:r>
      <w:proofErr w:type="gramEnd"/>
      <w:r w:rsidRPr="00492507">
        <w:rPr>
          <w:sz w:val="28"/>
          <w:szCs w:val="28"/>
        </w:rPr>
        <w:t xml:space="preserve"> – Режим </w:t>
      </w:r>
      <w:proofErr w:type="gramStart"/>
      <w:r w:rsidRPr="00492507">
        <w:rPr>
          <w:sz w:val="28"/>
          <w:szCs w:val="28"/>
        </w:rPr>
        <w:t xml:space="preserve">доступа  </w:t>
      </w:r>
      <w:r w:rsidRPr="00492507">
        <w:rPr>
          <w:rStyle w:val="17"/>
          <w:sz w:val="28"/>
          <w:szCs w:val="28"/>
        </w:rPr>
        <w:t>http://www.</w:t>
      </w:r>
      <w:proofErr w:type="spellStart"/>
      <w:r w:rsidRPr="00492507">
        <w:rPr>
          <w:rStyle w:val="17"/>
          <w:sz w:val="28"/>
          <w:szCs w:val="28"/>
          <w:lang w:val="en-US"/>
        </w:rPr>
        <w:t>rsl</w:t>
      </w:r>
      <w:proofErr w:type="spellEnd"/>
      <w:r w:rsidRPr="00492507">
        <w:rPr>
          <w:rStyle w:val="17"/>
          <w:sz w:val="28"/>
          <w:szCs w:val="28"/>
        </w:rPr>
        <w:t>.</w:t>
      </w:r>
      <w:proofErr w:type="spellStart"/>
      <w:r w:rsidRPr="00492507">
        <w:rPr>
          <w:rStyle w:val="17"/>
          <w:sz w:val="28"/>
          <w:szCs w:val="28"/>
        </w:rPr>
        <w:t>ru</w:t>
      </w:r>
      <w:proofErr w:type="spellEnd"/>
      <w:proofErr w:type="gramEnd"/>
      <w:r w:rsidRPr="00492507">
        <w:rPr>
          <w:sz w:val="28"/>
          <w:szCs w:val="28"/>
        </w:rPr>
        <w:t xml:space="preserve">, свободный. </w:t>
      </w:r>
      <w:proofErr w:type="spellStart"/>
      <w:r w:rsidRPr="00492507">
        <w:rPr>
          <w:sz w:val="28"/>
          <w:szCs w:val="28"/>
        </w:rPr>
        <w:t>Загл</w:t>
      </w:r>
      <w:proofErr w:type="spellEnd"/>
      <w:r w:rsidRPr="00492507">
        <w:rPr>
          <w:sz w:val="28"/>
          <w:szCs w:val="28"/>
        </w:rPr>
        <w:t>. с экрана – Яз. рус., англ.</w:t>
      </w:r>
    </w:p>
    <w:p w14:paraId="65C2FFA8" w14:textId="77777777" w:rsidR="00AB4048" w:rsidRPr="00492507" w:rsidRDefault="00214F6A" w:rsidP="00492507">
      <w:pPr>
        <w:pStyle w:val="3"/>
        <w:spacing w:before="0" w:beforeAutospacing="0"/>
        <w:jc w:val="both"/>
        <w:rPr>
          <w:szCs w:val="28"/>
        </w:rPr>
      </w:pPr>
      <w:bookmarkStart w:id="492" w:name="_Toc187821547"/>
      <w:bookmarkStart w:id="493" w:name="_Toc250981802"/>
      <w:bookmarkStart w:id="494" w:name="_Toc250981887"/>
      <w:bookmarkStart w:id="495" w:name="_Toc250982153"/>
      <w:bookmarkStart w:id="496" w:name="_Toc257313495"/>
      <w:bookmarkStart w:id="497" w:name="_Toc257320533"/>
      <w:bookmarkStart w:id="498" w:name="_Toc257320694"/>
      <w:bookmarkStart w:id="499" w:name="_Toc257401551"/>
      <w:bookmarkStart w:id="500" w:name="_Toc507620422"/>
      <w:bookmarkStart w:id="501" w:name="_Toc507621151"/>
      <w:bookmarkStart w:id="502" w:name="_Toc507622381"/>
      <w:bookmarkStart w:id="503" w:name="_Toc507695167"/>
      <w:bookmarkStart w:id="504" w:name="_Toc507699489"/>
      <w:bookmarkStart w:id="505" w:name="_Toc20233683"/>
      <w:bookmarkStart w:id="506" w:name="_Toc191291255"/>
      <w:bookmarkEnd w:id="453"/>
      <w:bookmarkEnd w:id="454"/>
      <w:bookmarkEnd w:id="455"/>
      <w:bookmarkEnd w:id="456"/>
      <w:bookmarkEnd w:id="457"/>
      <w:bookmarkEnd w:id="458"/>
      <w:bookmarkEnd w:id="459"/>
      <w:bookmarkEnd w:id="460"/>
      <w:r w:rsidRPr="00492507">
        <w:rPr>
          <w:szCs w:val="28"/>
        </w:rPr>
        <w:t>4</w:t>
      </w:r>
      <w:r w:rsidR="00AB4048" w:rsidRPr="00492507">
        <w:rPr>
          <w:szCs w:val="28"/>
        </w:rPr>
        <w:t>.1</w:t>
      </w:r>
      <w:r w:rsidR="0087203D" w:rsidRPr="00492507">
        <w:rPr>
          <w:szCs w:val="28"/>
        </w:rPr>
        <w:t>0</w:t>
      </w:r>
      <w:r w:rsidR="00AB4048" w:rsidRPr="00492507">
        <w:rPr>
          <w:szCs w:val="28"/>
        </w:rPr>
        <w:t xml:space="preserve"> Сноски</w:t>
      </w:r>
      <w:bookmarkEnd w:id="492"/>
      <w:bookmarkEnd w:id="493"/>
      <w:bookmarkEnd w:id="494"/>
      <w:bookmarkEnd w:id="495"/>
      <w:bookmarkEnd w:id="496"/>
      <w:bookmarkEnd w:id="497"/>
      <w:bookmarkEnd w:id="498"/>
      <w:bookmarkEnd w:id="499"/>
      <w:bookmarkEnd w:id="500"/>
      <w:bookmarkEnd w:id="501"/>
      <w:bookmarkEnd w:id="502"/>
      <w:bookmarkEnd w:id="503"/>
      <w:bookmarkEnd w:id="504"/>
      <w:bookmarkEnd w:id="505"/>
      <w:bookmarkEnd w:id="506"/>
    </w:p>
    <w:p w14:paraId="04D6B81C" w14:textId="77777777" w:rsidR="00AB4048" w:rsidRPr="00492507" w:rsidRDefault="00AB4048" w:rsidP="00492507">
      <w:pPr>
        <w:pStyle w:val="aa"/>
        <w:tabs>
          <w:tab w:val="left" w:pos="851"/>
        </w:tabs>
        <w:jc w:val="both"/>
        <w:rPr>
          <w:szCs w:val="28"/>
        </w:rPr>
      </w:pPr>
      <w:r w:rsidRPr="00492507">
        <w:rPr>
          <w:szCs w:val="28"/>
        </w:rPr>
        <w:t>Если необходимо пояснить отдельные данные, приведенные в документе, то эти данные следует обозначать надстрочными знаками сноски.</w:t>
      </w:r>
    </w:p>
    <w:p w14:paraId="3C61C91D" w14:textId="77777777" w:rsidR="00AB4048" w:rsidRPr="00492507" w:rsidRDefault="00AB4048" w:rsidP="00492507">
      <w:pPr>
        <w:pStyle w:val="aa"/>
        <w:tabs>
          <w:tab w:val="left" w:pos="851"/>
        </w:tabs>
        <w:jc w:val="both"/>
        <w:rPr>
          <w:szCs w:val="28"/>
        </w:rPr>
      </w:pPr>
      <w:r w:rsidRPr="00492507">
        <w:rPr>
          <w:szCs w:val="28"/>
        </w:rPr>
        <w:t>Сноски в тексте располагают с абзацного отступа в конце страницы, на которой они обозначены, и отделяют от текста короткой тонкой горизонтальной линией с левой стороны, а к данным, расположенным в таблице, в конце таблицы над линией, обозначающей окончание таблицы.</w:t>
      </w:r>
    </w:p>
    <w:p w14:paraId="0E6D2731" w14:textId="77777777" w:rsidR="00AB4048" w:rsidRPr="00492507" w:rsidRDefault="00AB4048" w:rsidP="00492507">
      <w:pPr>
        <w:pStyle w:val="aa"/>
        <w:tabs>
          <w:tab w:val="left" w:pos="851"/>
        </w:tabs>
        <w:jc w:val="both"/>
        <w:rPr>
          <w:szCs w:val="28"/>
        </w:rPr>
      </w:pPr>
      <w:r w:rsidRPr="00492507">
        <w:rPr>
          <w:szCs w:val="28"/>
        </w:rPr>
        <w:t>Знак сноски ставят непосредственно после того слова, числа, символа, предложения, к которому дается пояснение, и перед текстом пояснения. Знак сноски выполняют арабскими цифрами со скобкой и помещают на уровне верхнего обреза шрифта.</w:t>
      </w:r>
    </w:p>
    <w:p w14:paraId="0C854B7C" w14:textId="77777777" w:rsidR="00AB4048" w:rsidRPr="00492507" w:rsidRDefault="00AB4048" w:rsidP="00492507">
      <w:pPr>
        <w:pStyle w:val="aa"/>
        <w:tabs>
          <w:tab w:val="left" w:pos="851"/>
        </w:tabs>
        <w:jc w:val="both"/>
        <w:rPr>
          <w:szCs w:val="28"/>
        </w:rPr>
      </w:pPr>
      <w:r w:rsidRPr="00492507">
        <w:rPr>
          <w:szCs w:val="28"/>
        </w:rPr>
        <w:t>Пример - «… печатающее устройство</w:t>
      </w:r>
      <w:r w:rsidRPr="00492507">
        <w:rPr>
          <w:szCs w:val="28"/>
          <w:vertAlign w:val="superscript"/>
        </w:rPr>
        <w:t xml:space="preserve">2 </w:t>
      </w:r>
      <w:r w:rsidRPr="00492507">
        <w:rPr>
          <w:szCs w:val="28"/>
        </w:rPr>
        <w:t>…». Нумерация сносок для каждой страницы отдельная. Допускается вместо цифр выполнять сноски звездочками: *. Применять более четырех звездочек не рекомендуется.</w:t>
      </w:r>
    </w:p>
    <w:p w14:paraId="70AD8EDD" w14:textId="77777777" w:rsidR="00AB4048" w:rsidRPr="00492507" w:rsidRDefault="00214F6A" w:rsidP="00492507">
      <w:pPr>
        <w:pStyle w:val="3"/>
        <w:spacing w:before="0" w:beforeAutospacing="0"/>
        <w:jc w:val="both"/>
        <w:rPr>
          <w:szCs w:val="28"/>
        </w:rPr>
      </w:pPr>
      <w:bookmarkStart w:id="507" w:name="_Toc187821548"/>
      <w:bookmarkStart w:id="508" w:name="_Toc250981803"/>
      <w:bookmarkStart w:id="509" w:name="_Toc250981888"/>
      <w:bookmarkStart w:id="510" w:name="_Toc250982154"/>
      <w:bookmarkStart w:id="511" w:name="_Toc257313496"/>
      <w:bookmarkStart w:id="512" w:name="_Toc257320534"/>
      <w:bookmarkStart w:id="513" w:name="_Toc257320695"/>
      <w:bookmarkStart w:id="514" w:name="_Toc257401552"/>
      <w:bookmarkStart w:id="515" w:name="_Toc507620423"/>
      <w:bookmarkStart w:id="516" w:name="_Toc507621152"/>
      <w:bookmarkStart w:id="517" w:name="_Toc507622382"/>
      <w:bookmarkStart w:id="518" w:name="_Toc507695168"/>
      <w:bookmarkStart w:id="519" w:name="_Toc507699490"/>
      <w:bookmarkStart w:id="520" w:name="_Toc20233684"/>
      <w:bookmarkStart w:id="521" w:name="_Toc191291256"/>
      <w:r w:rsidRPr="00492507">
        <w:rPr>
          <w:szCs w:val="28"/>
        </w:rPr>
        <w:t>4</w:t>
      </w:r>
      <w:r w:rsidR="00AB4048" w:rsidRPr="00492507">
        <w:rPr>
          <w:szCs w:val="28"/>
        </w:rPr>
        <w:t>.1</w:t>
      </w:r>
      <w:r w:rsidR="0087203D" w:rsidRPr="00492507">
        <w:rPr>
          <w:szCs w:val="28"/>
        </w:rPr>
        <w:t>1</w:t>
      </w:r>
      <w:r w:rsidR="00AB4048" w:rsidRPr="00492507">
        <w:rPr>
          <w:szCs w:val="28"/>
        </w:rPr>
        <w:t xml:space="preserve"> Примеры</w:t>
      </w:r>
      <w:bookmarkEnd w:id="507"/>
      <w:bookmarkEnd w:id="508"/>
      <w:bookmarkEnd w:id="509"/>
      <w:bookmarkEnd w:id="510"/>
      <w:bookmarkEnd w:id="511"/>
      <w:bookmarkEnd w:id="512"/>
      <w:bookmarkEnd w:id="513"/>
      <w:bookmarkEnd w:id="514"/>
      <w:bookmarkEnd w:id="515"/>
      <w:bookmarkEnd w:id="516"/>
      <w:bookmarkEnd w:id="517"/>
      <w:bookmarkEnd w:id="518"/>
      <w:bookmarkEnd w:id="519"/>
      <w:bookmarkEnd w:id="520"/>
      <w:bookmarkEnd w:id="521"/>
    </w:p>
    <w:p w14:paraId="4D4EA4AD" w14:textId="77777777" w:rsidR="00AB4048" w:rsidRPr="00492507" w:rsidRDefault="00AB4048" w:rsidP="00492507">
      <w:pPr>
        <w:pStyle w:val="aa"/>
        <w:tabs>
          <w:tab w:val="left" w:pos="851"/>
        </w:tabs>
        <w:jc w:val="both"/>
        <w:rPr>
          <w:szCs w:val="28"/>
        </w:rPr>
      </w:pPr>
      <w:r w:rsidRPr="00492507">
        <w:rPr>
          <w:szCs w:val="28"/>
        </w:rPr>
        <w:t>Примеры могут быть приведены в тех случаях, когда они поясняют требования документа или способствуют более краткому их изложению.</w:t>
      </w:r>
    </w:p>
    <w:p w14:paraId="5D106C5E" w14:textId="77777777" w:rsidR="000B6A6D" w:rsidRPr="00492507" w:rsidRDefault="000B6A6D" w:rsidP="00492507">
      <w:pPr>
        <w:pStyle w:val="aa"/>
        <w:tabs>
          <w:tab w:val="left" w:pos="851"/>
        </w:tabs>
        <w:jc w:val="both"/>
        <w:rPr>
          <w:szCs w:val="28"/>
        </w:rPr>
      </w:pPr>
      <w:r w:rsidRPr="00492507">
        <w:rPr>
          <w:szCs w:val="28"/>
        </w:rPr>
        <w:t>Примеры размещают, нумеруют и оформляют также как и примечания.</w:t>
      </w:r>
    </w:p>
    <w:p w14:paraId="5A1A4516" w14:textId="77777777" w:rsidR="00CF690B" w:rsidRPr="00492507" w:rsidRDefault="0076417F" w:rsidP="00492507">
      <w:pPr>
        <w:tabs>
          <w:tab w:val="left" w:pos="851"/>
        </w:tabs>
        <w:spacing w:line="360" w:lineRule="auto"/>
        <w:ind w:firstLine="567"/>
        <w:jc w:val="both"/>
        <w:rPr>
          <w:sz w:val="28"/>
          <w:szCs w:val="28"/>
        </w:rPr>
      </w:pPr>
      <w:r w:rsidRPr="00492507">
        <w:rPr>
          <w:sz w:val="28"/>
          <w:szCs w:val="28"/>
        </w:rPr>
        <w:br w:type="page"/>
      </w:r>
      <w:bookmarkStart w:id="522" w:name="_Toc507620424"/>
      <w:bookmarkStart w:id="523" w:name="_Toc507621153"/>
    </w:p>
    <w:p w14:paraId="3CD94F42" w14:textId="77777777" w:rsidR="0087203D" w:rsidRPr="00492507" w:rsidRDefault="00373E3B" w:rsidP="00492507">
      <w:pPr>
        <w:pStyle w:val="2"/>
        <w:spacing w:before="0" w:beforeAutospacing="0" w:after="0" w:afterAutospacing="0" w:line="360" w:lineRule="auto"/>
        <w:jc w:val="both"/>
        <w:rPr>
          <w:szCs w:val="28"/>
        </w:rPr>
      </w:pPr>
      <w:bookmarkStart w:id="524" w:name="_Toc20233685"/>
      <w:bookmarkStart w:id="525" w:name="_Toc191291257"/>
      <w:bookmarkEnd w:id="522"/>
      <w:bookmarkEnd w:id="523"/>
      <w:r w:rsidRPr="00492507">
        <w:rPr>
          <w:szCs w:val="28"/>
        </w:rPr>
        <w:t xml:space="preserve">6 </w:t>
      </w:r>
      <w:r w:rsidR="0087203D" w:rsidRPr="00492507">
        <w:rPr>
          <w:szCs w:val="28"/>
        </w:rPr>
        <w:t>Список использованных источников</w:t>
      </w:r>
      <w:bookmarkEnd w:id="524"/>
      <w:bookmarkEnd w:id="525"/>
    </w:p>
    <w:p w14:paraId="77C270E3" w14:textId="77777777" w:rsidR="0087203D" w:rsidRPr="00492507" w:rsidRDefault="0087203D" w:rsidP="00492507">
      <w:pPr>
        <w:widowControl w:val="0"/>
        <w:numPr>
          <w:ilvl w:val="0"/>
          <w:numId w:val="37"/>
        </w:numPr>
        <w:tabs>
          <w:tab w:val="left" w:pos="426"/>
          <w:tab w:val="left" w:pos="851"/>
          <w:tab w:val="left" w:pos="1134"/>
          <w:tab w:val="left" w:pos="5940"/>
        </w:tabs>
        <w:suppressAutoHyphens/>
        <w:spacing w:line="360" w:lineRule="auto"/>
        <w:ind w:left="0" w:firstLine="567"/>
        <w:jc w:val="both"/>
        <w:rPr>
          <w:sz w:val="28"/>
          <w:szCs w:val="28"/>
          <w:lang w:eastAsia="ar-SA"/>
        </w:rPr>
      </w:pPr>
      <w:r w:rsidRPr="00492507">
        <w:rPr>
          <w:sz w:val="28"/>
          <w:szCs w:val="28"/>
          <w:lang w:eastAsia="ar-SA"/>
        </w:rPr>
        <w:t>ГОСТ 19.001-77. ЕСПД. Общие положения;</w:t>
      </w:r>
    </w:p>
    <w:p w14:paraId="7971B377" w14:textId="77777777" w:rsidR="0087203D" w:rsidRPr="00492507" w:rsidRDefault="0087203D" w:rsidP="00492507">
      <w:pPr>
        <w:widowControl w:val="0"/>
        <w:numPr>
          <w:ilvl w:val="0"/>
          <w:numId w:val="37"/>
        </w:numPr>
        <w:tabs>
          <w:tab w:val="left" w:pos="426"/>
          <w:tab w:val="left" w:pos="851"/>
          <w:tab w:val="left" w:pos="1134"/>
          <w:tab w:val="left" w:pos="5940"/>
        </w:tabs>
        <w:suppressAutoHyphens/>
        <w:spacing w:line="360" w:lineRule="auto"/>
        <w:ind w:left="0" w:firstLine="567"/>
        <w:jc w:val="both"/>
        <w:rPr>
          <w:sz w:val="28"/>
          <w:szCs w:val="28"/>
          <w:lang w:eastAsia="ar-SA"/>
        </w:rPr>
      </w:pPr>
      <w:r w:rsidRPr="00492507">
        <w:rPr>
          <w:sz w:val="28"/>
          <w:szCs w:val="28"/>
          <w:lang w:eastAsia="ar-SA"/>
        </w:rPr>
        <w:t>ГОСТ 19.003-80. ЕСПД. Схемы алгоритмов и программ. Обозначения условные графические. — Заменен на ГОСТ 19.701-90;</w:t>
      </w:r>
    </w:p>
    <w:p w14:paraId="19FED7F1" w14:textId="77777777" w:rsidR="0087203D" w:rsidRPr="00492507" w:rsidRDefault="0087203D" w:rsidP="00492507">
      <w:pPr>
        <w:widowControl w:val="0"/>
        <w:numPr>
          <w:ilvl w:val="0"/>
          <w:numId w:val="37"/>
        </w:numPr>
        <w:tabs>
          <w:tab w:val="left" w:pos="426"/>
          <w:tab w:val="left" w:pos="851"/>
          <w:tab w:val="left" w:pos="1134"/>
          <w:tab w:val="left" w:pos="5940"/>
        </w:tabs>
        <w:suppressAutoHyphens/>
        <w:spacing w:line="360" w:lineRule="auto"/>
        <w:ind w:left="0" w:firstLine="567"/>
        <w:jc w:val="both"/>
        <w:rPr>
          <w:sz w:val="28"/>
          <w:szCs w:val="28"/>
          <w:lang w:eastAsia="ar-SA"/>
        </w:rPr>
      </w:pPr>
      <w:r w:rsidRPr="00492507">
        <w:rPr>
          <w:sz w:val="28"/>
          <w:szCs w:val="28"/>
          <w:lang w:eastAsia="ar-SA"/>
        </w:rPr>
        <w:t>ГОСТ 19.104-78. ЕСПД. Основные надписи;</w:t>
      </w:r>
    </w:p>
    <w:p w14:paraId="60AEE7D4" w14:textId="77777777" w:rsidR="0087203D" w:rsidRPr="00492507" w:rsidRDefault="0087203D" w:rsidP="00492507">
      <w:pPr>
        <w:widowControl w:val="0"/>
        <w:numPr>
          <w:ilvl w:val="0"/>
          <w:numId w:val="37"/>
        </w:numPr>
        <w:tabs>
          <w:tab w:val="left" w:pos="426"/>
          <w:tab w:val="left" w:pos="851"/>
          <w:tab w:val="left" w:pos="1134"/>
          <w:tab w:val="left" w:pos="5940"/>
        </w:tabs>
        <w:suppressAutoHyphens/>
        <w:spacing w:line="360" w:lineRule="auto"/>
        <w:ind w:left="0" w:firstLine="567"/>
        <w:jc w:val="both"/>
        <w:rPr>
          <w:sz w:val="28"/>
          <w:szCs w:val="28"/>
          <w:lang w:eastAsia="ar-SA"/>
        </w:rPr>
      </w:pPr>
      <w:r w:rsidRPr="00492507">
        <w:rPr>
          <w:sz w:val="28"/>
          <w:szCs w:val="28"/>
          <w:lang w:eastAsia="ar-SA"/>
        </w:rPr>
        <w:t>ГОСТ 19.404-79. ЕСПД. Пояснительная записка. Требования к содержанию и оформлению;</w:t>
      </w:r>
    </w:p>
    <w:p w14:paraId="3100A175" w14:textId="77777777" w:rsidR="0087203D" w:rsidRPr="00492507" w:rsidRDefault="0087203D" w:rsidP="00492507">
      <w:pPr>
        <w:widowControl w:val="0"/>
        <w:numPr>
          <w:ilvl w:val="0"/>
          <w:numId w:val="37"/>
        </w:numPr>
        <w:tabs>
          <w:tab w:val="left" w:pos="426"/>
          <w:tab w:val="left" w:pos="567"/>
          <w:tab w:val="left" w:pos="851"/>
          <w:tab w:val="left" w:pos="1134"/>
          <w:tab w:val="left" w:pos="5940"/>
        </w:tabs>
        <w:suppressAutoHyphens/>
        <w:spacing w:line="360" w:lineRule="auto"/>
        <w:ind w:left="0" w:firstLine="567"/>
        <w:jc w:val="both"/>
        <w:rPr>
          <w:sz w:val="28"/>
          <w:szCs w:val="28"/>
          <w:lang w:eastAsia="ar-SA"/>
        </w:rPr>
      </w:pPr>
      <w:r w:rsidRPr="00492507">
        <w:rPr>
          <w:sz w:val="28"/>
          <w:szCs w:val="28"/>
          <w:lang w:eastAsia="ar-SA"/>
        </w:rPr>
        <w:t xml:space="preserve">ГОСТ 2.105-95 ЕСКД. Общие требования к текстовым документам. [Текст]. – </w:t>
      </w:r>
      <w:proofErr w:type="spellStart"/>
      <w:r w:rsidRPr="00492507">
        <w:rPr>
          <w:sz w:val="28"/>
          <w:szCs w:val="28"/>
          <w:lang w:eastAsia="ar-SA"/>
        </w:rPr>
        <w:t>Введ</w:t>
      </w:r>
      <w:proofErr w:type="spellEnd"/>
      <w:r w:rsidRPr="00492507">
        <w:rPr>
          <w:sz w:val="28"/>
          <w:szCs w:val="28"/>
          <w:lang w:eastAsia="ar-SA"/>
        </w:rPr>
        <w:t>. 1996–01–07 -М.: Изд-во стандартов, 1996.- 36 с.</w:t>
      </w:r>
    </w:p>
    <w:p w14:paraId="003EDF7F" w14:textId="77777777" w:rsidR="0087203D" w:rsidRPr="00492507" w:rsidRDefault="0087203D" w:rsidP="00492507">
      <w:pPr>
        <w:widowControl w:val="0"/>
        <w:numPr>
          <w:ilvl w:val="0"/>
          <w:numId w:val="37"/>
        </w:numPr>
        <w:tabs>
          <w:tab w:val="left" w:pos="426"/>
          <w:tab w:val="left" w:pos="851"/>
          <w:tab w:val="left" w:pos="1134"/>
          <w:tab w:val="left" w:pos="5940"/>
        </w:tabs>
        <w:suppressAutoHyphens/>
        <w:spacing w:line="360" w:lineRule="auto"/>
        <w:ind w:left="0" w:firstLine="567"/>
        <w:jc w:val="both"/>
        <w:rPr>
          <w:sz w:val="28"/>
          <w:szCs w:val="28"/>
          <w:lang w:eastAsia="ar-SA"/>
        </w:rPr>
      </w:pPr>
      <w:r w:rsidRPr="00492507">
        <w:rPr>
          <w:sz w:val="28"/>
          <w:szCs w:val="28"/>
          <w:lang w:eastAsia="ar-SA"/>
        </w:rPr>
        <w:t xml:space="preserve">ГОСТ 19.701-90 ЕСПД. Схемы алгоритмов, программ, данных и систем. Обозначения условные и правила выполнения. [Текст]. – </w:t>
      </w:r>
      <w:proofErr w:type="spellStart"/>
      <w:r w:rsidRPr="00492507">
        <w:rPr>
          <w:sz w:val="28"/>
          <w:szCs w:val="28"/>
          <w:lang w:eastAsia="ar-SA"/>
        </w:rPr>
        <w:t>Введ</w:t>
      </w:r>
      <w:proofErr w:type="spellEnd"/>
      <w:r w:rsidRPr="00492507">
        <w:rPr>
          <w:sz w:val="28"/>
          <w:szCs w:val="28"/>
          <w:lang w:eastAsia="ar-SA"/>
        </w:rPr>
        <w:t>. 1992–01–01 -М.: Изд-во стандартов, 1992.- 24 с.</w:t>
      </w:r>
    </w:p>
    <w:p w14:paraId="0710C463" w14:textId="77777777" w:rsidR="0087203D" w:rsidRPr="00492507" w:rsidRDefault="0087203D" w:rsidP="00492507">
      <w:pPr>
        <w:widowControl w:val="0"/>
        <w:numPr>
          <w:ilvl w:val="0"/>
          <w:numId w:val="37"/>
        </w:numPr>
        <w:tabs>
          <w:tab w:val="left" w:pos="993"/>
          <w:tab w:val="left" w:pos="1134"/>
          <w:tab w:val="left" w:pos="5940"/>
        </w:tabs>
        <w:suppressAutoHyphens/>
        <w:spacing w:line="360" w:lineRule="auto"/>
        <w:ind w:left="0" w:firstLine="567"/>
        <w:jc w:val="both"/>
        <w:rPr>
          <w:sz w:val="28"/>
          <w:szCs w:val="28"/>
          <w:lang w:eastAsia="ar-SA"/>
        </w:rPr>
      </w:pPr>
      <w:proofErr w:type="spellStart"/>
      <w:r w:rsidRPr="00492507">
        <w:rPr>
          <w:sz w:val="28"/>
          <w:szCs w:val="28"/>
          <w:lang w:eastAsia="ar-SA"/>
        </w:rPr>
        <w:t>Андон</w:t>
      </w:r>
      <w:proofErr w:type="spellEnd"/>
      <w:r w:rsidRPr="00492507">
        <w:rPr>
          <w:sz w:val="28"/>
          <w:szCs w:val="28"/>
          <w:lang w:eastAsia="ar-SA"/>
        </w:rPr>
        <w:t xml:space="preserve">, Ф. Язык запросов SQL [Текст]: учеб. курс </w:t>
      </w:r>
      <w:proofErr w:type="gramStart"/>
      <w:r w:rsidRPr="00492507">
        <w:rPr>
          <w:sz w:val="28"/>
          <w:szCs w:val="28"/>
          <w:lang w:eastAsia="ar-SA"/>
        </w:rPr>
        <w:t>/  Ф.</w:t>
      </w:r>
      <w:proofErr w:type="gramEnd"/>
      <w:r w:rsidRPr="00492507">
        <w:rPr>
          <w:sz w:val="28"/>
          <w:szCs w:val="28"/>
          <w:lang w:eastAsia="ar-SA"/>
        </w:rPr>
        <w:t xml:space="preserve"> </w:t>
      </w:r>
      <w:proofErr w:type="spellStart"/>
      <w:r w:rsidRPr="00492507">
        <w:rPr>
          <w:sz w:val="28"/>
          <w:szCs w:val="28"/>
          <w:lang w:eastAsia="ar-SA"/>
        </w:rPr>
        <w:t>Андон</w:t>
      </w:r>
      <w:proofErr w:type="spellEnd"/>
      <w:r w:rsidRPr="00492507">
        <w:rPr>
          <w:sz w:val="28"/>
          <w:szCs w:val="28"/>
          <w:lang w:eastAsia="ar-SA"/>
        </w:rPr>
        <w:t>. – СПб.: Питер; Киев: BHV, 2006. — 416 с.</w:t>
      </w:r>
    </w:p>
    <w:p w14:paraId="294AB4C1" w14:textId="77777777" w:rsidR="0087203D" w:rsidRPr="00492507" w:rsidRDefault="0087203D" w:rsidP="00492507">
      <w:pPr>
        <w:widowControl w:val="0"/>
        <w:numPr>
          <w:ilvl w:val="0"/>
          <w:numId w:val="37"/>
        </w:numPr>
        <w:tabs>
          <w:tab w:val="left" w:pos="426"/>
          <w:tab w:val="left" w:pos="851"/>
          <w:tab w:val="left" w:pos="1134"/>
          <w:tab w:val="left" w:pos="5940"/>
        </w:tabs>
        <w:suppressAutoHyphens/>
        <w:spacing w:line="360" w:lineRule="auto"/>
        <w:ind w:left="0" w:firstLine="567"/>
        <w:jc w:val="both"/>
        <w:rPr>
          <w:sz w:val="28"/>
          <w:szCs w:val="28"/>
          <w:lang w:eastAsia="ar-SA"/>
        </w:rPr>
      </w:pPr>
      <w:r w:rsidRPr="00492507">
        <w:rPr>
          <w:sz w:val="28"/>
          <w:szCs w:val="28"/>
          <w:lang w:eastAsia="ar-SA"/>
        </w:rPr>
        <w:t>Гагарина, Л.Г., Разработка и эксплуатация автоматизированных информационных систем [Текст]: учебное пособие/ В.Д. Киселев, Е.Л. Федотова - М.: ИД «Форум»: ИНФРА-М, 2012. – 384 с.</w:t>
      </w:r>
    </w:p>
    <w:p w14:paraId="3205071A" w14:textId="77777777" w:rsidR="0087203D" w:rsidRPr="00492507" w:rsidRDefault="0087203D" w:rsidP="00492507">
      <w:pPr>
        <w:widowControl w:val="0"/>
        <w:numPr>
          <w:ilvl w:val="0"/>
          <w:numId w:val="37"/>
        </w:numPr>
        <w:tabs>
          <w:tab w:val="left" w:pos="993"/>
          <w:tab w:val="left" w:pos="1134"/>
          <w:tab w:val="left" w:pos="5940"/>
        </w:tabs>
        <w:suppressAutoHyphens/>
        <w:spacing w:line="360" w:lineRule="auto"/>
        <w:ind w:left="0" w:firstLine="567"/>
        <w:jc w:val="both"/>
        <w:rPr>
          <w:sz w:val="28"/>
          <w:szCs w:val="28"/>
          <w:lang w:eastAsia="ar-SA"/>
        </w:rPr>
      </w:pPr>
      <w:r w:rsidRPr="00492507">
        <w:rPr>
          <w:sz w:val="28"/>
          <w:szCs w:val="28"/>
          <w:lang w:eastAsia="ar-SA"/>
        </w:rPr>
        <w:t>Глушаков, С. В.  База данных [Текст] / С. В. Глушаков. – Харьков: Фолио. - М.: ООО Издательство ACT, 2012. – 232 с.</w:t>
      </w:r>
    </w:p>
    <w:p w14:paraId="05EE477A" w14:textId="77777777" w:rsidR="0087203D" w:rsidRPr="00492507" w:rsidRDefault="0087203D" w:rsidP="00492507">
      <w:pPr>
        <w:widowControl w:val="0"/>
        <w:numPr>
          <w:ilvl w:val="0"/>
          <w:numId w:val="37"/>
        </w:numPr>
        <w:tabs>
          <w:tab w:val="left" w:pos="426"/>
          <w:tab w:val="left" w:pos="851"/>
          <w:tab w:val="left" w:pos="1134"/>
          <w:tab w:val="left" w:pos="5940"/>
        </w:tabs>
        <w:suppressAutoHyphens/>
        <w:spacing w:line="360" w:lineRule="auto"/>
        <w:ind w:left="0" w:firstLine="567"/>
        <w:jc w:val="both"/>
        <w:rPr>
          <w:sz w:val="28"/>
          <w:szCs w:val="28"/>
          <w:lang w:eastAsia="ar-SA"/>
        </w:rPr>
      </w:pPr>
      <w:r w:rsidRPr="00492507">
        <w:rPr>
          <w:sz w:val="28"/>
          <w:szCs w:val="28"/>
          <w:lang w:eastAsia="ar-SA"/>
        </w:rPr>
        <w:t xml:space="preserve"> Голицына, О.Л., Базы данных </w:t>
      </w:r>
      <w:r w:rsidRPr="00492507">
        <w:rPr>
          <w:sz w:val="28"/>
          <w:szCs w:val="28"/>
        </w:rPr>
        <w:t>[Текст]:</w:t>
      </w:r>
      <w:r w:rsidRPr="00492507">
        <w:rPr>
          <w:sz w:val="28"/>
          <w:szCs w:val="28"/>
          <w:lang w:eastAsia="ar-SA"/>
        </w:rPr>
        <w:t xml:space="preserve"> учеб. Пособие/ Н.В. Максимов, И.И. Попов – М.: «Форум»: ИНФРА-М, 2012. -400 с.</w:t>
      </w:r>
    </w:p>
    <w:p w14:paraId="2138D90B" w14:textId="77777777" w:rsidR="0087203D" w:rsidRPr="00492507" w:rsidRDefault="0087203D" w:rsidP="00492507">
      <w:pPr>
        <w:widowControl w:val="0"/>
        <w:numPr>
          <w:ilvl w:val="0"/>
          <w:numId w:val="37"/>
        </w:numPr>
        <w:tabs>
          <w:tab w:val="left" w:pos="426"/>
          <w:tab w:val="left" w:pos="851"/>
          <w:tab w:val="left" w:pos="1134"/>
          <w:tab w:val="left" w:pos="5940"/>
        </w:tabs>
        <w:suppressAutoHyphens/>
        <w:spacing w:line="360" w:lineRule="auto"/>
        <w:ind w:left="0" w:firstLine="567"/>
        <w:jc w:val="both"/>
        <w:rPr>
          <w:sz w:val="28"/>
          <w:szCs w:val="28"/>
          <w:lang w:eastAsia="ar-SA"/>
        </w:rPr>
      </w:pPr>
      <w:r w:rsidRPr="00492507">
        <w:rPr>
          <w:sz w:val="28"/>
          <w:szCs w:val="28"/>
          <w:lang w:eastAsia="ar-SA"/>
        </w:rPr>
        <w:t xml:space="preserve"> Грекул, В. И.; Проектирование информационных систем </w:t>
      </w:r>
      <w:r w:rsidRPr="00492507">
        <w:rPr>
          <w:sz w:val="28"/>
          <w:szCs w:val="28"/>
        </w:rPr>
        <w:t>[Текст]</w:t>
      </w:r>
      <w:r w:rsidRPr="00492507">
        <w:rPr>
          <w:sz w:val="28"/>
          <w:szCs w:val="28"/>
          <w:lang w:eastAsia="ar-SA"/>
        </w:rPr>
        <w:t xml:space="preserve">: курс лекций: учебное пособие/ Г.Н. </w:t>
      </w:r>
      <w:proofErr w:type="spellStart"/>
      <w:r w:rsidRPr="00492507">
        <w:rPr>
          <w:sz w:val="28"/>
          <w:szCs w:val="28"/>
          <w:lang w:eastAsia="ar-SA"/>
        </w:rPr>
        <w:t>Денищенко</w:t>
      </w:r>
      <w:proofErr w:type="spellEnd"/>
      <w:r w:rsidRPr="00492507">
        <w:rPr>
          <w:sz w:val="28"/>
          <w:szCs w:val="28"/>
          <w:lang w:eastAsia="ar-SA"/>
        </w:rPr>
        <w:t xml:space="preserve">, Н.Л. Коровкина - М.: Интернет-Ун-т </w:t>
      </w:r>
      <w:proofErr w:type="spellStart"/>
      <w:r w:rsidRPr="00492507">
        <w:rPr>
          <w:sz w:val="28"/>
          <w:szCs w:val="28"/>
          <w:lang w:eastAsia="ar-SA"/>
        </w:rPr>
        <w:t>Информ</w:t>
      </w:r>
      <w:proofErr w:type="spellEnd"/>
      <w:r w:rsidRPr="00492507">
        <w:rPr>
          <w:sz w:val="28"/>
          <w:szCs w:val="28"/>
          <w:lang w:eastAsia="ar-SA"/>
        </w:rPr>
        <w:t>. технологий, 2012.</w:t>
      </w:r>
    </w:p>
    <w:p w14:paraId="1CEB424B" w14:textId="77777777" w:rsidR="0087203D" w:rsidRPr="00492507" w:rsidRDefault="0087203D" w:rsidP="00492507">
      <w:pPr>
        <w:widowControl w:val="0"/>
        <w:numPr>
          <w:ilvl w:val="0"/>
          <w:numId w:val="37"/>
        </w:numPr>
        <w:tabs>
          <w:tab w:val="left" w:pos="426"/>
          <w:tab w:val="left" w:pos="993"/>
          <w:tab w:val="left" w:pos="1134"/>
          <w:tab w:val="left" w:pos="5940"/>
        </w:tabs>
        <w:suppressAutoHyphens/>
        <w:spacing w:line="360" w:lineRule="auto"/>
        <w:ind w:left="0" w:firstLine="567"/>
        <w:jc w:val="both"/>
        <w:rPr>
          <w:sz w:val="28"/>
          <w:szCs w:val="28"/>
          <w:lang w:eastAsia="ar-SA"/>
        </w:rPr>
      </w:pPr>
      <w:r w:rsidRPr="00492507">
        <w:rPr>
          <w:sz w:val="28"/>
          <w:szCs w:val="28"/>
          <w:lang w:eastAsia="ar-SA"/>
        </w:rPr>
        <w:t xml:space="preserve">Емельянова, Н.З. Основы построения автоматизированных систем </w:t>
      </w:r>
      <w:r w:rsidRPr="00492507">
        <w:rPr>
          <w:sz w:val="28"/>
          <w:szCs w:val="28"/>
        </w:rPr>
        <w:t>[Текст]</w:t>
      </w:r>
      <w:r w:rsidRPr="00492507">
        <w:rPr>
          <w:sz w:val="28"/>
          <w:szCs w:val="28"/>
          <w:lang w:eastAsia="ar-SA"/>
        </w:rPr>
        <w:t xml:space="preserve">: </w:t>
      </w:r>
      <w:proofErr w:type="spellStart"/>
      <w:proofErr w:type="gramStart"/>
      <w:r w:rsidRPr="00492507">
        <w:rPr>
          <w:sz w:val="28"/>
          <w:szCs w:val="28"/>
          <w:lang w:eastAsia="ar-SA"/>
        </w:rPr>
        <w:t>учеб.пособие</w:t>
      </w:r>
      <w:proofErr w:type="spellEnd"/>
      <w:proofErr w:type="gramEnd"/>
      <w:r w:rsidRPr="00492507">
        <w:rPr>
          <w:sz w:val="28"/>
          <w:szCs w:val="28"/>
          <w:lang w:eastAsia="ar-SA"/>
        </w:rPr>
        <w:t xml:space="preserve"> / Н.З. Емельянова. - М.: ИНФРА-М, 2013. - 269 с.</w:t>
      </w:r>
    </w:p>
    <w:p w14:paraId="085AF76D" w14:textId="77777777" w:rsidR="001A2A1B" w:rsidRPr="00492507" w:rsidRDefault="0087203D" w:rsidP="00492507">
      <w:pPr>
        <w:widowControl w:val="0"/>
        <w:numPr>
          <w:ilvl w:val="0"/>
          <w:numId w:val="37"/>
        </w:numPr>
        <w:tabs>
          <w:tab w:val="left" w:pos="426"/>
          <w:tab w:val="left" w:pos="993"/>
          <w:tab w:val="left" w:pos="1134"/>
          <w:tab w:val="left" w:pos="5940"/>
        </w:tabs>
        <w:suppressAutoHyphens/>
        <w:spacing w:line="360" w:lineRule="auto"/>
        <w:ind w:left="0" w:firstLine="567"/>
        <w:jc w:val="both"/>
        <w:rPr>
          <w:sz w:val="28"/>
          <w:szCs w:val="28"/>
          <w:lang w:eastAsia="ar-SA"/>
        </w:rPr>
      </w:pPr>
      <w:r w:rsidRPr="00492507">
        <w:rPr>
          <w:sz w:val="28"/>
          <w:szCs w:val="28"/>
          <w:lang w:eastAsia="ar-SA"/>
        </w:rPr>
        <w:t xml:space="preserve">Карпова, Т.С. Базы данных </w:t>
      </w:r>
      <w:r w:rsidRPr="00492507">
        <w:rPr>
          <w:sz w:val="28"/>
          <w:szCs w:val="28"/>
        </w:rPr>
        <w:t>[Текст]</w:t>
      </w:r>
      <w:r w:rsidRPr="00492507">
        <w:rPr>
          <w:sz w:val="28"/>
          <w:szCs w:val="28"/>
          <w:lang w:eastAsia="ar-SA"/>
        </w:rPr>
        <w:t>: модели, разработка, реализация / Т.С. Карпова. - СПб.: Питер, 2012. - 304 с.</w:t>
      </w:r>
    </w:p>
    <w:p w14:paraId="24D2C6F6" w14:textId="77777777" w:rsidR="0087203D" w:rsidRPr="00492507" w:rsidRDefault="0087203D" w:rsidP="00492507">
      <w:pPr>
        <w:widowControl w:val="0"/>
        <w:numPr>
          <w:ilvl w:val="0"/>
          <w:numId w:val="37"/>
        </w:numPr>
        <w:tabs>
          <w:tab w:val="left" w:pos="426"/>
          <w:tab w:val="left" w:pos="993"/>
          <w:tab w:val="left" w:pos="1134"/>
          <w:tab w:val="left" w:pos="5940"/>
        </w:tabs>
        <w:suppressAutoHyphens/>
        <w:spacing w:line="360" w:lineRule="auto"/>
        <w:ind w:left="0" w:firstLine="567"/>
        <w:jc w:val="both"/>
        <w:rPr>
          <w:sz w:val="28"/>
          <w:szCs w:val="28"/>
          <w:lang w:eastAsia="ar-SA"/>
        </w:rPr>
      </w:pPr>
      <w:r w:rsidRPr="00492507">
        <w:rPr>
          <w:sz w:val="28"/>
          <w:szCs w:val="28"/>
          <w:lang w:eastAsia="ar-SA"/>
        </w:rPr>
        <w:t xml:space="preserve">Маклаков, С.В. </w:t>
      </w:r>
      <w:proofErr w:type="spellStart"/>
      <w:r w:rsidRPr="00492507">
        <w:rPr>
          <w:sz w:val="28"/>
          <w:szCs w:val="28"/>
          <w:lang w:eastAsia="ar-SA"/>
        </w:rPr>
        <w:t>BPwin</w:t>
      </w:r>
      <w:proofErr w:type="spellEnd"/>
      <w:r w:rsidRPr="00492507">
        <w:rPr>
          <w:sz w:val="28"/>
          <w:szCs w:val="28"/>
          <w:lang w:eastAsia="ar-SA"/>
        </w:rPr>
        <w:t xml:space="preserve"> и </w:t>
      </w:r>
      <w:proofErr w:type="spellStart"/>
      <w:r w:rsidRPr="00492507">
        <w:rPr>
          <w:sz w:val="28"/>
          <w:szCs w:val="28"/>
          <w:lang w:eastAsia="ar-SA"/>
        </w:rPr>
        <w:t>ERwin</w:t>
      </w:r>
      <w:proofErr w:type="spellEnd"/>
      <w:r w:rsidRPr="00492507">
        <w:rPr>
          <w:sz w:val="28"/>
          <w:szCs w:val="28"/>
          <w:lang w:eastAsia="ar-SA"/>
        </w:rPr>
        <w:t xml:space="preserve">: СASE-средства для разработки информационных систем </w:t>
      </w:r>
      <w:r w:rsidRPr="00492507">
        <w:rPr>
          <w:sz w:val="28"/>
          <w:szCs w:val="28"/>
        </w:rPr>
        <w:t>[Текст]:</w:t>
      </w:r>
      <w:r w:rsidRPr="00492507">
        <w:rPr>
          <w:sz w:val="28"/>
          <w:szCs w:val="28"/>
          <w:lang w:eastAsia="ar-SA"/>
        </w:rPr>
        <w:t xml:space="preserve"> / С.В. Маклаков. - М.: Диалог-МИФИ, 2013. - 238 с.</w:t>
      </w:r>
    </w:p>
    <w:p w14:paraId="45278998" w14:textId="77777777" w:rsidR="0087203D" w:rsidRPr="00492507" w:rsidRDefault="0087203D" w:rsidP="00492507">
      <w:pPr>
        <w:widowControl w:val="0"/>
        <w:numPr>
          <w:ilvl w:val="0"/>
          <w:numId w:val="37"/>
        </w:numPr>
        <w:tabs>
          <w:tab w:val="left" w:pos="426"/>
          <w:tab w:val="left" w:pos="993"/>
          <w:tab w:val="left" w:pos="1134"/>
          <w:tab w:val="left" w:pos="5940"/>
        </w:tabs>
        <w:suppressAutoHyphens/>
        <w:spacing w:line="360" w:lineRule="auto"/>
        <w:ind w:left="0" w:firstLine="567"/>
        <w:jc w:val="both"/>
        <w:rPr>
          <w:sz w:val="28"/>
          <w:szCs w:val="28"/>
          <w:lang w:eastAsia="ar-SA"/>
        </w:rPr>
      </w:pPr>
      <w:r w:rsidRPr="00492507">
        <w:rPr>
          <w:sz w:val="28"/>
          <w:szCs w:val="28"/>
          <w:lang w:eastAsia="ar-SA"/>
        </w:rPr>
        <w:t xml:space="preserve">Смирнов, Г.Н. Проектирование экономических информационных систем </w:t>
      </w:r>
      <w:r w:rsidRPr="00492507">
        <w:rPr>
          <w:sz w:val="28"/>
          <w:szCs w:val="28"/>
        </w:rPr>
        <w:t>[Текст</w:t>
      </w:r>
      <w:proofErr w:type="gramStart"/>
      <w:r w:rsidRPr="00492507">
        <w:rPr>
          <w:sz w:val="28"/>
          <w:szCs w:val="28"/>
        </w:rPr>
        <w:t>]:</w:t>
      </w:r>
      <w:r w:rsidRPr="00492507">
        <w:rPr>
          <w:sz w:val="28"/>
          <w:szCs w:val="28"/>
          <w:lang w:eastAsia="ar-SA"/>
        </w:rPr>
        <w:t xml:space="preserve">  учебник</w:t>
      </w:r>
      <w:proofErr w:type="gramEnd"/>
      <w:r w:rsidRPr="00492507">
        <w:rPr>
          <w:sz w:val="28"/>
          <w:szCs w:val="28"/>
          <w:lang w:eastAsia="ar-SA"/>
        </w:rPr>
        <w:t xml:space="preserve"> / Г.Н. Смирнов. - М.: Финансы и статистика, 2013. - 320 с.</w:t>
      </w:r>
    </w:p>
    <w:p w14:paraId="18D67396" w14:textId="77777777" w:rsidR="0087203D" w:rsidRPr="00492507" w:rsidRDefault="0087203D" w:rsidP="00492507">
      <w:pPr>
        <w:widowControl w:val="0"/>
        <w:numPr>
          <w:ilvl w:val="0"/>
          <w:numId w:val="37"/>
        </w:numPr>
        <w:tabs>
          <w:tab w:val="left" w:pos="993"/>
          <w:tab w:val="left" w:pos="1134"/>
          <w:tab w:val="left" w:pos="5940"/>
        </w:tabs>
        <w:suppressAutoHyphens/>
        <w:spacing w:line="360" w:lineRule="auto"/>
        <w:ind w:left="0" w:firstLine="567"/>
        <w:jc w:val="both"/>
        <w:rPr>
          <w:sz w:val="28"/>
          <w:szCs w:val="28"/>
          <w:lang w:eastAsia="ar-SA"/>
        </w:rPr>
      </w:pPr>
      <w:r w:rsidRPr="00492507">
        <w:rPr>
          <w:sz w:val="28"/>
          <w:szCs w:val="28"/>
          <w:lang w:eastAsia="ar-SA"/>
        </w:rPr>
        <w:t>Форта, Б. Освой самостоятельно SQL. [Текст] / Б. Форта. — М.: Издательский дом «Вильямс», 2014. — 288 с.</w:t>
      </w:r>
    </w:p>
    <w:p w14:paraId="761CF7BD" w14:textId="77777777" w:rsidR="0087203D" w:rsidRPr="00492507" w:rsidRDefault="0087203D" w:rsidP="00492507">
      <w:pPr>
        <w:widowControl w:val="0"/>
        <w:numPr>
          <w:ilvl w:val="0"/>
          <w:numId w:val="37"/>
        </w:numPr>
        <w:tabs>
          <w:tab w:val="left" w:pos="993"/>
          <w:tab w:val="left" w:pos="1134"/>
          <w:tab w:val="left" w:pos="5940"/>
        </w:tabs>
        <w:suppressAutoHyphens/>
        <w:spacing w:line="360" w:lineRule="auto"/>
        <w:ind w:left="0" w:firstLine="567"/>
        <w:jc w:val="both"/>
        <w:rPr>
          <w:sz w:val="28"/>
          <w:szCs w:val="28"/>
          <w:lang w:eastAsia="ar-SA"/>
        </w:rPr>
      </w:pPr>
      <w:r w:rsidRPr="00492507">
        <w:rPr>
          <w:sz w:val="28"/>
          <w:szCs w:val="28"/>
          <w:lang w:eastAsia="ar-SA"/>
        </w:rPr>
        <w:t>Википедия [Электронный ресурс] // Свободная энциклопедия. – Режим доступа: http://ru.wikipedia.org/wiki/, свободный.</w:t>
      </w:r>
    </w:p>
    <w:p w14:paraId="5058FAFB" w14:textId="77777777" w:rsidR="0087203D" w:rsidRPr="00492507" w:rsidRDefault="0087203D" w:rsidP="00492507">
      <w:pPr>
        <w:widowControl w:val="0"/>
        <w:numPr>
          <w:ilvl w:val="0"/>
          <w:numId w:val="37"/>
        </w:numPr>
        <w:tabs>
          <w:tab w:val="left" w:pos="993"/>
          <w:tab w:val="left" w:pos="1134"/>
          <w:tab w:val="left" w:pos="5940"/>
        </w:tabs>
        <w:suppressAutoHyphens/>
        <w:spacing w:line="360" w:lineRule="auto"/>
        <w:ind w:left="0" w:firstLine="567"/>
        <w:jc w:val="both"/>
        <w:rPr>
          <w:sz w:val="28"/>
          <w:szCs w:val="28"/>
          <w:lang w:eastAsia="ar-SA"/>
        </w:rPr>
      </w:pPr>
      <w:r w:rsidRPr="00492507">
        <w:rPr>
          <w:sz w:val="28"/>
          <w:szCs w:val="28"/>
          <w:lang w:eastAsia="ar-SA"/>
        </w:rPr>
        <w:t xml:space="preserve">Программа </w:t>
      </w:r>
      <w:proofErr w:type="spellStart"/>
      <w:r w:rsidRPr="00492507">
        <w:rPr>
          <w:sz w:val="28"/>
          <w:szCs w:val="28"/>
          <w:lang w:eastAsia="ar-SA"/>
        </w:rPr>
        <w:t>Universe</w:t>
      </w:r>
      <w:proofErr w:type="spellEnd"/>
      <w:r w:rsidRPr="00492507">
        <w:rPr>
          <w:sz w:val="28"/>
          <w:szCs w:val="28"/>
          <w:lang w:eastAsia="ar-SA"/>
        </w:rPr>
        <w:t>.  [Электронный ресурс]. – Режим доступа: www.universe-soft.ru/Программа/</w:t>
      </w:r>
      <w:proofErr w:type="spellStart"/>
      <w:r w:rsidRPr="00492507">
        <w:rPr>
          <w:sz w:val="28"/>
          <w:szCs w:val="28"/>
          <w:lang w:eastAsia="ar-SA"/>
        </w:rPr>
        <w:t>Universe</w:t>
      </w:r>
      <w:proofErr w:type="spellEnd"/>
      <w:r w:rsidRPr="00492507">
        <w:rPr>
          <w:sz w:val="28"/>
          <w:szCs w:val="28"/>
          <w:lang w:eastAsia="ar-SA"/>
        </w:rPr>
        <w:t>, свободный.</w:t>
      </w:r>
    </w:p>
    <w:p w14:paraId="00A149A0" w14:textId="77777777" w:rsidR="0087203D" w:rsidRPr="00492507" w:rsidRDefault="0087203D" w:rsidP="00492507">
      <w:pPr>
        <w:widowControl w:val="0"/>
        <w:numPr>
          <w:ilvl w:val="0"/>
          <w:numId w:val="37"/>
        </w:numPr>
        <w:tabs>
          <w:tab w:val="left" w:pos="993"/>
          <w:tab w:val="left" w:pos="1134"/>
          <w:tab w:val="left" w:pos="5940"/>
        </w:tabs>
        <w:suppressAutoHyphens/>
        <w:spacing w:line="360" w:lineRule="auto"/>
        <w:ind w:left="0" w:firstLine="567"/>
        <w:jc w:val="both"/>
        <w:rPr>
          <w:sz w:val="28"/>
          <w:szCs w:val="28"/>
          <w:lang w:eastAsia="ar-SA"/>
        </w:rPr>
      </w:pPr>
      <w:r w:rsidRPr="00492507">
        <w:rPr>
          <w:sz w:val="28"/>
          <w:szCs w:val="28"/>
          <w:lang w:eastAsia="ar-SA"/>
        </w:rPr>
        <w:t>Язык запросов SQL. [Электронный ресурс]. – Режим доступа: https://sql-language.ru, свободный.</w:t>
      </w:r>
    </w:p>
    <w:p w14:paraId="46923BD1" w14:textId="77777777" w:rsidR="00AF7544" w:rsidRPr="00BD031E" w:rsidRDefault="0087203D" w:rsidP="00492507">
      <w:pPr>
        <w:widowControl w:val="0"/>
        <w:numPr>
          <w:ilvl w:val="0"/>
          <w:numId w:val="37"/>
        </w:numPr>
        <w:tabs>
          <w:tab w:val="left" w:pos="993"/>
          <w:tab w:val="left" w:pos="1134"/>
          <w:tab w:val="left" w:pos="5940"/>
        </w:tabs>
        <w:suppressAutoHyphens/>
        <w:spacing w:line="360" w:lineRule="auto"/>
        <w:ind w:left="0" w:firstLine="567"/>
        <w:jc w:val="both"/>
      </w:pPr>
      <w:r w:rsidRPr="00492507">
        <w:rPr>
          <w:sz w:val="28"/>
          <w:szCs w:val="28"/>
          <w:lang w:eastAsia="ar-SA"/>
        </w:rPr>
        <w:t xml:space="preserve">SQL запросы в </w:t>
      </w:r>
      <w:r w:rsidRPr="00492507">
        <w:rPr>
          <w:sz w:val="28"/>
          <w:szCs w:val="28"/>
          <w:lang w:val="en-US" w:eastAsia="ar-SA"/>
        </w:rPr>
        <w:t>C</w:t>
      </w:r>
      <w:r w:rsidRPr="00492507">
        <w:rPr>
          <w:sz w:val="28"/>
          <w:szCs w:val="28"/>
          <w:lang w:eastAsia="ar-SA"/>
        </w:rPr>
        <w:t># [Электронный ресурс]. – Режим доступа: www.interface.ru/</w:t>
      </w:r>
      <w:proofErr w:type="spellStart"/>
      <w:r w:rsidRPr="00492507">
        <w:rPr>
          <w:sz w:val="28"/>
          <w:szCs w:val="28"/>
          <w:lang w:eastAsia="ar-SA"/>
        </w:rPr>
        <w:t>home.asp?artId</w:t>
      </w:r>
      <w:proofErr w:type="spellEnd"/>
      <w:r w:rsidRPr="00492507">
        <w:rPr>
          <w:sz w:val="28"/>
          <w:szCs w:val="28"/>
          <w:lang w:eastAsia="ar-SA"/>
        </w:rPr>
        <w:t>=3239, свободный.</w:t>
      </w:r>
      <w:r w:rsidR="00AF7544" w:rsidRPr="00BD031E">
        <w:rPr>
          <w:lang w:eastAsia="ar-SA"/>
        </w:rPr>
        <w:br w:type="page"/>
      </w:r>
    </w:p>
    <w:p w14:paraId="730D9FB5" w14:textId="77777777" w:rsidR="00AF7544" w:rsidRPr="00BD031E" w:rsidRDefault="00AF7544" w:rsidP="00D76CD6">
      <w:pPr>
        <w:pStyle w:val="1"/>
        <w:spacing w:line="276" w:lineRule="auto"/>
        <w:rPr>
          <w:sz w:val="24"/>
          <w:szCs w:val="24"/>
        </w:rPr>
      </w:pPr>
      <w:bookmarkStart w:id="526" w:name="_Toc20233686"/>
      <w:bookmarkStart w:id="527" w:name="_Toc191291258"/>
      <w:r w:rsidRPr="00BD031E">
        <w:rPr>
          <w:sz w:val="24"/>
          <w:szCs w:val="24"/>
        </w:rPr>
        <w:t xml:space="preserve">Приложение </w:t>
      </w:r>
      <w:r w:rsidR="001078CA" w:rsidRPr="00BD031E">
        <w:rPr>
          <w:sz w:val="24"/>
          <w:szCs w:val="24"/>
        </w:rPr>
        <w:t>А</w:t>
      </w:r>
      <w:bookmarkEnd w:id="526"/>
      <w:bookmarkEnd w:id="527"/>
    </w:p>
    <w:p w14:paraId="6CB4E5CD" w14:textId="6EA0E849" w:rsidR="00AF7544" w:rsidRPr="00492507" w:rsidRDefault="00AF7544" w:rsidP="00D76CD6">
      <w:pPr>
        <w:jc w:val="center"/>
        <w:rPr>
          <w:sz w:val="28"/>
          <w:szCs w:val="28"/>
        </w:rPr>
      </w:pPr>
      <w:bookmarkStart w:id="528" w:name="_Toc507620285"/>
      <w:bookmarkStart w:id="529" w:name="_Toc507620425"/>
      <w:bookmarkStart w:id="530" w:name="_Toc507621155"/>
      <w:bookmarkStart w:id="531" w:name="_Toc507622384"/>
      <w:bookmarkStart w:id="532" w:name="_Toc507695170"/>
      <w:r w:rsidRPr="00492507">
        <w:rPr>
          <w:sz w:val="28"/>
          <w:szCs w:val="28"/>
        </w:rPr>
        <w:t xml:space="preserve">Министерство </w:t>
      </w:r>
      <w:r w:rsidR="00DB611F">
        <w:rPr>
          <w:sz w:val="28"/>
          <w:szCs w:val="28"/>
        </w:rPr>
        <w:t>просвещения</w:t>
      </w:r>
      <w:r w:rsidR="001A02E3" w:rsidRPr="00492507">
        <w:rPr>
          <w:sz w:val="28"/>
          <w:szCs w:val="28"/>
        </w:rPr>
        <w:t xml:space="preserve"> </w:t>
      </w:r>
      <w:r w:rsidRPr="00492507">
        <w:rPr>
          <w:sz w:val="28"/>
          <w:szCs w:val="28"/>
        </w:rPr>
        <w:t>Республики Башкортостан</w:t>
      </w:r>
      <w:bookmarkEnd w:id="528"/>
      <w:bookmarkEnd w:id="529"/>
      <w:bookmarkEnd w:id="530"/>
      <w:bookmarkEnd w:id="531"/>
      <w:bookmarkEnd w:id="532"/>
    </w:p>
    <w:p w14:paraId="72E0DDD5" w14:textId="77777777" w:rsidR="00AF7544" w:rsidRPr="00492507" w:rsidRDefault="00AF7544" w:rsidP="00D76CD6">
      <w:pPr>
        <w:jc w:val="center"/>
        <w:rPr>
          <w:sz w:val="28"/>
          <w:szCs w:val="28"/>
        </w:rPr>
      </w:pPr>
      <w:bookmarkStart w:id="533" w:name="_Toc507620286"/>
      <w:bookmarkStart w:id="534" w:name="_Toc507620426"/>
      <w:bookmarkStart w:id="535" w:name="_Toc507621156"/>
      <w:bookmarkStart w:id="536" w:name="_Toc507622385"/>
      <w:bookmarkStart w:id="537" w:name="_Toc507695171"/>
      <w:r w:rsidRPr="00492507">
        <w:rPr>
          <w:sz w:val="28"/>
          <w:szCs w:val="28"/>
        </w:rPr>
        <w:t xml:space="preserve">Государственное </w:t>
      </w:r>
      <w:r w:rsidR="00557CCD" w:rsidRPr="00492507">
        <w:rPr>
          <w:sz w:val="28"/>
          <w:szCs w:val="28"/>
        </w:rPr>
        <w:t>автономное</w:t>
      </w:r>
      <w:r w:rsidRPr="00492507">
        <w:rPr>
          <w:sz w:val="28"/>
          <w:szCs w:val="28"/>
        </w:rPr>
        <w:t xml:space="preserve"> профессиональное образовательное учреждение</w:t>
      </w:r>
      <w:bookmarkEnd w:id="533"/>
      <w:bookmarkEnd w:id="534"/>
      <w:bookmarkEnd w:id="535"/>
      <w:bookmarkEnd w:id="536"/>
      <w:bookmarkEnd w:id="537"/>
    </w:p>
    <w:p w14:paraId="37AB3807" w14:textId="77777777" w:rsidR="00AF7544" w:rsidRPr="00492507" w:rsidRDefault="00AF7544" w:rsidP="00D76CD6">
      <w:pPr>
        <w:jc w:val="center"/>
        <w:rPr>
          <w:sz w:val="28"/>
          <w:szCs w:val="28"/>
        </w:rPr>
      </w:pPr>
      <w:bookmarkStart w:id="538" w:name="_Toc507620287"/>
      <w:bookmarkStart w:id="539" w:name="_Toc507620427"/>
      <w:bookmarkStart w:id="540" w:name="_Toc507621157"/>
      <w:bookmarkStart w:id="541" w:name="_Toc507622386"/>
      <w:bookmarkStart w:id="542" w:name="_Toc507695172"/>
      <w:r w:rsidRPr="00492507">
        <w:rPr>
          <w:sz w:val="28"/>
          <w:szCs w:val="28"/>
        </w:rPr>
        <w:t>Уфимский колледж статистики, информатики и вычислительной техники</w:t>
      </w:r>
      <w:bookmarkEnd w:id="538"/>
      <w:bookmarkEnd w:id="539"/>
      <w:bookmarkEnd w:id="540"/>
      <w:bookmarkEnd w:id="541"/>
      <w:bookmarkEnd w:id="542"/>
    </w:p>
    <w:p w14:paraId="3E9143ED" w14:textId="77777777" w:rsidR="00AF7544" w:rsidRPr="00492507" w:rsidRDefault="00AF7544" w:rsidP="00B160D2">
      <w:pPr>
        <w:jc w:val="both"/>
        <w:rPr>
          <w:sz w:val="28"/>
          <w:szCs w:val="28"/>
        </w:rPr>
      </w:pPr>
    </w:p>
    <w:p w14:paraId="65E7BDB4" w14:textId="77777777" w:rsidR="004F0DFB" w:rsidRPr="00492507" w:rsidRDefault="004F0DFB" w:rsidP="00B160D2">
      <w:pPr>
        <w:jc w:val="both"/>
        <w:rPr>
          <w:sz w:val="28"/>
          <w:szCs w:val="28"/>
        </w:rPr>
      </w:pPr>
    </w:p>
    <w:tbl>
      <w:tblPr>
        <w:tblW w:w="0" w:type="auto"/>
        <w:tblInd w:w="-108" w:type="dxa"/>
        <w:tblLayout w:type="fixed"/>
        <w:tblCellMar>
          <w:left w:w="0" w:type="dxa"/>
          <w:right w:w="0" w:type="dxa"/>
        </w:tblCellMar>
        <w:tblLook w:val="0000" w:firstRow="0" w:lastRow="0" w:firstColumn="0" w:lastColumn="0" w:noHBand="0" w:noVBand="0"/>
      </w:tblPr>
      <w:tblGrid>
        <w:gridCol w:w="5908"/>
        <w:gridCol w:w="3800"/>
      </w:tblGrid>
      <w:tr w:rsidR="00AF7544" w:rsidRPr="00492507" w14:paraId="703E6D4C" w14:textId="77777777" w:rsidTr="008D7F5F">
        <w:tc>
          <w:tcPr>
            <w:tcW w:w="5908" w:type="dxa"/>
          </w:tcPr>
          <w:p w14:paraId="06657DBB" w14:textId="77777777" w:rsidR="00AF7544" w:rsidRPr="00492507" w:rsidRDefault="00AF7544" w:rsidP="00B160D2">
            <w:pPr>
              <w:snapToGrid w:val="0"/>
              <w:jc w:val="both"/>
              <w:rPr>
                <w:sz w:val="28"/>
                <w:szCs w:val="28"/>
              </w:rPr>
            </w:pPr>
          </w:p>
        </w:tc>
        <w:tc>
          <w:tcPr>
            <w:tcW w:w="3800" w:type="dxa"/>
          </w:tcPr>
          <w:p w14:paraId="7E953284" w14:textId="77777777" w:rsidR="00AF7544" w:rsidRPr="00492507" w:rsidRDefault="00AF7544" w:rsidP="00D76CD6">
            <w:pPr>
              <w:snapToGrid w:val="0"/>
              <w:jc w:val="center"/>
              <w:rPr>
                <w:sz w:val="28"/>
                <w:szCs w:val="28"/>
              </w:rPr>
            </w:pPr>
            <w:r w:rsidRPr="00492507">
              <w:rPr>
                <w:sz w:val="28"/>
                <w:szCs w:val="28"/>
              </w:rPr>
              <w:t>УТВЕРЖДАЮ</w:t>
            </w:r>
          </w:p>
          <w:p w14:paraId="3CBFEC03" w14:textId="77777777" w:rsidR="00AF7544" w:rsidRPr="00492507" w:rsidRDefault="00AF7544" w:rsidP="00D76CD6">
            <w:pPr>
              <w:jc w:val="center"/>
              <w:rPr>
                <w:sz w:val="28"/>
                <w:szCs w:val="28"/>
              </w:rPr>
            </w:pPr>
            <w:r w:rsidRPr="00492507">
              <w:rPr>
                <w:sz w:val="28"/>
                <w:szCs w:val="28"/>
              </w:rPr>
              <w:t>Заместитель директора</w:t>
            </w:r>
          </w:p>
          <w:p w14:paraId="29CE04E2" w14:textId="77777777" w:rsidR="00AF7544" w:rsidRPr="00492507" w:rsidRDefault="00AF7544" w:rsidP="00D76CD6">
            <w:pPr>
              <w:jc w:val="center"/>
              <w:rPr>
                <w:sz w:val="28"/>
                <w:szCs w:val="28"/>
              </w:rPr>
            </w:pPr>
            <w:r w:rsidRPr="00492507">
              <w:rPr>
                <w:sz w:val="28"/>
                <w:szCs w:val="28"/>
              </w:rPr>
              <w:t>по учебной работе</w:t>
            </w:r>
          </w:p>
          <w:p w14:paraId="5F9E2B1D" w14:textId="77777777" w:rsidR="00AF7544" w:rsidRPr="00492507" w:rsidRDefault="00476BAE" w:rsidP="00D76CD6">
            <w:pPr>
              <w:jc w:val="center"/>
              <w:rPr>
                <w:sz w:val="28"/>
                <w:szCs w:val="28"/>
              </w:rPr>
            </w:pPr>
            <w:r w:rsidRPr="00492507">
              <w:rPr>
                <w:sz w:val="28"/>
                <w:szCs w:val="28"/>
              </w:rPr>
              <w:t>___________</w:t>
            </w:r>
            <w:r w:rsidR="00AF7544" w:rsidRPr="00492507">
              <w:rPr>
                <w:sz w:val="28"/>
                <w:szCs w:val="28"/>
              </w:rPr>
              <w:t xml:space="preserve">З.З. </w:t>
            </w:r>
            <w:proofErr w:type="spellStart"/>
            <w:r w:rsidR="00AF7544" w:rsidRPr="00492507">
              <w:rPr>
                <w:sz w:val="28"/>
                <w:szCs w:val="28"/>
              </w:rPr>
              <w:t>Курмашева</w:t>
            </w:r>
            <w:proofErr w:type="spellEnd"/>
          </w:p>
          <w:p w14:paraId="51E8EFA5" w14:textId="37D04795" w:rsidR="00AF7544" w:rsidRPr="00492507" w:rsidRDefault="00AF7544" w:rsidP="00D76CD6">
            <w:pPr>
              <w:jc w:val="center"/>
              <w:rPr>
                <w:sz w:val="28"/>
                <w:szCs w:val="28"/>
              </w:rPr>
            </w:pPr>
            <w:r w:rsidRPr="00492507">
              <w:rPr>
                <w:sz w:val="28"/>
                <w:szCs w:val="28"/>
              </w:rPr>
              <w:t>«</w:t>
            </w:r>
            <w:r w:rsidR="00476BAE" w:rsidRPr="00492507">
              <w:rPr>
                <w:sz w:val="28"/>
                <w:szCs w:val="28"/>
                <w:u w:val="single"/>
              </w:rPr>
              <w:t>____</w:t>
            </w:r>
            <w:proofErr w:type="gramStart"/>
            <w:r w:rsidR="00476BAE" w:rsidRPr="00492507">
              <w:rPr>
                <w:sz w:val="28"/>
                <w:szCs w:val="28"/>
                <w:u w:val="single"/>
              </w:rPr>
              <w:t>_</w:t>
            </w:r>
            <w:r w:rsidRPr="00492507">
              <w:rPr>
                <w:sz w:val="28"/>
                <w:szCs w:val="28"/>
                <w:u w:val="single"/>
              </w:rPr>
              <w:t>»</w:t>
            </w:r>
            <w:r w:rsidR="00476BAE" w:rsidRPr="00492507">
              <w:rPr>
                <w:sz w:val="28"/>
                <w:szCs w:val="28"/>
                <w:u w:val="single"/>
              </w:rPr>
              <w:t>_</w:t>
            </w:r>
            <w:proofErr w:type="gramEnd"/>
            <w:r w:rsidR="00476BAE" w:rsidRPr="00492507">
              <w:rPr>
                <w:sz w:val="28"/>
                <w:szCs w:val="28"/>
                <w:u w:val="single"/>
              </w:rPr>
              <w:t>___________</w:t>
            </w:r>
            <w:r w:rsidRPr="00492507">
              <w:rPr>
                <w:sz w:val="28"/>
                <w:szCs w:val="28"/>
              </w:rPr>
              <w:t xml:space="preserve">   20</w:t>
            </w:r>
            <w:r w:rsidR="001A02E3" w:rsidRPr="00492507">
              <w:rPr>
                <w:sz w:val="28"/>
                <w:szCs w:val="28"/>
              </w:rPr>
              <w:t>__</w:t>
            </w:r>
            <w:r w:rsidRPr="00492507">
              <w:rPr>
                <w:sz w:val="28"/>
                <w:szCs w:val="28"/>
              </w:rPr>
              <w:t xml:space="preserve"> г.</w:t>
            </w:r>
          </w:p>
        </w:tc>
      </w:tr>
    </w:tbl>
    <w:p w14:paraId="25F3ED14" w14:textId="77777777" w:rsidR="00AF7544" w:rsidRPr="00492507" w:rsidRDefault="00AF7544" w:rsidP="00B160D2">
      <w:pPr>
        <w:jc w:val="both"/>
        <w:rPr>
          <w:sz w:val="28"/>
          <w:szCs w:val="28"/>
        </w:rPr>
      </w:pPr>
    </w:p>
    <w:p w14:paraId="19DAE478" w14:textId="77777777" w:rsidR="00AF7544" w:rsidRPr="00492507" w:rsidRDefault="00AF7544" w:rsidP="00B160D2">
      <w:pPr>
        <w:jc w:val="both"/>
        <w:rPr>
          <w:i/>
          <w:sz w:val="28"/>
          <w:szCs w:val="28"/>
        </w:rPr>
      </w:pPr>
    </w:p>
    <w:p w14:paraId="7D7B9F04" w14:textId="77777777" w:rsidR="00476BAE" w:rsidRPr="00492507" w:rsidRDefault="00476BAE" w:rsidP="00B160D2">
      <w:pPr>
        <w:jc w:val="both"/>
        <w:rPr>
          <w:i/>
          <w:sz w:val="28"/>
          <w:szCs w:val="28"/>
        </w:rPr>
      </w:pPr>
    </w:p>
    <w:p w14:paraId="0A904AFA" w14:textId="77777777" w:rsidR="00AF7544" w:rsidRPr="00492507" w:rsidRDefault="00AF7544" w:rsidP="00B160D2">
      <w:pPr>
        <w:jc w:val="both"/>
        <w:rPr>
          <w:i/>
          <w:sz w:val="28"/>
          <w:szCs w:val="28"/>
        </w:rPr>
      </w:pPr>
    </w:p>
    <w:p w14:paraId="5C99094C" w14:textId="77777777" w:rsidR="004F0DFB" w:rsidRPr="00492507" w:rsidRDefault="004F0DFB" w:rsidP="00B160D2">
      <w:pPr>
        <w:jc w:val="both"/>
        <w:rPr>
          <w:i/>
          <w:sz w:val="28"/>
          <w:szCs w:val="28"/>
        </w:rPr>
      </w:pPr>
    </w:p>
    <w:p w14:paraId="76069674" w14:textId="77777777" w:rsidR="004F0DFB" w:rsidRPr="00492507" w:rsidRDefault="004F0DFB" w:rsidP="00B160D2">
      <w:pPr>
        <w:jc w:val="both"/>
        <w:rPr>
          <w:i/>
          <w:sz w:val="28"/>
          <w:szCs w:val="28"/>
        </w:rPr>
      </w:pPr>
    </w:p>
    <w:p w14:paraId="75C6C4EB" w14:textId="77777777" w:rsidR="00F83B72" w:rsidRPr="00492507" w:rsidRDefault="00F83B72" w:rsidP="00DF48AB">
      <w:pPr>
        <w:jc w:val="center"/>
        <w:rPr>
          <w:sz w:val="28"/>
          <w:szCs w:val="28"/>
        </w:rPr>
      </w:pPr>
      <w:bookmarkStart w:id="543" w:name="_Toc20233267"/>
      <w:bookmarkStart w:id="544" w:name="_Toc20233687"/>
      <w:r w:rsidRPr="00492507">
        <w:rPr>
          <w:sz w:val="28"/>
          <w:szCs w:val="28"/>
        </w:rPr>
        <w:t>АВТОМАТИЗАЦИЯ УЧЕТА ДВИЖЕНИЯ КОМПЬЮТЕРОВ</w:t>
      </w:r>
      <w:bookmarkEnd w:id="543"/>
      <w:bookmarkEnd w:id="544"/>
    </w:p>
    <w:p w14:paraId="657D510C" w14:textId="77777777" w:rsidR="00F83B72" w:rsidRPr="00492507" w:rsidRDefault="00F83B72" w:rsidP="00DF48AB">
      <w:pPr>
        <w:jc w:val="center"/>
        <w:rPr>
          <w:sz w:val="28"/>
          <w:szCs w:val="28"/>
        </w:rPr>
      </w:pPr>
      <w:r w:rsidRPr="00492507">
        <w:rPr>
          <w:sz w:val="28"/>
          <w:szCs w:val="28"/>
        </w:rPr>
        <w:t>В УЧЕБНОМ ЗАВЕДЕНИИ</w:t>
      </w:r>
    </w:p>
    <w:p w14:paraId="139B25EF" w14:textId="77777777" w:rsidR="00AF7544" w:rsidRPr="00492507" w:rsidRDefault="00F83B72" w:rsidP="00D76CD6">
      <w:pPr>
        <w:tabs>
          <w:tab w:val="left" w:pos="708"/>
        </w:tabs>
        <w:jc w:val="center"/>
        <w:rPr>
          <w:color w:val="000000"/>
          <w:sz w:val="28"/>
          <w:szCs w:val="28"/>
        </w:rPr>
      </w:pPr>
      <w:r w:rsidRPr="00492507">
        <w:rPr>
          <w:color w:val="000000"/>
          <w:sz w:val="28"/>
          <w:szCs w:val="28"/>
        </w:rPr>
        <w:t xml:space="preserve">Пояснительная записка к курсовому </w:t>
      </w:r>
      <w:r w:rsidR="00AF7544" w:rsidRPr="00492507">
        <w:rPr>
          <w:color w:val="000000"/>
          <w:sz w:val="28"/>
          <w:szCs w:val="28"/>
        </w:rPr>
        <w:t>проекту</w:t>
      </w:r>
    </w:p>
    <w:p w14:paraId="420AFCDE" w14:textId="77777777" w:rsidR="00AF7544" w:rsidRPr="00492507" w:rsidRDefault="00AF7544" w:rsidP="00D76CD6">
      <w:pPr>
        <w:jc w:val="center"/>
        <w:rPr>
          <w:sz w:val="28"/>
          <w:szCs w:val="28"/>
        </w:rPr>
      </w:pPr>
      <w:r w:rsidRPr="00492507">
        <w:rPr>
          <w:color w:val="000000"/>
          <w:sz w:val="28"/>
          <w:szCs w:val="28"/>
        </w:rPr>
        <w:t>МДК</w:t>
      </w:r>
      <w:r w:rsidR="001A02E3" w:rsidRPr="00492507">
        <w:rPr>
          <w:color w:val="000000"/>
          <w:sz w:val="28"/>
          <w:szCs w:val="28"/>
        </w:rPr>
        <w:t>.05.</w:t>
      </w:r>
      <w:r w:rsidRPr="00492507">
        <w:rPr>
          <w:color w:val="000000"/>
          <w:sz w:val="28"/>
          <w:szCs w:val="28"/>
        </w:rPr>
        <w:t>0</w:t>
      </w:r>
      <w:r w:rsidR="001A02E3" w:rsidRPr="00492507">
        <w:rPr>
          <w:color w:val="000000"/>
          <w:sz w:val="28"/>
          <w:szCs w:val="28"/>
        </w:rPr>
        <w:t>2</w:t>
      </w:r>
      <w:r w:rsidRPr="00492507">
        <w:rPr>
          <w:color w:val="000000"/>
          <w:sz w:val="28"/>
          <w:szCs w:val="28"/>
        </w:rPr>
        <w:t xml:space="preserve"> </w:t>
      </w:r>
      <w:r w:rsidR="001A02E3" w:rsidRPr="00492507">
        <w:rPr>
          <w:color w:val="000000"/>
          <w:sz w:val="28"/>
          <w:szCs w:val="28"/>
        </w:rPr>
        <w:t>Разработка кода информационных систем</w:t>
      </w:r>
    </w:p>
    <w:p w14:paraId="3A93AF95" w14:textId="77777777" w:rsidR="00AF7544" w:rsidRPr="00492507" w:rsidRDefault="00AF7544" w:rsidP="00B160D2">
      <w:pPr>
        <w:jc w:val="both"/>
        <w:rPr>
          <w:sz w:val="28"/>
          <w:szCs w:val="28"/>
        </w:rPr>
      </w:pPr>
    </w:p>
    <w:p w14:paraId="4EC3C64A" w14:textId="77777777" w:rsidR="00AF7544" w:rsidRPr="00492507" w:rsidRDefault="00AF7544" w:rsidP="00B160D2">
      <w:pPr>
        <w:jc w:val="both"/>
        <w:rPr>
          <w:sz w:val="28"/>
          <w:szCs w:val="28"/>
        </w:rPr>
      </w:pPr>
    </w:p>
    <w:p w14:paraId="479AD295" w14:textId="77777777" w:rsidR="00476BAE" w:rsidRPr="00492507" w:rsidRDefault="00476BAE" w:rsidP="00B160D2">
      <w:pPr>
        <w:jc w:val="both"/>
        <w:rPr>
          <w:sz w:val="28"/>
          <w:szCs w:val="28"/>
        </w:rPr>
      </w:pPr>
    </w:p>
    <w:p w14:paraId="198D85D5" w14:textId="77777777" w:rsidR="00476BAE" w:rsidRPr="00492507" w:rsidRDefault="00476BAE" w:rsidP="00B160D2">
      <w:pPr>
        <w:jc w:val="both"/>
        <w:rPr>
          <w:sz w:val="28"/>
          <w:szCs w:val="28"/>
        </w:rPr>
      </w:pPr>
    </w:p>
    <w:p w14:paraId="6553FED7" w14:textId="77777777" w:rsidR="00AF7544" w:rsidRPr="00492507" w:rsidRDefault="00AF7544" w:rsidP="00B160D2">
      <w:pPr>
        <w:jc w:val="both"/>
        <w:rPr>
          <w:sz w:val="28"/>
          <w:szCs w:val="28"/>
        </w:rPr>
      </w:pPr>
    </w:p>
    <w:tbl>
      <w:tblPr>
        <w:tblW w:w="0" w:type="auto"/>
        <w:tblLayout w:type="fixed"/>
        <w:tblCellMar>
          <w:left w:w="0" w:type="dxa"/>
          <w:right w:w="0" w:type="dxa"/>
        </w:tblCellMar>
        <w:tblLook w:val="0000" w:firstRow="0" w:lastRow="0" w:firstColumn="0" w:lastColumn="0" w:noHBand="0" w:noVBand="0"/>
      </w:tblPr>
      <w:tblGrid>
        <w:gridCol w:w="5100"/>
        <w:gridCol w:w="4500"/>
      </w:tblGrid>
      <w:tr w:rsidR="00AF7544" w:rsidRPr="00492507" w14:paraId="01F41C1E" w14:textId="77777777" w:rsidTr="008D7F5F">
        <w:tc>
          <w:tcPr>
            <w:tcW w:w="5100" w:type="dxa"/>
          </w:tcPr>
          <w:p w14:paraId="62645C5D" w14:textId="77777777" w:rsidR="00AF7544" w:rsidRPr="00492507" w:rsidRDefault="00AF7544" w:rsidP="00B160D2">
            <w:pPr>
              <w:snapToGrid w:val="0"/>
              <w:jc w:val="both"/>
              <w:rPr>
                <w:sz w:val="28"/>
                <w:szCs w:val="28"/>
              </w:rPr>
            </w:pPr>
          </w:p>
        </w:tc>
        <w:tc>
          <w:tcPr>
            <w:tcW w:w="4500" w:type="dxa"/>
          </w:tcPr>
          <w:p w14:paraId="3F3848F5" w14:textId="77777777" w:rsidR="00AF7544" w:rsidRPr="00492507" w:rsidRDefault="00AF7544" w:rsidP="00B160D2">
            <w:pPr>
              <w:snapToGrid w:val="0"/>
              <w:jc w:val="both"/>
              <w:rPr>
                <w:sz w:val="28"/>
                <w:szCs w:val="28"/>
              </w:rPr>
            </w:pPr>
            <w:r w:rsidRPr="00492507">
              <w:rPr>
                <w:sz w:val="28"/>
                <w:szCs w:val="28"/>
              </w:rPr>
              <w:t xml:space="preserve">Руководитель проекта </w:t>
            </w:r>
          </w:p>
          <w:p w14:paraId="6D53AB6E" w14:textId="77777777" w:rsidR="00AF7544" w:rsidRPr="00492507" w:rsidRDefault="00AF7544" w:rsidP="00B160D2">
            <w:pPr>
              <w:snapToGrid w:val="0"/>
              <w:jc w:val="both"/>
              <w:rPr>
                <w:sz w:val="28"/>
                <w:szCs w:val="28"/>
              </w:rPr>
            </w:pPr>
            <w:r w:rsidRPr="00492507">
              <w:rPr>
                <w:sz w:val="28"/>
                <w:szCs w:val="28"/>
              </w:rPr>
              <w:t xml:space="preserve"> </w:t>
            </w:r>
            <w:r w:rsidR="00476BAE" w:rsidRPr="00492507">
              <w:rPr>
                <w:sz w:val="28"/>
                <w:szCs w:val="28"/>
              </w:rPr>
              <w:t>_______________</w:t>
            </w:r>
            <w:r w:rsidRPr="00492507">
              <w:rPr>
                <w:sz w:val="28"/>
                <w:szCs w:val="28"/>
              </w:rPr>
              <w:t>П.П. Петров</w:t>
            </w:r>
          </w:p>
          <w:p w14:paraId="3DE47F4A" w14:textId="77777777" w:rsidR="00AF7544" w:rsidRPr="00492507" w:rsidRDefault="00AF7544" w:rsidP="00B160D2">
            <w:pPr>
              <w:jc w:val="both"/>
              <w:rPr>
                <w:sz w:val="28"/>
                <w:szCs w:val="28"/>
              </w:rPr>
            </w:pPr>
            <w:r w:rsidRPr="00492507">
              <w:rPr>
                <w:sz w:val="28"/>
                <w:szCs w:val="28"/>
              </w:rPr>
              <w:t>«___» _______________ 20</w:t>
            </w:r>
            <w:r w:rsidR="001A02E3" w:rsidRPr="00492507">
              <w:rPr>
                <w:sz w:val="28"/>
                <w:szCs w:val="28"/>
              </w:rPr>
              <w:t>__</w:t>
            </w:r>
            <w:r w:rsidRPr="00492507">
              <w:rPr>
                <w:sz w:val="28"/>
                <w:szCs w:val="28"/>
              </w:rPr>
              <w:t xml:space="preserve"> г.</w:t>
            </w:r>
          </w:p>
        </w:tc>
      </w:tr>
      <w:tr w:rsidR="00AF7544" w:rsidRPr="00492507" w14:paraId="3148F532" w14:textId="77777777" w:rsidTr="008D7F5F">
        <w:tc>
          <w:tcPr>
            <w:tcW w:w="5100" w:type="dxa"/>
          </w:tcPr>
          <w:p w14:paraId="0CE76366" w14:textId="77777777" w:rsidR="00AF7544" w:rsidRPr="00492507" w:rsidRDefault="00AF7544" w:rsidP="00B160D2">
            <w:pPr>
              <w:snapToGrid w:val="0"/>
              <w:ind w:right="283"/>
              <w:jc w:val="both"/>
              <w:rPr>
                <w:sz w:val="28"/>
                <w:szCs w:val="28"/>
              </w:rPr>
            </w:pPr>
          </w:p>
        </w:tc>
        <w:tc>
          <w:tcPr>
            <w:tcW w:w="4500" w:type="dxa"/>
          </w:tcPr>
          <w:p w14:paraId="23DCF1E3" w14:textId="77777777" w:rsidR="00AF7544" w:rsidRPr="00492507" w:rsidRDefault="00AF7544" w:rsidP="00B160D2">
            <w:pPr>
              <w:snapToGrid w:val="0"/>
              <w:jc w:val="both"/>
              <w:rPr>
                <w:sz w:val="28"/>
                <w:szCs w:val="28"/>
              </w:rPr>
            </w:pPr>
          </w:p>
          <w:p w14:paraId="6E3853EA" w14:textId="226D3276" w:rsidR="00AF7544" w:rsidRPr="00492507" w:rsidRDefault="00AF7544" w:rsidP="00B160D2">
            <w:pPr>
              <w:snapToGrid w:val="0"/>
              <w:jc w:val="both"/>
              <w:rPr>
                <w:sz w:val="28"/>
                <w:szCs w:val="28"/>
              </w:rPr>
            </w:pPr>
            <w:r w:rsidRPr="00492507">
              <w:rPr>
                <w:sz w:val="28"/>
                <w:szCs w:val="28"/>
              </w:rPr>
              <w:t xml:space="preserve">Студент гр. </w:t>
            </w:r>
            <w:r w:rsidR="00492507">
              <w:rPr>
                <w:sz w:val="28"/>
                <w:szCs w:val="28"/>
              </w:rPr>
              <w:t>2</w:t>
            </w:r>
            <w:r w:rsidR="0076697D">
              <w:rPr>
                <w:sz w:val="28"/>
                <w:szCs w:val="28"/>
              </w:rPr>
              <w:t>3</w:t>
            </w:r>
            <w:r w:rsidR="001A02E3" w:rsidRPr="00492507">
              <w:rPr>
                <w:sz w:val="28"/>
                <w:szCs w:val="28"/>
              </w:rPr>
              <w:t>В</w:t>
            </w:r>
            <w:r w:rsidR="0039605E" w:rsidRPr="00492507">
              <w:rPr>
                <w:sz w:val="28"/>
                <w:szCs w:val="28"/>
              </w:rPr>
              <w:t>ЕБ</w:t>
            </w:r>
            <w:r w:rsidRPr="00492507">
              <w:rPr>
                <w:sz w:val="28"/>
                <w:szCs w:val="28"/>
              </w:rPr>
              <w:t>-</w:t>
            </w:r>
            <w:r w:rsidR="003206E2" w:rsidRPr="00492507">
              <w:rPr>
                <w:sz w:val="28"/>
                <w:szCs w:val="28"/>
              </w:rPr>
              <w:t>Х</w:t>
            </w:r>
          </w:p>
          <w:p w14:paraId="01F82D63" w14:textId="77777777" w:rsidR="00AF7544" w:rsidRPr="00492507" w:rsidRDefault="00476BAE" w:rsidP="00B160D2">
            <w:pPr>
              <w:snapToGrid w:val="0"/>
              <w:jc w:val="both"/>
              <w:rPr>
                <w:sz w:val="28"/>
                <w:szCs w:val="28"/>
              </w:rPr>
            </w:pPr>
            <w:r w:rsidRPr="00492507">
              <w:rPr>
                <w:sz w:val="28"/>
                <w:szCs w:val="28"/>
              </w:rPr>
              <w:t>________________</w:t>
            </w:r>
            <w:r w:rsidR="00AF7544" w:rsidRPr="00492507">
              <w:rPr>
                <w:sz w:val="28"/>
                <w:szCs w:val="28"/>
              </w:rPr>
              <w:t xml:space="preserve"> И.И. Иванов</w:t>
            </w:r>
          </w:p>
          <w:p w14:paraId="28F1E417" w14:textId="77777777" w:rsidR="00AF7544" w:rsidRPr="00492507" w:rsidRDefault="001A02E3" w:rsidP="00B160D2">
            <w:pPr>
              <w:jc w:val="both"/>
              <w:rPr>
                <w:sz w:val="28"/>
                <w:szCs w:val="28"/>
              </w:rPr>
            </w:pPr>
            <w:r w:rsidRPr="00492507">
              <w:rPr>
                <w:sz w:val="28"/>
                <w:szCs w:val="28"/>
              </w:rPr>
              <w:t>«___» _______________ 20__ г.</w:t>
            </w:r>
          </w:p>
          <w:p w14:paraId="62C817E1" w14:textId="77777777" w:rsidR="001A02E3" w:rsidRPr="00492507" w:rsidRDefault="001A02E3" w:rsidP="00B160D2">
            <w:pPr>
              <w:jc w:val="both"/>
              <w:rPr>
                <w:sz w:val="28"/>
                <w:szCs w:val="28"/>
              </w:rPr>
            </w:pPr>
          </w:p>
        </w:tc>
      </w:tr>
    </w:tbl>
    <w:p w14:paraId="56F34C90" w14:textId="77777777" w:rsidR="00AF7544" w:rsidRPr="00492507" w:rsidRDefault="00AF7544" w:rsidP="00B160D2">
      <w:pPr>
        <w:jc w:val="both"/>
        <w:rPr>
          <w:sz w:val="28"/>
          <w:szCs w:val="28"/>
        </w:rPr>
      </w:pPr>
    </w:p>
    <w:p w14:paraId="4ECD2281" w14:textId="77777777" w:rsidR="00476BAE" w:rsidRPr="00492507" w:rsidRDefault="00476BAE" w:rsidP="00B160D2">
      <w:pPr>
        <w:jc w:val="both"/>
        <w:rPr>
          <w:sz w:val="28"/>
          <w:szCs w:val="28"/>
        </w:rPr>
      </w:pPr>
    </w:p>
    <w:p w14:paraId="2EB181CF" w14:textId="77777777" w:rsidR="00476BAE" w:rsidRPr="00492507" w:rsidRDefault="00476BAE" w:rsidP="00B160D2">
      <w:pPr>
        <w:jc w:val="both"/>
        <w:rPr>
          <w:sz w:val="28"/>
          <w:szCs w:val="28"/>
        </w:rPr>
      </w:pPr>
    </w:p>
    <w:p w14:paraId="6ACDBEF5" w14:textId="77777777" w:rsidR="00476BAE" w:rsidRPr="00492507" w:rsidRDefault="00476BAE" w:rsidP="00B160D2">
      <w:pPr>
        <w:jc w:val="both"/>
        <w:rPr>
          <w:sz w:val="28"/>
          <w:szCs w:val="28"/>
        </w:rPr>
      </w:pPr>
    </w:p>
    <w:p w14:paraId="7223B842" w14:textId="77777777" w:rsidR="00476BAE" w:rsidRPr="00492507" w:rsidRDefault="00476BAE" w:rsidP="00B160D2">
      <w:pPr>
        <w:jc w:val="both"/>
        <w:rPr>
          <w:sz w:val="28"/>
          <w:szCs w:val="28"/>
        </w:rPr>
      </w:pPr>
    </w:p>
    <w:p w14:paraId="5F60B489" w14:textId="77777777" w:rsidR="00476BAE" w:rsidRPr="00492507" w:rsidRDefault="00476BAE" w:rsidP="00B160D2">
      <w:pPr>
        <w:jc w:val="both"/>
        <w:rPr>
          <w:sz w:val="28"/>
          <w:szCs w:val="28"/>
        </w:rPr>
      </w:pPr>
    </w:p>
    <w:p w14:paraId="1BFACFA7" w14:textId="77777777" w:rsidR="003206E2" w:rsidRPr="00492507" w:rsidRDefault="00AF7544" w:rsidP="00D76CD6">
      <w:pPr>
        <w:jc w:val="center"/>
        <w:rPr>
          <w:sz w:val="28"/>
          <w:szCs w:val="28"/>
        </w:rPr>
      </w:pPr>
      <w:r w:rsidRPr="00492507">
        <w:rPr>
          <w:sz w:val="28"/>
          <w:szCs w:val="28"/>
        </w:rPr>
        <w:t>20</w:t>
      </w:r>
      <w:r w:rsidR="001A02E3" w:rsidRPr="00492507">
        <w:rPr>
          <w:sz w:val="28"/>
          <w:szCs w:val="28"/>
        </w:rPr>
        <w:t>__</w:t>
      </w:r>
      <w:r w:rsidR="003206E2" w:rsidRPr="00492507">
        <w:rPr>
          <w:sz w:val="28"/>
          <w:szCs w:val="28"/>
        </w:rPr>
        <w:br w:type="page"/>
      </w:r>
    </w:p>
    <w:p w14:paraId="7FFCF203" w14:textId="77777777" w:rsidR="00AF7544" w:rsidRPr="00BD031E" w:rsidRDefault="00AF7544" w:rsidP="00D76CD6">
      <w:pPr>
        <w:pStyle w:val="1"/>
        <w:spacing w:line="276" w:lineRule="auto"/>
        <w:rPr>
          <w:sz w:val="24"/>
          <w:szCs w:val="24"/>
        </w:rPr>
      </w:pPr>
      <w:bookmarkStart w:id="545" w:name="_Toc20233268"/>
      <w:bookmarkStart w:id="546" w:name="_Toc20233688"/>
      <w:bookmarkStart w:id="547" w:name="_Toc191291259"/>
      <w:r w:rsidRPr="00BD031E">
        <w:rPr>
          <w:sz w:val="24"/>
          <w:szCs w:val="24"/>
        </w:rPr>
        <w:t xml:space="preserve">Приложение </w:t>
      </w:r>
      <w:r w:rsidR="001078CA" w:rsidRPr="00BD031E">
        <w:rPr>
          <w:sz w:val="24"/>
          <w:szCs w:val="24"/>
        </w:rPr>
        <w:t>Б</w:t>
      </w:r>
      <w:bookmarkEnd w:id="545"/>
      <w:bookmarkEnd w:id="546"/>
      <w:bookmarkEnd w:id="547"/>
    </w:p>
    <w:p w14:paraId="25DD4DB6" w14:textId="3A4A22DA" w:rsidR="00AF7544" w:rsidRPr="00492507" w:rsidRDefault="00AF7544" w:rsidP="00D76CD6">
      <w:pPr>
        <w:spacing w:line="360" w:lineRule="auto"/>
        <w:jc w:val="center"/>
        <w:rPr>
          <w:sz w:val="28"/>
          <w:szCs w:val="28"/>
        </w:rPr>
      </w:pPr>
      <w:bookmarkStart w:id="548" w:name="_Toc507620290"/>
      <w:bookmarkStart w:id="549" w:name="_Toc507620430"/>
      <w:bookmarkStart w:id="550" w:name="_Toc507621160"/>
      <w:bookmarkStart w:id="551" w:name="_Toc507622389"/>
      <w:bookmarkStart w:id="552" w:name="_Toc507695175"/>
      <w:r w:rsidRPr="00492507">
        <w:rPr>
          <w:sz w:val="28"/>
          <w:szCs w:val="28"/>
        </w:rPr>
        <w:t xml:space="preserve">Министерство </w:t>
      </w:r>
      <w:r w:rsidR="00DB611F">
        <w:rPr>
          <w:sz w:val="28"/>
          <w:szCs w:val="28"/>
        </w:rPr>
        <w:t xml:space="preserve">просвещения </w:t>
      </w:r>
      <w:r w:rsidRPr="00492507">
        <w:rPr>
          <w:sz w:val="28"/>
          <w:szCs w:val="28"/>
        </w:rPr>
        <w:t>Республики Башкортостан</w:t>
      </w:r>
      <w:bookmarkEnd w:id="548"/>
      <w:bookmarkEnd w:id="549"/>
      <w:bookmarkEnd w:id="550"/>
      <w:bookmarkEnd w:id="551"/>
      <w:bookmarkEnd w:id="552"/>
    </w:p>
    <w:p w14:paraId="35FAF2E5" w14:textId="77777777" w:rsidR="00AF7544" w:rsidRPr="00492507" w:rsidRDefault="00AF7544" w:rsidP="00D76CD6">
      <w:pPr>
        <w:spacing w:line="360" w:lineRule="auto"/>
        <w:jc w:val="center"/>
        <w:rPr>
          <w:sz w:val="28"/>
          <w:szCs w:val="28"/>
        </w:rPr>
      </w:pPr>
      <w:bookmarkStart w:id="553" w:name="_Toc507620291"/>
      <w:bookmarkStart w:id="554" w:name="_Toc507620431"/>
      <w:bookmarkStart w:id="555" w:name="_Toc507621161"/>
      <w:bookmarkStart w:id="556" w:name="_Toc507622390"/>
      <w:bookmarkStart w:id="557" w:name="_Toc507695176"/>
      <w:r w:rsidRPr="00492507">
        <w:rPr>
          <w:sz w:val="28"/>
          <w:szCs w:val="28"/>
        </w:rPr>
        <w:t xml:space="preserve">Государственное </w:t>
      </w:r>
      <w:r w:rsidR="00492507">
        <w:rPr>
          <w:sz w:val="28"/>
          <w:szCs w:val="28"/>
        </w:rPr>
        <w:t>автономное</w:t>
      </w:r>
      <w:r w:rsidRPr="00492507">
        <w:rPr>
          <w:sz w:val="28"/>
          <w:szCs w:val="28"/>
        </w:rPr>
        <w:t xml:space="preserve"> профессиональное образовательное </w:t>
      </w:r>
      <w:r w:rsidR="003D090D" w:rsidRPr="00492507">
        <w:rPr>
          <w:sz w:val="28"/>
          <w:szCs w:val="28"/>
        </w:rPr>
        <w:t>у</w:t>
      </w:r>
      <w:r w:rsidRPr="00492507">
        <w:rPr>
          <w:sz w:val="28"/>
          <w:szCs w:val="28"/>
        </w:rPr>
        <w:t>чреждение</w:t>
      </w:r>
      <w:bookmarkEnd w:id="553"/>
      <w:bookmarkEnd w:id="554"/>
      <w:bookmarkEnd w:id="555"/>
      <w:bookmarkEnd w:id="556"/>
      <w:bookmarkEnd w:id="557"/>
    </w:p>
    <w:p w14:paraId="7745025F" w14:textId="77777777" w:rsidR="00AF7544" w:rsidRPr="00492507" w:rsidRDefault="00AF7544" w:rsidP="00D76CD6">
      <w:pPr>
        <w:spacing w:line="360" w:lineRule="auto"/>
        <w:jc w:val="center"/>
        <w:rPr>
          <w:sz w:val="28"/>
          <w:szCs w:val="28"/>
        </w:rPr>
      </w:pPr>
      <w:bookmarkStart w:id="558" w:name="_Toc507620292"/>
      <w:bookmarkStart w:id="559" w:name="_Toc507620432"/>
      <w:bookmarkStart w:id="560" w:name="_Toc507621162"/>
      <w:bookmarkStart w:id="561" w:name="_Toc507622391"/>
      <w:bookmarkStart w:id="562" w:name="_Toc507695177"/>
      <w:r w:rsidRPr="00492507">
        <w:rPr>
          <w:sz w:val="28"/>
          <w:szCs w:val="28"/>
        </w:rPr>
        <w:t>Уфимский колледж статистики, информатики и вычислительной техники</w:t>
      </w:r>
      <w:bookmarkEnd w:id="558"/>
      <w:bookmarkEnd w:id="559"/>
      <w:bookmarkEnd w:id="560"/>
      <w:bookmarkEnd w:id="561"/>
      <w:bookmarkEnd w:id="562"/>
    </w:p>
    <w:p w14:paraId="2D78E5C8" w14:textId="77777777" w:rsidR="00AF7544" w:rsidRPr="00492507" w:rsidRDefault="00AF7544" w:rsidP="00D76CD6">
      <w:pPr>
        <w:spacing w:line="360" w:lineRule="auto"/>
        <w:jc w:val="center"/>
        <w:rPr>
          <w:sz w:val="28"/>
          <w:szCs w:val="28"/>
        </w:rPr>
      </w:pPr>
    </w:p>
    <w:p w14:paraId="1213F975" w14:textId="77777777" w:rsidR="00AF7544" w:rsidRPr="00492507" w:rsidRDefault="00AF7544" w:rsidP="00D76CD6">
      <w:pPr>
        <w:spacing w:line="360" w:lineRule="auto"/>
        <w:jc w:val="center"/>
        <w:rPr>
          <w:sz w:val="28"/>
          <w:szCs w:val="28"/>
        </w:rPr>
      </w:pPr>
    </w:p>
    <w:tbl>
      <w:tblPr>
        <w:tblW w:w="0" w:type="auto"/>
        <w:tblInd w:w="-159" w:type="dxa"/>
        <w:tblLayout w:type="fixed"/>
        <w:tblCellMar>
          <w:left w:w="0" w:type="dxa"/>
          <w:right w:w="0" w:type="dxa"/>
        </w:tblCellMar>
        <w:tblLook w:val="0000" w:firstRow="0" w:lastRow="0" w:firstColumn="0" w:lastColumn="0" w:noHBand="0" w:noVBand="0"/>
      </w:tblPr>
      <w:tblGrid>
        <w:gridCol w:w="6059"/>
        <w:gridCol w:w="3700"/>
      </w:tblGrid>
      <w:tr w:rsidR="00AF7544" w:rsidRPr="00492507" w14:paraId="3D3A8E05" w14:textId="77777777" w:rsidTr="008D7F5F">
        <w:tc>
          <w:tcPr>
            <w:tcW w:w="6059" w:type="dxa"/>
          </w:tcPr>
          <w:p w14:paraId="2355C224" w14:textId="77777777" w:rsidR="00AF7544" w:rsidRPr="00492507" w:rsidRDefault="00AF7544" w:rsidP="00D76CD6">
            <w:pPr>
              <w:snapToGrid w:val="0"/>
              <w:spacing w:line="360" w:lineRule="auto"/>
              <w:jc w:val="center"/>
              <w:rPr>
                <w:sz w:val="28"/>
                <w:szCs w:val="28"/>
              </w:rPr>
            </w:pPr>
          </w:p>
        </w:tc>
        <w:tc>
          <w:tcPr>
            <w:tcW w:w="3700" w:type="dxa"/>
          </w:tcPr>
          <w:p w14:paraId="2C05A13E" w14:textId="77777777" w:rsidR="00AF7544" w:rsidRPr="00492507" w:rsidRDefault="00AF7544" w:rsidP="00D76CD6">
            <w:pPr>
              <w:snapToGrid w:val="0"/>
              <w:spacing w:line="360" w:lineRule="auto"/>
              <w:jc w:val="center"/>
              <w:rPr>
                <w:sz w:val="28"/>
                <w:szCs w:val="28"/>
              </w:rPr>
            </w:pPr>
            <w:r w:rsidRPr="00492507">
              <w:rPr>
                <w:sz w:val="28"/>
                <w:szCs w:val="28"/>
              </w:rPr>
              <w:t>УТВЕРЖДАЮ</w:t>
            </w:r>
          </w:p>
          <w:p w14:paraId="6F0789E8" w14:textId="77777777" w:rsidR="00AF7544" w:rsidRPr="00492507" w:rsidRDefault="00AF7544" w:rsidP="00D76CD6">
            <w:pPr>
              <w:spacing w:line="360" w:lineRule="auto"/>
              <w:jc w:val="center"/>
              <w:rPr>
                <w:sz w:val="28"/>
                <w:szCs w:val="28"/>
              </w:rPr>
            </w:pPr>
            <w:r w:rsidRPr="00492507">
              <w:rPr>
                <w:sz w:val="28"/>
                <w:szCs w:val="28"/>
              </w:rPr>
              <w:t>Заместитель директора</w:t>
            </w:r>
          </w:p>
          <w:p w14:paraId="0F4286F0" w14:textId="77777777" w:rsidR="00AF7544" w:rsidRPr="00492507" w:rsidRDefault="00AF7544" w:rsidP="00D76CD6">
            <w:pPr>
              <w:spacing w:line="360" w:lineRule="auto"/>
              <w:jc w:val="center"/>
              <w:rPr>
                <w:sz w:val="28"/>
                <w:szCs w:val="28"/>
              </w:rPr>
            </w:pPr>
            <w:r w:rsidRPr="00492507">
              <w:rPr>
                <w:sz w:val="28"/>
                <w:szCs w:val="28"/>
              </w:rPr>
              <w:t>по учебной работе</w:t>
            </w:r>
          </w:p>
          <w:p w14:paraId="063F7032" w14:textId="77777777" w:rsidR="00AF7544" w:rsidRPr="00492507" w:rsidRDefault="00476BAE" w:rsidP="00D76CD6">
            <w:pPr>
              <w:spacing w:line="360" w:lineRule="auto"/>
              <w:jc w:val="center"/>
              <w:rPr>
                <w:sz w:val="28"/>
                <w:szCs w:val="28"/>
              </w:rPr>
            </w:pPr>
            <w:r w:rsidRPr="00492507">
              <w:rPr>
                <w:sz w:val="28"/>
                <w:szCs w:val="28"/>
              </w:rPr>
              <w:t>____________</w:t>
            </w:r>
            <w:r w:rsidR="00AF7544" w:rsidRPr="00492507">
              <w:rPr>
                <w:sz w:val="28"/>
                <w:szCs w:val="28"/>
              </w:rPr>
              <w:t xml:space="preserve">З.З. </w:t>
            </w:r>
            <w:proofErr w:type="spellStart"/>
            <w:r w:rsidR="00AF7544" w:rsidRPr="00492507">
              <w:rPr>
                <w:sz w:val="28"/>
                <w:szCs w:val="28"/>
              </w:rPr>
              <w:t>Курмашева</w:t>
            </w:r>
            <w:proofErr w:type="spellEnd"/>
          </w:p>
          <w:p w14:paraId="4ABFDAD2" w14:textId="77777777" w:rsidR="00AF7544" w:rsidRPr="00492507" w:rsidRDefault="00AF7544" w:rsidP="00D76CD6">
            <w:pPr>
              <w:spacing w:line="360" w:lineRule="auto"/>
              <w:jc w:val="center"/>
              <w:rPr>
                <w:sz w:val="28"/>
                <w:szCs w:val="28"/>
              </w:rPr>
            </w:pPr>
            <w:r w:rsidRPr="00492507">
              <w:rPr>
                <w:sz w:val="28"/>
                <w:szCs w:val="28"/>
              </w:rPr>
              <w:t>«</w:t>
            </w:r>
            <w:r w:rsidR="00476BAE" w:rsidRPr="00492507">
              <w:rPr>
                <w:sz w:val="28"/>
                <w:szCs w:val="28"/>
              </w:rPr>
              <w:t>__</w:t>
            </w:r>
            <w:proofErr w:type="gramStart"/>
            <w:r w:rsidR="00476BAE" w:rsidRPr="00492507">
              <w:rPr>
                <w:sz w:val="28"/>
                <w:szCs w:val="28"/>
              </w:rPr>
              <w:t>_</w:t>
            </w:r>
            <w:r w:rsidRPr="00492507">
              <w:rPr>
                <w:sz w:val="28"/>
                <w:szCs w:val="28"/>
              </w:rPr>
              <w:t>»</w:t>
            </w:r>
            <w:r w:rsidR="00476BAE" w:rsidRPr="00492507">
              <w:rPr>
                <w:sz w:val="28"/>
                <w:szCs w:val="28"/>
              </w:rPr>
              <w:t>_</w:t>
            </w:r>
            <w:proofErr w:type="gramEnd"/>
            <w:r w:rsidR="00476BAE" w:rsidRPr="00492507">
              <w:rPr>
                <w:sz w:val="28"/>
                <w:szCs w:val="28"/>
              </w:rPr>
              <w:t>______________</w:t>
            </w:r>
            <w:r w:rsidRPr="00492507">
              <w:rPr>
                <w:sz w:val="28"/>
                <w:szCs w:val="28"/>
              </w:rPr>
              <w:t xml:space="preserve"> 20</w:t>
            </w:r>
            <w:r w:rsidR="00EC58A1" w:rsidRPr="00492507">
              <w:rPr>
                <w:sz w:val="28"/>
                <w:szCs w:val="28"/>
              </w:rPr>
              <w:t>__</w:t>
            </w:r>
            <w:r w:rsidRPr="00492507">
              <w:rPr>
                <w:sz w:val="28"/>
                <w:szCs w:val="28"/>
              </w:rPr>
              <w:t xml:space="preserve"> г.</w:t>
            </w:r>
          </w:p>
        </w:tc>
      </w:tr>
    </w:tbl>
    <w:p w14:paraId="0A672698" w14:textId="77777777" w:rsidR="00AF7544" w:rsidRPr="00492507" w:rsidRDefault="00AF7544" w:rsidP="00B160D2">
      <w:pPr>
        <w:spacing w:line="360" w:lineRule="auto"/>
        <w:jc w:val="both"/>
        <w:rPr>
          <w:sz w:val="28"/>
          <w:szCs w:val="28"/>
        </w:rPr>
      </w:pPr>
    </w:p>
    <w:p w14:paraId="3240415A" w14:textId="77777777" w:rsidR="00AF7544" w:rsidRPr="00492507" w:rsidRDefault="00AF7544" w:rsidP="00D76CD6">
      <w:pPr>
        <w:spacing w:line="360" w:lineRule="auto"/>
        <w:jc w:val="center"/>
        <w:rPr>
          <w:color w:val="000000"/>
          <w:sz w:val="28"/>
          <w:szCs w:val="28"/>
        </w:rPr>
      </w:pPr>
      <w:bookmarkStart w:id="563" w:name="_Toc507620293"/>
      <w:bookmarkStart w:id="564" w:name="_Toc507620433"/>
      <w:bookmarkStart w:id="565" w:name="_Toc507621163"/>
      <w:bookmarkStart w:id="566" w:name="_Toc507622392"/>
      <w:bookmarkStart w:id="567" w:name="_Toc507695178"/>
      <w:r w:rsidRPr="00492507">
        <w:rPr>
          <w:color w:val="000000"/>
          <w:sz w:val="28"/>
          <w:szCs w:val="28"/>
        </w:rPr>
        <w:t>ЗАДАНИЕ</w:t>
      </w:r>
      <w:bookmarkEnd w:id="563"/>
      <w:bookmarkEnd w:id="564"/>
      <w:bookmarkEnd w:id="565"/>
      <w:bookmarkEnd w:id="566"/>
      <w:bookmarkEnd w:id="567"/>
    </w:p>
    <w:p w14:paraId="6617F302" w14:textId="6CC00D58" w:rsidR="00AF7544" w:rsidRPr="00492507" w:rsidRDefault="00AF7544" w:rsidP="00B160D2">
      <w:pPr>
        <w:spacing w:line="360" w:lineRule="auto"/>
        <w:jc w:val="both"/>
        <w:rPr>
          <w:sz w:val="28"/>
          <w:szCs w:val="28"/>
        </w:rPr>
      </w:pPr>
      <w:r w:rsidRPr="00492507">
        <w:rPr>
          <w:sz w:val="28"/>
          <w:szCs w:val="28"/>
        </w:rPr>
        <w:t xml:space="preserve">на курсовой проект студенту дневного отделения, группы </w:t>
      </w:r>
      <w:r w:rsidR="00E31938">
        <w:rPr>
          <w:sz w:val="28"/>
          <w:szCs w:val="28"/>
        </w:rPr>
        <w:t>2</w:t>
      </w:r>
      <w:r w:rsidR="0076697D">
        <w:rPr>
          <w:sz w:val="28"/>
          <w:szCs w:val="28"/>
        </w:rPr>
        <w:t>3</w:t>
      </w:r>
      <w:r w:rsidR="00E31938">
        <w:rPr>
          <w:sz w:val="28"/>
          <w:szCs w:val="28"/>
        </w:rPr>
        <w:t>ВЕБ</w:t>
      </w:r>
      <w:r w:rsidRPr="00492507">
        <w:rPr>
          <w:sz w:val="28"/>
          <w:szCs w:val="28"/>
        </w:rPr>
        <w:t>-</w:t>
      </w:r>
      <w:r w:rsidR="003206E2" w:rsidRPr="00492507">
        <w:rPr>
          <w:sz w:val="28"/>
          <w:szCs w:val="28"/>
        </w:rPr>
        <w:t>Х</w:t>
      </w:r>
      <w:r w:rsidRPr="00492507">
        <w:rPr>
          <w:sz w:val="28"/>
          <w:szCs w:val="28"/>
        </w:rPr>
        <w:t>, специальности 09.02.0</w:t>
      </w:r>
      <w:r w:rsidR="00D227C4" w:rsidRPr="00492507">
        <w:rPr>
          <w:sz w:val="28"/>
          <w:szCs w:val="28"/>
        </w:rPr>
        <w:t>7</w:t>
      </w:r>
      <w:r w:rsidRPr="00492507">
        <w:rPr>
          <w:sz w:val="28"/>
          <w:szCs w:val="28"/>
        </w:rPr>
        <w:t xml:space="preserve"> </w:t>
      </w:r>
      <w:r w:rsidR="004F0DFB" w:rsidRPr="00492507">
        <w:rPr>
          <w:sz w:val="28"/>
          <w:szCs w:val="28"/>
        </w:rPr>
        <w:t>«</w:t>
      </w:r>
      <w:r w:rsidR="00476BAE" w:rsidRPr="00492507">
        <w:rPr>
          <w:sz w:val="28"/>
          <w:szCs w:val="28"/>
        </w:rPr>
        <w:t>Информационные</w:t>
      </w:r>
      <w:r w:rsidRPr="00492507">
        <w:rPr>
          <w:sz w:val="28"/>
          <w:szCs w:val="28"/>
        </w:rPr>
        <w:t xml:space="preserve"> систем</w:t>
      </w:r>
      <w:r w:rsidR="00476BAE" w:rsidRPr="00492507">
        <w:rPr>
          <w:sz w:val="28"/>
          <w:szCs w:val="28"/>
        </w:rPr>
        <w:t>ы</w:t>
      </w:r>
      <w:r w:rsidR="00744F18" w:rsidRPr="00492507">
        <w:rPr>
          <w:sz w:val="28"/>
          <w:szCs w:val="28"/>
        </w:rPr>
        <w:t xml:space="preserve"> и программирование</w:t>
      </w:r>
      <w:r w:rsidR="004F0DFB" w:rsidRPr="00492507">
        <w:rPr>
          <w:sz w:val="28"/>
          <w:szCs w:val="28"/>
        </w:rPr>
        <w:t>»</w:t>
      </w:r>
      <w:r w:rsidRPr="00492507">
        <w:rPr>
          <w:sz w:val="28"/>
          <w:szCs w:val="28"/>
        </w:rPr>
        <w:t>.</w:t>
      </w:r>
    </w:p>
    <w:p w14:paraId="3FD28159" w14:textId="77777777" w:rsidR="00AF7544" w:rsidRPr="00492507" w:rsidRDefault="00AF7544" w:rsidP="00B160D2">
      <w:pPr>
        <w:spacing w:line="360" w:lineRule="auto"/>
        <w:jc w:val="both"/>
        <w:rPr>
          <w:sz w:val="28"/>
          <w:szCs w:val="28"/>
        </w:rPr>
      </w:pPr>
      <w:bookmarkStart w:id="568" w:name="_Toc507620294"/>
      <w:bookmarkStart w:id="569" w:name="_Toc507620434"/>
      <w:bookmarkStart w:id="570" w:name="_Toc507621164"/>
      <w:bookmarkStart w:id="571" w:name="_Toc507622393"/>
      <w:bookmarkStart w:id="572" w:name="_Toc507695179"/>
      <w:r w:rsidRPr="00492507">
        <w:rPr>
          <w:sz w:val="28"/>
          <w:szCs w:val="28"/>
        </w:rPr>
        <w:t>Фамилия, имя, отчество: Иванов Иван Иванович</w:t>
      </w:r>
      <w:bookmarkEnd w:id="568"/>
      <w:bookmarkEnd w:id="569"/>
      <w:bookmarkEnd w:id="570"/>
      <w:bookmarkEnd w:id="571"/>
      <w:bookmarkEnd w:id="572"/>
    </w:p>
    <w:p w14:paraId="09B90336" w14:textId="77777777" w:rsidR="00AF7544" w:rsidRPr="00492507" w:rsidRDefault="00AF7544" w:rsidP="00B160D2">
      <w:pPr>
        <w:spacing w:line="360" w:lineRule="auto"/>
        <w:jc w:val="both"/>
        <w:rPr>
          <w:color w:val="000000"/>
          <w:sz w:val="28"/>
          <w:szCs w:val="28"/>
        </w:rPr>
      </w:pPr>
      <w:r w:rsidRPr="00492507">
        <w:rPr>
          <w:sz w:val="28"/>
          <w:szCs w:val="28"/>
        </w:rPr>
        <w:t>Тема курсового проекта: «</w:t>
      </w:r>
      <w:r w:rsidRPr="00492507">
        <w:rPr>
          <w:color w:val="000000"/>
          <w:sz w:val="28"/>
          <w:szCs w:val="28"/>
        </w:rPr>
        <w:t>Проектирование базы данных для учета движения компьютеров в учебном заведении».</w:t>
      </w:r>
    </w:p>
    <w:p w14:paraId="19BCD3DC" w14:textId="77777777" w:rsidR="00AF7544" w:rsidRPr="00492507" w:rsidRDefault="00AF7544" w:rsidP="00B160D2">
      <w:pPr>
        <w:spacing w:line="360" w:lineRule="auto"/>
        <w:jc w:val="both"/>
        <w:rPr>
          <w:sz w:val="28"/>
          <w:szCs w:val="28"/>
        </w:rPr>
      </w:pPr>
      <w:r w:rsidRPr="00492507">
        <w:rPr>
          <w:sz w:val="28"/>
          <w:szCs w:val="28"/>
        </w:rPr>
        <w:t>Текст задания:</w:t>
      </w:r>
    </w:p>
    <w:p w14:paraId="7C185CF6" w14:textId="77777777" w:rsidR="00AF7544" w:rsidRPr="00492507" w:rsidRDefault="00AF7544" w:rsidP="00B160D2">
      <w:pPr>
        <w:pStyle w:val="16"/>
        <w:keepNext w:val="0"/>
        <w:spacing w:before="0" w:after="0"/>
        <w:ind w:left="0"/>
        <w:jc w:val="both"/>
        <w:rPr>
          <w:rFonts w:ascii="Times New Roman" w:eastAsia="Arial Unicode MS" w:hAnsi="Times New Roman" w:cs="Times New Roman"/>
        </w:rPr>
      </w:pPr>
      <w:r w:rsidRPr="00492507">
        <w:rPr>
          <w:rFonts w:ascii="Times New Roman" w:eastAsia="Arial Unicode MS" w:hAnsi="Times New Roman" w:cs="Times New Roman"/>
        </w:rPr>
        <w:t xml:space="preserve">при выполнении курсового проекта должны быть решены следующие задачи: </w:t>
      </w:r>
    </w:p>
    <w:p w14:paraId="4DB3327E" w14:textId="77777777" w:rsidR="00AF7544" w:rsidRPr="00492507" w:rsidRDefault="00AF7544" w:rsidP="00B160D2">
      <w:pPr>
        <w:pStyle w:val="a0"/>
        <w:numPr>
          <w:ilvl w:val="0"/>
          <w:numId w:val="4"/>
        </w:numPr>
        <w:spacing w:after="0"/>
        <w:ind w:left="0" w:firstLine="0"/>
        <w:jc w:val="both"/>
        <w:rPr>
          <w:rFonts w:eastAsia="Arial Unicode MS"/>
          <w:szCs w:val="28"/>
        </w:rPr>
      </w:pPr>
      <w:r w:rsidRPr="00492507">
        <w:rPr>
          <w:rFonts w:eastAsia="Arial Unicode MS"/>
          <w:szCs w:val="28"/>
        </w:rPr>
        <w:t>разработана структура программы;</w:t>
      </w:r>
    </w:p>
    <w:p w14:paraId="6EA4DF9E" w14:textId="77777777" w:rsidR="00AF7544" w:rsidRPr="00492507" w:rsidRDefault="00AF7544" w:rsidP="00B160D2">
      <w:pPr>
        <w:pStyle w:val="a0"/>
        <w:numPr>
          <w:ilvl w:val="0"/>
          <w:numId w:val="4"/>
        </w:numPr>
        <w:spacing w:after="0"/>
        <w:ind w:left="0" w:firstLine="0"/>
        <w:jc w:val="both"/>
        <w:rPr>
          <w:rFonts w:eastAsia="Arial Unicode MS"/>
          <w:szCs w:val="28"/>
        </w:rPr>
      </w:pPr>
      <w:r w:rsidRPr="00492507">
        <w:rPr>
          <w:rFonts w:eastAsia="Arial Unicode MS"/>
          <w:szCs w:val="28"/>
        </w:rPr>
        <w:t>реализованы функции ввода в эксплуатацию, отправки в ремонт, списания и вывода накладных;</w:t>
      </w:r>
    </w:p>
    <w:p w14:paraId="4623940E" w14:textId="77777777" w:rsidR="00AF7544" w:rsidRPr="00492507" w:rsidRDefault="00AF7544" w:rsidP="00B160D2">
      <w:pPr>
        <w:pStyle w:val="a0"/>
        <w:numPr>
          <w:ilvl w:val="0"/>
          <w:numId w:val="4"/>
        </w:numPr>
        <w:spacing w:after="0"/>
        <w:ind w:left="0" w:firstLine="0"/>
        <w:jc w:val="both"/>
        <w:rPr>
          <w:rFonts w:eastAsia="Arial Unicode MS"/>
          <w:szCs w:val="28"/>
        </w:rPr>
      </w:pPr>
      <w:r w:rsidRPr="00492507">
        <w:rPr>
          <w:rFonts w:eastAsia="Arial Unicode MS"/>
          <w:szCs w:val="28"/>
        </w:rPr>
        <w:t>построена справочная система.</w:t>
      </w:r>
    </w:p>
    <w:p w14:paraId="5DF3A70A" w14:textId="77777777" w:rsidR="00AF7544" w:rsidRPr="00492507" w:rsidRDefault="00AF7544" w:rsidP="00B160D2">
      <w:pPr>
        <w:pStyle w:val="af7"/>
        <w:tabs>
          <w:tab w:val="left" w:pos="400"/>
        </w:tabs>
        <w:spacing w:after="0"/>
        <w:ind w:left="0"/>
        <w:jc w:val="both"/>
        <w:rPr>
          <w:szCs w:val="28"/>
        </w:rPr>
      </w:pPr>
      <w:r w:rsidRPr="00492507">
        <w:rPr>
          <w:szCs w:val="28"/>
        </w:rPr>
        <w:t xml:space="preserve">В результате выполнения курсового проекта должны быть представлены: </w:t>
      </w:r>
    </w:p>
    <w:p w14:paraId="675C0F2F" w14:textId="77777777" w:rsidR="00AF7544" w:rsidRPr="00492507" w:rsidRDefault="00AF7544" w:rsidP="00B160D2">
      <w:pPr>
        <w:pStyle w:val="af7"/>
        <w:widowControl/>
        <w:numPr>
          <w:ilvl w:val="0"/>
          <w:numId w:val="5"/>
        </w:numPr>
        <w:tabs>
          <w:tab w:val="clear" w:pos="1134"/>
          <w:tab w:val="clear" w:pos="5940"/>
        </w:tabs>
        <w:suppressAutoHyphens w:val="0"/>
        <w:spacing w:after="0"/>
        <w:ind w:left="0" w:firstLine="0"/>
        <w:jc w:val="both"/>
        <w:rPr>
          <w:szCs w:val="28"/>
        </w:rPr>
      </w:pPr>
      <w:r w:rsidRPr="00492507">
        <w:rPr>
          <w:szCs w:val="28"/>
        </w:rPr>
        <w:t>пояснительная записка, состоящая из следующих разделов:</w:t>
      </w:r>
    </w:p>
    <w:p w14:paraId="51BF7522" w14:textId="77777777" w:rsidR="00AF7544" w:rsidRPr="00492507" w:rsidRDefault="00AF7544" w:rsidP="00B160D2">
      <w:pPr>
        <w:spacing w:line="360" w:lineRule="auto"/>
        <w:jc w:val="both"/>
        <w:rPr>
          <w:sz w:val="28"/>
          <w:szCs w:val="28"/>
        </w:rPr>
      </w:pPr>
      <w:r w:rsidRPr="00492507">
        <w:rPr>
          <w:sz w:val="28"/>
          <w:szCs w:val="28"/>
        </w:rPr>
        <w:t>Введение</w:t>
      </w:r>
    </w:p>
    <w:p w14:paraId="38FD8B3E" w14:textId="77777777" w:rsidR="0087165C" w:rsidRPr="00492507" w:rsidRDefault="0087165C" w:rsidP="00B160D2">
      <w:pPr>
        <w:tabs>
          <w:tab w:val="left" w:pos="851"/>
        </w:tabs>
        <w:spacing w:line="360" w:lineRule="auto"/>
        <w:jc w:val="both"/>
        <w:rPr>
          <w:sz w:val="28"/>
          <w:szCs w:val="28"/>
        </w:rPr>
      </w:pPr>
      <w:r w:rsidRPr="00492507">
        <w:rPr>
          <w:sz w:val="28"/>
          <w:szCs w:val="28"/>
        </w:rPr>
        <w:t>1 Проектирование информационной системы</w:t>
      </w:r>
    </w:p>
    <w:p w14:paraId="71D3A6F5" w14:textId="77777777" w:rsidR="00AF7544" w:rsidRPr="00492507" w:rsidRDefault="00AF7544" w:rsidP="00B160D2">
      <w:pPr>
        <w:tabs>
          <w:tab w:val="left" w:pos="851"/>
        </w:tabs>
        <w:spacing w:line="360" w:lineRule="auto"/>
        <w:jc w:val="both"/>
        <w:rPr>
          <w:sz w:val="28"/>
          <w:szCs w:val="28"/>
        </w:rPr>
      </w:pPr>
      <w:r w:rsidRPr="00492507">
        <w:rPr>
          <w:sz w:val="28"/>
          <w:szCs w:val="28"/>
        </w:rPr>
        <w:t>2 Экспериментальный раздел</w:t>
      </w:r>
    </w:p>
    <w:p w14:paraId="5FB8F23F" w14:textId="77777777" w:rsidR="00AF7544" w:rsidRPr="00492507" w:rsidRDefault="00AF7544" w:rsidP="00B160D2">
      <w:pPr>
        <w:spacing w:line="360" w:lineRule="auto"/>
        <w:jc w:val="both"/>
        <w:rPr>
          <w:sz w:val="28"/>
          <w:szCs w:val="28"/>
        </w:rPr>
      </w:pPr>
      <w:r w:rsidRPr="00492507">
        <w:rPr>
          <w:sz w:val="28"/>
          <w:szCs w:val="28"/>
        </w:rPr>
        <w:t>Заключение</w:t>
      </w:r>
    </w:p>
    <w:p w14:paraId="553254CB" w14:textId="77777777" w:rsidR="00AF7544" w:rsidRPr="00492507" w:rsidRDefault="00AF7544" w:rsidP="00B160D2">
      <w:pPr>
        <w:spacing w:line="360" w:lineRule="auto"/>
        <w:jc w:val="both"/>
        <w:rPr>
          <w:sz w:val="28"/>
          <w:szCs w:val="28"/>
        </w:rPr>
      </w:pPr>
      <w:r w:rsidRPr="00492507">
        <w:rPr>
          <w:sz w:val="28"/>
          <w:szCs w:val="28"/>
        </w:rPr>
        <w:t>Приложения</w:t>
      </w:r>
    </w:p>
    <w:p w14:paraId="06EBDDE5" w14:textId="77777777" w:rsidR="00AF7544" w:rsidRPr="00492507" w:rsidRDefault="00AF7544" w:rsidP="00B160D2">
      <w:pPr>
        <w:spacing w:line="360" w:lineRule="auto"/>
        <w:jc w:val="both"/>
        <w:rPr>
          <w:sz w:val="28"/>
          <w:szCs w:val="28"/>
        </w:rPr>
      </w:pPr>
      <w:r w:rsidRPr="00492507">
        <w:rPr>
          <w:sz w:val="28"/>
          <w:szCs w:val="28"/>
        </w:rPr>
        <w:t>Список сокращений</w:t>
      </w:r>
    </w:p>
    <w:p w14:paraId="21AC4E1E" w14:textId="77777777" w:rsidR="00AF7544" w:rsidRPr="00492507" w:rsidRDefault="00AF7544" w:rsidP="00B160D2">
      <w:pPr>
        <w:spacing w:line="360" w:lineRule="auto"/>
        <w:jc w:val="both"/>
        <w:rPr>
          <w:sz w:val="28"/>
          <w:szCs w:val="28"/>
        </w:rPr>
      </w:pPr>
      <w:r w:rsidRPr="00492507">
        <w:rPr>
          <w:sz w:val="28"/>
          <w:szCs w:val="28"/>
        </w:rPr>
        <w:t xml:space="preserve">Список </w:t>
      </w:r>
      <w:r w:rsidR="003206E2" w:rsidRPr="00492507">
        <w:rPr>
          <w:sz w:val="28"/>
          <w:szCs w:val="28"/>
        </w:rPr>
        <w:t>источников</w:t>
      </w:r>
    </w:p>
    <w:p w14:paraId="6A3DAA04" w14:textId="77777777" w:rsidR="00AF7544" w:rsidRPr="00492507" w:rsidRDefault="00AF7544" w:rsidP="00B160D2">
      <w:pPr>
        <w:widowControl w:val="0"/>
        <w:numPr>
          <w:ilvl w:val="0"/>
          <w:numId w:val="5"/>
        </w:numPr>
        <w:tabs>
          <w:tab w:val="left" w:pos="1134"/>
          <w:tab w:val="left" w:pos="5940"/>
        </w:tabs>
        <w:suppressAutoHyphens/>
        <w:spacing w:line="360" w:lineRule="auto"/>
        <w:ind w:left="0" w:firstLine="0"/>
        <w:jc w:val="both"/>
        <w:rPr>
          <w:sz w:val="28"/>
          <w:szCs w:val="28"/>
        </w:rPr>
      </w:pPr>
      <w:r w:rsidRPr="00492507">
        <w:rPr>
          <w:color w:val="000000"/>
          <w:sz w:val="28"/>
          <w:szCs w:val="28"/>
        </w:rPr>
        <w:t>электронный носитель, содержащий разработанный программный продукт;</w:t>
      </w:r>
    </w:p>
    <w:p w14:paraId="5AB0427A" w14:textId="77777777" w:rsidR="00AF7544" w:rsidRPr="00492507" w:rsidRDefault="00AF7544" w:rsidP="00B160D2">
      <w:pPr>
        <w:widowControl w:val="0"/>
        <w:numPr>
          <w:ilvl w:val="0"/>
          <w:numId w:val="5"/>
        </w:numPr>
        <w:tabs>
          <w:tab w:val="left" w:pos="1134"/>
          <w:tab w:val="left" w:pos="5940"/>
        </w:tabs>
        <w:suppressAutoHyphens/>
        <w:spacing w:line="360" w:lineRule="auto"/>
        <w:ind w:left="0" w:firstLine="0"/>
        <w:jc w:val="both"/>
        <w:rPr>
          <w:sz w:val="28"/>
          <w:szCs w:val="28"/>
        </w:rPr>
      </w:pPr>
      <w:r w:rsidRPr="00492507">
        <w:rPr>
          <w:color w:val="000000"/>
          <w:sz w:val="28"/>
          <w:szCs w:val="28"/>
        </w:rPr>
        <w:t>презентация курсового проекта в электронном виде.</w:t>
      </w:r>
    </w:p>
    <w:p w14:paraId="36F33928" w14:textId="77777777" w:rsidR="00AF7544" w:rsidRPr="00492507" w:rsidRDefault="00AF7544" w:rsidP="00B160D2">
      <w:pPr>
        <w:shd w:val="clear" w:color="auto" w:fill="FFFFFF"/>
        <w:spacing w:line="360" w:lineRule="auto"/>
        <w:jc w:val="both"/>
        <w:rPr>
          <w:sz w:val="28"/>
          <w:szCs w:val="28"/>
        </w:rPr>
      </w:pPr>
      <w:r w:rsidRPr="00492507">
        <w:rPr>
          <w:sz w:val="28"/>
          <w:szCs w:val="28"/>
        </w:rPr>
        <w:t>Список рекомендуемой литературы:</w:t>
      </w:r>
    </w:p>
    <w:p w14:paraId="2BE49085" w14:textId="77777777" w:rsidR="00744F18" w:rsidRPr="00492507" w:rsidRDefault="00744F18" w:rsidP="00744F18">
      <w:pPr>
        <w:widowControl w:val="0"/>
        <w:numPr>
          <w:ilvl w:val="0"/>
          <w:numId w:val="40"/>
        </w:numPr>
        <w:tabs>
          <w:tab w:val="left" w:pos="1134"/>
          <w:tab w:val="left" w:pos="5940"/>
        </w:tabs>
        <w:suppressAutoHyphens/>
        <w:spacing w:line="360" w:lineRule="auto"/>
        <w:jc w:val="both"/>
        <w:rPr>
          <w:color w:val="000000"/>
          <w:sz w:val="28"/>
          <w:szCs w:val="28"/>
        </w:rPr>
      </w:pPr>
      <w:r w:rsidRPr="00492507">
        <w:rPr>
          <w:color w:val="000000"/>
          <w:sz w:val="28"/>
          <w:szCs w:val="28"/>
        </w:rPr>
        <w:t xml:space="preserve">Перлова, О.Н. Проектирование </w:t>
      </w:r>
      <w:proofErr w:type="gramStart"/>
      <w:r w:rsidRPr="00492507">
        <w:rPr>
          <w:color w:val="000000"/>
          <w:sz w:val="28"/>
          <w:szCs w:val="28"/>
        </w:rPr>
        <w:t>и  разработка</w:t>
      </w:r>
      <w:proofErr w:type="gramEnd"/>
      <w:r w:rsidRPr="00492507">
        <w:rPr>
          <w:color w:val="000000"/>
          <w:sz w:val="28"/>
          <w:szCs w:val="28"/>
        </w:rPr>
        <w:t xml:space="preserve"> информационных систем : учебник для студ. учреждений сред. проф. образования  / О.Н. Перлова, О.П. Ляпина, А.В. Гусева.  — 3-е </w:t>
      </w:r>
      <w:proofErr w:type="spellStart"/>
      <w:proofErr w:type="gramStart"/>
      <w:r w:rsidRPr="00492507">
        <w:rPr>
          <w:color w:val="000000"/>
          <w:sz w:val="28"/>
          <w:szCs w:val="28"/>
        </w:rPr>
        <w:t>изд</w:t>
      </w:r>
      <w:proofErr w:type="spellEnd"/>
      <w:r w:rsidRPr="00492507">
        <w:rPr>
          <w:color w:val="000000"/>
          <w:sz w:val="28"/>
          <w:szCs w:val="28"/>
        </w:rPr>
        <w:t>.,</w:t>
      </w:r>
      <w:proofErr w:type="spellStart"/>
      <w:r w:rsidRPr="00492507">
        <w:rPr>
          <w:color w:val="000000"/>
          <w:sz w:val="28"/>
          <w:szCs w:val="28"/>
        </w:rPr>
        <w:t>испр</w:t>
      </w:r>
      <w:proofErr w:type="spellEnd"/>
      <w:proofErr w:type="gramEnd"/>
      <w:r w:rsidRPr="00492507">
        <w:rPr>
          <w:color w:val="000000"/>
          <w:sz w:val="28"/>
          <w:szCs w:val="28"/>
        </w:rPr>
        <w:t xml:space="preserve">. — </w:t>
      </w:r>
      <w:proofErr w:type="gramStart"/>
      <w:r w:rsidRPr="00492507">
        <w:rPr>
          <w:color w:val="000000"/>
          <w:sz w:val="28"/>
          <w:szCs w:val="28"/>
        </w:rPr>
        <w:t>М. :</w:t>
      </w:r>
      <w:proofErr w:type="gramEnd"/>
      <w:r w:rsidRPr="00492507">
        <w:rPr>
          <w:color w:val="000000"/>
          <w:sz w:val="28"/>
          <w:szCs w:val="28"/>
        </w:rPr>
        <w:t xml:space="preserve"> Издательский центр «Академия», 2020. — 256 с. ISBN 978-5-4468-9563-2. - </w:t>
      </w:r>
      <w:proofErr w:type="gramStart"/>
      <w:r w:rsidRPr="00492507">
        <w:rPr>
          <w:color w:val="000000"/>
          <w:sz w:val="28"/>
          <w:szCs w:val="28"/>
        </w:rPr>
        <w:t>Текст :</w:t>
      </w:r>
      <w:proofErr w:type="gramEnd"/>
      <w:r w:rsidRPr="00492507">
        <w:rPr>
          <w:color w:val="000000"/>
          <w:sz w:val="28"/>
          <w:szCs w:val="28"/>
        </w:rPr>
        <w:t xml:space="preserve"> электронный. - URL: </w:t>
      </w:r>
      <w:hyperlink r:id="rId17" w:history="1">
        <w:r w:rsidRPr="00492507">
          <w:rPr>
            <w:color w:val="000000"/>
            <w:sz w:val="28"/>
            <w:szCs w:val="28"/>
          </w:rPr>
          <w:t>https://academia-moscow.ru/reader/?id=480245</w:t>
        </w:r>
      </w:hyperlink>
      <w:r w:rsidRPr="00492507">
        <w:rPr>
          <w:color w:val="000000"/>
          <w:sz w:val="28"/>
          <w:szCs w:val="28"/>
        </w:rPr>
        <w:t>  (дата обращения: 09.02.2022). – Режим доступа: по подписке.</w:t>
      </w:r>
    </w:p>
    <w:p w14:paraId="7A8901C0" w14:textId="77777777" w:rsidR="00AF7544" w:rsidRPr="00492507" w:rsidRDefault="00744F18" w:rsidP="00744F18">
      <w:pPr>
        <w:widowControl w:val="0"/>
        <w:numPr>
          <w:ilvl w:val="0"/>
          <w:numId w:val="40"/>
        </w:numPr>
        <w:tabs>
          <w:tab w:val="left" w:pos="1134"/>
          <w:tab w:val="left" w:pos="5940"/>
        </w:tabs>
        <w:suppressAutoHyphens/>
        <w:spacing w:line="360" w:lineRule="auto"/>
        <w:jc w:val="both"/>
        <w:rPr>
          <w:color w:val="000000"/>
          <w:sz w:val="28"/>
          <w:szCs w:val="28"/>
        </w:rPr>
      </w:pPr>
      <w:r w:rsidRPr="00492507">
        <w:rPr>
          <w:color w:val="000000"/>
          <w:sz w:val="28"/>
          <w:szCs w:val="28"/>
        </w:rPr>
        <w:t xml:space="preserve">Федорова, Г. Н. Разработка, внедрение и адаптация программного обеспечения отраслевой </w:t>
      </w:r>
      <w:proofErr w:type="gramStart"/>
      <w:r w:rsidRPr="00492507">
        <w:rPr>
          <w:color w:val="000000"/>
          <w:sz w:val="28"/>
          <w:szCs w:val="28"/>
        </w:rPr>
        <w:t>направленности :</w:t>
      </w:r>
      <w:proofErr w:type="gramEnd"/>
      <w:r w:rsidRPr="00492507">
        <w:rPr>
          <w:color w:val="000000"/>
          <w:sz w:val="28"/>
          <w:szCs w:val="28"/>
        </w:rPr>
        <w:t xml:space="preserve"> учебное пособие / Г. Н. Федорова. — М.: </w:t>
      </w:r>
      <w:proofErr w:type="gramStart"/>
      <w:r w:rsidRPr="00492507">
        <w:rPr>
          <w:color w:val="000000"/>
          <w:sz w:val="28"/>
          <w:szCs w:val="28"/>
        </w:rPr>
        <w:t>КУРС :</w:t>
      </w:r>
      <w:proofErr w:type="gramEnd"/>
      <w:r w:rsidRPr="00492507">
        <w:rPr>
          <w:color w:val="000000"/>
          <w:sz w:val="28"/>
          <w:szCs w:val="28"/>
        </w:rPr>
        <w:t xml:space="preserve"> ИНФРА-М, 2021. — 336 с. — (Среднее профессиональное образование). - ISBN 978-5-906818-41-6. - </w:t>
      </w:r>
      <w:proofErr w:type="gramStart"/>
      <w:r w:rsidRPr="00492507">
        <w:rPr>
          <w:color w:val="000000"/>
          <w:sz w:val="28"/>
          <w:szCs w:val="28"/>
        </w:rPr>
        <w:t>Текст :</w:t>
      </w:r>
      <w:proofErr w:type="gramEnd"/>
      <w:r w:rsidRPr="00492507">
        <w:rPr>
          <w:color w:val="000000"/>
          <w:sz w:val="28"/>
          <w:szCs w:val="28"/>
        </w:rPr>
        <w:t xml:space="preserve"> электронный. - URL: </w:t>
      </w:r>
      <w:hyperlink r:id="rId18" w:history="1">
        <w:r w:rsidRPr="00492507">
          <w:rPr>
            <w:color w:val="000000"/>
            <w:sz w:val="28"/>
            <w:szCs w:val="28"/>
          </w:rPr>
          <w:t>https://znanium.com/catalog/product/1138896</w:t>
        </w:r>
      </w:hyperlink>
      <w:r w:rsidRPr="00492507">
        <w:rPr>
          <w:color w:val="000000"/>
          <w:sz w:val="28"/>
          <w:szCs w:val="28"/>
        </w:rPr>
        <w:t>  (дата обращения: 06.08.2021). – Режим доступа: по подписке.</w:t>
      </w:r>
    </w:p>
    <w:p w14:paraId="75150EDE" w14:textId="77777777" w:rsidR="00AF7544" w:rsidRPr="00492507" w:rsidRDefault="00AF7544" w:rsidP="00B160D2">
      <w:pPr>
        <w:spacing w:line="360" w:lineRule="auto"/>
        <w:jc w:val="both"/>
        <w:rPr>
          <w:sz w:val="28"/>
          <w:szCs w:val="28"/>
        </w:rPr>
      </w:pPr>
    </w:p>
    <w:p w14:paraId="43E85F0C" w14:textId="77777777" w:rsidR="00AF7544" w:rsidRPr="00492507" w:rsidRDefault="00AF7544" w:rsidP="00B160D2">
      <w:pPr>
        <w:spacing w:line="360" w:lineRule="auto"/>
        <w:jc w:val="both"/>
        <w:rPr>
          <w:sz w:val="28"/>
          <w:szCs w:val="28"/>
        </w:rPr>
      </w:pPr>
      <w:r w:rsidRPr="00492507">
        <w:rPr>
          <w:sz w:val="28"/>
          <w:szCs w:val="28"/>
        </w:rPr>
        <w:t xml:space="preserve">Задание к выполнению </w:t>
      </w:r>
      <w:proofErr w:type="gramStart"/>
      <w:r w:rsidRPr="00492507">
        <w:rPr>
          <w:sz w:val="28"/>
          <w:szCs w:val="28"/>
        </w:rPr>
        <w:t>получил  «</w:t>
      </w:r>
      <w:proofErr w:type="gramEnd"/>
      <w:r w:rsidR="00744F18" w:rsidRPr="00492507">
        <w:rPr>
          <w:sz w:val="28"/>
          <w:szCs w:val="28"/>
        </w:rPr>
        <w:t>__</w:t>
      </w:r>
      <w:r w:rsidRPr="00492507">
        <w:rPr>
          <w:sz w:val="28"/>
          <w:szCs w:val="28"/>
        </w:rPr>
        <w:t xml:space="preserve">» </w:t>
      </w:r>
      <w:r w:rsidR="00744F18" w:rsidRPr="00492507">
        <w:rPr>
          <w:sz w:val="28"/>
          <w:szCs w:val="28"/>
        </w:rPr>
        <w:t>______</w:t>
      </w:r>
      <w:r w:rsidRPr="00492507">
        <w:rPr>
          <w:sz w:val="28"/>
          <w:szCs w:val="28"/>
        </w:rPr>
        <w:t xml:space="preserve">  20</w:t>
      </w:r>
      <w:r w:rsidR="00744F18" w:rsidRPr="00492507">
        <w:rPr>
          <w:sz w:val="28"/>
          <w:szCs w:val="28"/>
        </w:rPr>
        <w:t>__</w:t>
      </w:r>
      <w:r w:rsidRPr="00492507">
        <w:rPr>
          <w:sz w:val="28"/>
          <w:szCs w:val="28"/>
        </w:rPr>
        <w:t xml:space="preserve"> г.</w:t>
      </w:r>
    </w:p>
    <w:p w14:paraId="449327B3" w14:textId="77777777" w:rsidR="00AF7544" w:rsidRPr="00492507" w:rsidRDefault="00AF7544" w:rsidP="00B160D2">
      <w:pPr>
        <w:spacing w:line="360" w:lineRule="auto"/>
        <w:jc w:val="both"/>
        <w:rPr>
          <w:sz w:val="28"/>
          <w:szCs w:val="28"/>
        </w:rPr>
      </w:pPr>
      <w:r w:rsidRPr="00492507">
        <w:rPr>
          <w:sz w:val="28"/>
          <w:szCs w:val="28"/>
        </w:rPr>
        <w:t xml:space="preserve">Студент </w:t>
      </w:r>
      <w:r w:rsidR="004F0DFB" w:rsidRPr="00492507">
        <w:rPr>
          <w:sz w:val="28"/>
          <w:szCs w:val="28"/>
        </w:rPr>
        <w:t>______________</w:t>
      </w:r>
      <w:r w:rsidRPr="00492507">
        <w:rPr>
          <w:sz w:val="28"/>
          <w:szCs w:val="28"/>
        </w:rPr>
        <w:t>Сидоров Сидор Сидорович</w:t>
      </w:r>
    </w:p>
    <w:p w14:paraId="5C66DDC9" w14:textId="77777777" w:rsidR="00AF7544" w:rsidRPr="00492507" w:rsidRDefault="00AF7544" w:rsidP="00B160D2">
      <w:pPr>
        <w:spacing w:line="360" w:lineRule="auto"/>
        <w:jc w:val="both"/>
        <w:rPr>
          <w:sz w:val="28"/>
          <w:szCs w:val="28"/>
        </w:rPr>
      </w:pPr>
      <w:r w:rsidRPr="00492507">
        <w:rPr>
          <w:sz w:val="28"/>
          <w:szCs w:val="28"/>
        </w:rPr>
        <w:t>Срок окончания «</w:t>
      </w:r>
      <w:r w:rsidR="00744F18" w:rsidRPr="00492507">
        <w:rPr>
          <w:sz w:val="28"/>
          <w:szCs w:val="28"/>
        </w:rPr>
        <w:t>__</w:t>
      </w:r>
      <w:r w:rsidRPr="00492507">
        <w:rPr>
          <w:sz w:val="28"/>
          <w:szCs w:val="28"/>
        </w:rPr>
        <w:t xml:space="preserve">» </w:t>
      </w:r>
      <w:r w:rsidR="00744F18" w:rsidRPr="00492507">
        <w:rPr>
          <w:sz w:val="28"/>
          <w:szCs w:val="28"/>
        </w:rPr>
        <w:t>_______</w:t>
      </w:r>
      <w:r w:rsidRPr="00492507">
        <w:rPr>
          <w:sz w:val="28"/>
          <w:szCs w:val="28"/>
        </w:rPr>
        <w:t xml:space="preserve"> 20</w:t>
      </w:r>
      <w:r w:rsidR="00744F18" w:rsidRPr="00492507">
        <w:rPr>
          <w:sz w:val="28"/>
          <w:szCs w:val="28"/>
        </w:rPr>
        <w:t>__</w:t>
      </w:r>
      <w:r w:rsidRPr="00492507">
        <w:rPr>
          <w:sz w:val="28"/>
          <w:szCs w:val="28"/>
        </w:rPr>
        <w:t xml:space="preserve"> г.</w:t>
      </w:r>
    </w:p>
    <w:p w14:paraId="7157471A" w14:textId="77777777" w:rsidR="00AF7544" w:rsidRPr="00492507" w:rsidRDefault="00AF7544" w:rsidP="00B160D2">
      <w:pPr>
        <w:spacing w:line="360" w:lineRule="auto"/>
        <w:jc w:val="both"/>
        <w:rPr>
          <w:sz w:val="28"/>
          <w:szCs w:val="28"/>
        </w:rPr>
      </w:pPr>
      <w:r w:rsidRPr="00492507">
        <w:rPr>
          <w:sz w:val="28"/>
          <w:szCs w:val="28"/>
        </w:rPr>
        <w:t>Руководитель курсового проекта</w:t>
      </w:r>
      <w:r w:rsidRPr="00492507">
        <w:rPr>
          <w:sz w:val="28"/>
          <w:szCs w:val="28"/>
          <w:u w:val="single"/>
        </w:rPr>
        <w:tab/>
      </w:r>
      <w:r w:rsidRPr="00492507">
        <w:rPr>
          <w:sz w:val="28"/>
          <w:szCs w:val="28"/>
          <w:u w:val="single"/>
        </w:rPr>
        <w:tab/>
      </w:r>
      <w:r w:rsidRPr="00492507">
        <w:rPr>
          <w:sz w:val="28"/>
          <w:szCs w:val="28"/>
          <w:u w:val="single"/>
        </w:rPr>
        <w:tab/>
      </w:r>
      <w:r w:rsidRPr="00492507">
        <w:rPr>
          <w:sz w:val="28"/>
          <w:szCs w:val="28"/>
          <w:u w:val="single"/>
        </w:rPr>
        <w:tab/>
      </w:r>
      <w:r w:rsidRPr="00492507">
        <w:rPr>
          <w:sz w:val="28"/>
          <w:szCs w:val="28"/>
          <w:u w:val="single"/>
        </w:rPr>
        <w:tab/>
      </w:r>
      <w:r w:rsidRPr="00492507">
        <w:rPr>
          <w:sz w:val="28"/>
          <w:szCs w:val="28"/>
        </w:rPr>
        <w:t>П.П. Петров</w:t>
      </w:r>
    </w:p>
    <w:p w14:paraId="3C4F9D8B" w14:textId="77777777" w:rsidR="00AF7544" w:rsidRPr="00492507" w:rsidRDefault="00AF7544" w:rsidP="00B160D2">
      <w:pPr>
        <w:spacing w:line="360" w:lineRule="auto"/>
        <w:jc w:val="both"/>
        <w:rPr>
          <w:sz w:val="28"/>
          <w:szCs w:val="28"/>
        </w:rPr>
      </w:pPr>
      <w:r w:rsidRPr="00492507">
        <w:rPr>
          <w:sz w:val="28"/>
          <w:szCs w:val="28"/>
        </w:rPr>
        <w:t>Задание рассмотрено на заседании цикловой комиссии информатики и программирования</w:t>
      </w:r>
      <w:r w:rsidR="004F0DFB" w:rsidRPr="00492507">
        <w:rPr>
          <w:sz w:val="28"/>
          <w:szCs w:val="28"/>
        </w:rPr>
        <w:t xml:space="preserve"> </w:t>
      </w:r>
      <w:r w:rsidRPr="00492507">
        <w:rPr>
          <w:sz w:val="28"/>
          <w:szCs w:val="28"/>
        </w:rPr>
        <w:t>«</w:t>
      </w:r>
      <w:r w:rsidR="00744F18" w:rsidRPr="00492507">
        <w:rPr>
          <w:sz w:val="28"/>
          <w:szCs w:val="28"/>
        </w:rPr>
        <w:t>__</w:t>
      </w:r>
      <w:r w:rsidRPr="00492507">
        <w:rPr>
          <w:sz w:val="28"/>
          <w:szCs w:val="28"/>
        </w:rPr>
        <w:t xml:space="preserve">» </w:t>
      </w:r>
      <w:r w:rsidR="00744F18" w:rsidRPr="00492507">
        <w:rPr>
          <w:sz w:val="28"/>
          <w:szCs w:val="28"/>
        </w:rPr>
        <w:t>______</w:t>
      </w:r>
      <w:r w:rsidRPr="00492507">
        <w:rPr>
          <w:sz w:val="28"/>
          <w:szCs w:val="28"/>
        </w:rPr>
        <w:t xml:space="preserve"> 20</w:t>
      </w:r>
      <w:r w:rsidR="00744F18" w:rsidRPr="00492507">
        <w:rPr>
          <w:sz w:val="28"/>
          <w:szCs w:val="28"/>
        </w:rPr>
        <w:t>__</w:t>
      </w:r>
      <w:r w:rsidRPr="00492507">
        <w:rPr>
          <w:sz w:val="28"/>
          <w:szCs w:val="28"/>
        </w:rPr>
        <w:t xml:space="preserve"> г.</w:t>
      </w:r>
    </w:p>
    <w:p w14:paraId="555BA2F4" w14:textId="77777777" w:rsidR="00344AC4" w:rsidRPr="00492507" w:rsidRDefault="00AF7544" w:rsidP="00B160D2">
      <w:pPr>
        <w:spacing w:line="360" w:lineRule="auto"/>
        <w:jc w:val="both"/>
        <w:rPr>
          <w:sz w:val="28"/>
          <w:szCs w:val="28"/>
        </w:rPr>
      </w:pPr>
      <w:r w:rsidRPr="00492507">
        <w:rPr>
          <w:sz w:val="28"/>
          <w:szCs w:val="28"/>
        </w:rPr>
        <w:t xml:space="preserve">Председатель цикловой комиссии информатики </w:t>
      </w:r>
      <w:r w:rsidRPr="00492507">
        <w:rPr>
          <w:sz w:val="28"/>
          <w:szCs w:val="28"/>
          <w:u w:val="single"/>
        </w:rPr>
        <w:tab/>
      </w:r>
      <w:r w:rsidRPr="00492507">
        <w:rPr>
          <w:sz w:val="28"/>
          <w:szCs w:val="28"/>
          <w:u w:val="single"/>
        </w:rPr>
        <w:tab/>
      </w:r>
      <w:r w:rsidR="004F0DFB" w:rsidRPr="00492507">
        <w:rPr>
          <w:sz w:val="28"/>
          <w:szCs w:val="28"/>
        </w:rPr>
        <w:t xml:space="preserve">О.В. </w:t>
      </w:r>
      <w:proofErr w:type="spellStart"/>
      <w:r w:rsidR="004F0DFB" w:rsidRPr="00492507">
        <w:rPr>
          <w:sz w:val="28"/>
          <w:szCs w:val="28"/>
        </w:rPr>
        <w:t>Фатхулова</w:t>
      </w:r>
      <w:proofErr w:type="spellEnd"/>
    </w:p>
    <w:p w14:paraId="37875317" w14:textId="77777777" w:rsidR="003D090D" w:rsidRPr="00BD031E" w:rsidRDefault="003D090D" w:rsidP="00B160D2">
      <w:pPr>
        <w:jc w:val="both"/>
      </w:pPr>
      <w:r w:rsidRPr="00BD031E">
        <w:br w:type="page"/>
      </w:r>
    </w:p>
    <w:p w14:paraId="5D8B7B23" w14:textId="77777777" w:rsidR="00AF7544" w:rsidRPr="00BD031E" w:rsidRDefault="00AF7544" w:rsidP="00D76CD6">
      <w:pPr>
        <w:pStyle w:val="1"/>
        <w:spacing w:line="276" w:lineRule="auto"/>
        <w:rPr>
          <w:sz w:val="24"/>
          <w:szCs w:val="24"/>
        </w:rPr>
      </w:pPr>
      <w:bookmarkStart w:id="573" w:name="_Toc20233689"/>
      <w:bookmarkStart w:id="574" w:name="_Toc191291260"/>
      <w:r w:rsidRPr="00BD031E">
        <w:rPr>
          <w:sz w:val="24"/>
          <w:szCs w:val="24"/>
        </w:rPr>
        <w:t>Приложение</w:t>
      </w:r>
      <w:r w:rsidR="001078CA" w:rsidRPr="00BD031E">
        <w:rPr>
          <w:sz w:val="24"/>
          <w:szCs w:val="24"/>
        </w:rPr>
        <w:t xml:space="preserve"> В</w:t>
      </w:r>
      <w:bookmarkEnd w:id="573"/>
      <w:bookmarkEnd w:id="574"/>
    </w:p>
    <w:p w14:paraId="4AFFC921" w14:textId="62AF587C" w:rsidR="00AF7544" w:rsidRPr="00BD031E" w:rsidRDefault="00AF7544" w:rsidP="00D76CD6">
      <w:pPr>
        <w:spacing w:line="360" w:lineRule="auto"/>
        <w:jc w:val="center"/>
        <w:rPr>
          <w:color w:val="000000"/>
          <w:sz w:val="28"/>
          <w:szCs w:val="28"/>
        </w:rPr>
      </w:pPr>
      <w:bookmarkStart w:id="575" w:name="_Toc507620295"/>
      <w:bookmarkStart w:id="576" w:name="_Toc507620435"/>
      <w:bookmarkStart w:id="577" w:name="_Toc507621165"/>
      <w:bookmarkStart w:id="578" w:name="_Toc507622394"/>
      <w:bookmarkStart w:id="579" w:name="_Toc507695180"/>
      <w:r w:rsidRPr="00BD031E">
        <w:rPr>
          <w:color w:val="000000"/>
          <w:sz w:val="28"/>
          <w:szCs w:val="28"/>
        </w:rPr>
        <w:t xml:space="preserve">Министерство </w:t>
      </w:r>
      <w:r w:rsidR="00DB611F">
        <w:rPr>
          <w:color w:val="000000"/>
          <w:sz w:val="28"/>
          <w:szCs w:val="28"/>
        </w:rPr>
        <w:t xml:space="preserve">просвещения </w:t>
      </w:r>
      <w:r w:rsidRPr="00BD031E">
        <w:rPr>
          <w:color w:val="000000"/>
          <w:sz w:val="28"/>
          <w:szCs w:val="28"/>
        </w:rPr>
        <w:t>Республики Башкортостан</w:t>
      </w:r>
      <w:bookmarkEnd w:id="575"/>
      <w:bookmarkEnd w:id="576"/>
      <w:bookmarkEnd w:id="577"/>
      <w:bookmarkEnd w:id="578"/>
      <w:bookmarkEnd w:id="579"/>
    </w:p>
    <w:p w14:paraId="51D3C18B" w14:textId="77777777" w:rsidR="00AF7544" w:rsidRPr="00BD031E" w:rsidRDefault="00AF7544" w:rsidP="00D76CD6">
      <w:pPr>
        <w:spacing w:line="360" w:lineRule="auto"/>
        <w:jc w:val="center"/>
        <w:rPr>
          <w:sz w:val="28"/>
          <w:szCs w:val="28"/>
        </w:rPr>
      </w:pPr>
      <w:r w:rsidRPr="00BD031E">
        <w:rPr>
          <w:sz w:val="28"/>
          <w:szCs w:val="28"/>
        </w:rPr>
        <w:t xml:space="preserve">Государственное </w:t>
      </w:r>
      <w:r w:rsidR="00492507">
        <w:rPr>
          <w:sz w:val="28"/>
          <w:szCs w:val="28"/>
        </w:rPr>
        <w:t>автономное</w:t>
      </w:r>
      <w:r w:rsidRPr="00BD031E">
        <w:rPr>
          <w:sz w:val="28"/>
          <w:szCs w:val="28"/>
        </w:rPr>
        <w:t xml:space="preserve"> профессиональное образовательное </w:t>
      </w:r>
      <w:r w:rsidR="00725353" w:rsidRPr="00BD031E">
        <w:rPr>
          <w:sz w:val="28"/>
          <w:szCs w:val="28"/>
        </w:rPr>
        <w:t>у</w:t>
      </w:r>
      <w:r w:rsidRPr="00BD031E">
        <w:rPr>
          <w:sz w:val="28"/>
          <w:szCs w:val="28"/>
        </w:rPr>
        <w:t>чреждение</w:t>
      </w:r>
    </w:p>
    <w:p w14:paraId="43B4C112" w14:textId="77777777" w:rsidR="00AF7544" w:rsidRPr="00BD031E" w:rsidRDefault="00AF7544" w:rsidP="00D76CD6">
      <w:pPr>
        <w:spacing w:line="360" w:lineRule="auto"/>
        <w:jc w:val="center"/>
        <w:rPr>
          <w:sz w:val="28"/>
          <w:szCs w:val="28"/>
        </w:rPr>
      </w:pPr>
      <w:r w:rsidRPr="00BD031E">
        <w:rPr>
          <w:sz w:val="28"/>
          <w:szCs w:val="28"/>
        </w:rPr>
        <w:t>Уфимский колледж статистики, информатики и вычислительной техники</w:t>
      </w:r>
    </w:p>
    <w:p w14:paraId="085FA5A3" w14:textId="77777777" w:rsidR="00AF7544" w:rsidRPr="00BD031E" w:rsidRDefault="00AF7544" w:rsidP="00D76CD6">
      <w:pPr>
        <w:spacing w:line="360" w:lineRule="auto"/>
        <w:jc w:val="center"/>
        <w:rPr>
          <w:sz w:val="28"/>
          <w:szCs w:val="28"/>
        </w:rPr>
      </w:pPr>
    </w:p>
    <w:p w14:paraId="58620660" w14:textId="77777777" w:rsidR="00AF7544" w:rsidRPr="00BD031E" w:rsidRDefault="00AF7544" w:rsidP="00D76CD6">
      <w:pPr>
        <w:spacing w:line="360" w:lineRule="auto"/>
        <w:jc w:val="center"/>
        <w:rPr>
          <w:color w:val="000000"/>
          <w:sz w:val="28"/>
          <w:szCs w:val="28"/>
        </w:rPr>
      </w:pPr>
      <w:bookmarkStart w:id="580" w:name="_Toc507620296"/>
      <w:bookmarkStart w:id="581" w:name="_Toc507620436"/>
      <w:bookmarkStart w:id="582" w:name="_Toc507621166"/>
      <w:bookmarkStart w:id="583" w:name="_Toc507622395"/>
      <w:bookmarkStart w:id="584" w:name="_Toc507695181"/>
      <w:r w:rsidRPr="00BD031E">
        <w:rPr>
          <w:color w:val="000000"/>
          <w:sz w:val="28"/>
          <w:szCs w:val="28"/>
        </w:rPr>
        <w:t>ЗАКЛЮЧЕНИЕ</w:t>
      </w:r>
      <w:bookmarkEnd w:id="580"/>
      <w:bookmarkEnd w:id="581"/>
      <w:bookmarkEnd w:id="582"/>
      <w:bookmarkEnd w:id="583"/>
      <w:bookmarkEnd w:id="584"/>
    </w:p>
    <w:p w14:paraId="439B7880" w14:textId="77777777" w:rsidR="00AF7544" w:rsidRPr="00BD031E" w:rsidRDefault="00AF7544" w:rsidP="00D76CD6">
      <w:pPr>
        <w:spacing w:line="360" w:lineRule="auto"/>
        <w:jc w:val="center"/>
        <w:rPr>
          <w:color w:val="000000"/>
          <w:sz w:val="28"/>
          <w:szCs w:val="28"/>
        </w:rPr>
      </w:pPr>
      <w:bookmarkStart w:id="585" w:name="_Toc507620297"/>
      <w:bookmarkStart w:id="586" w:name="_Toc507620437"/>
      <w:bookmarkStart w:id="587" w:name="_Toc507621167"/>
      <w:bookmarkStart w:id="588" w:name="_Toc507622396"/>
      <w:bookmarkStart w:id="589" w:name="_Toc507695182"/>
      <w:r w:rsidRPr="00BD031E">
        <w:rPr>
          <w:color w:val="000000"/>
          <w:sz w:val="28"/>
          <w:szCs w:val="28"/>
        </w:rPr>
        <w:t>на курсовой проект</w:t>
      </w:r>
      <w:bookmarkEnd w:id="585"/>
      <w:bookmarkEnd w:id="586"/>
      <w:bookmarkEnd w:id="587"/>
      <w:bookmarkEnd w:id="588"/>
      <w:bookmarkEnd w:id="589"/>
    </w:p>
    <w:p w14:paraId="3E6AA85B" w14:textId="77777777" w:rsidR="00AF7544" w:rsidRPr="00BD031E" w:rsidRDefault="00AF7544" w:rsidP="00B160D2">
      <w:pPr>
        <w:spacing w:line="360" w:lineRule="auto"/>
        <w:jc w:val="both"/>
        <w:rPr>
          <w:sz w:val="28"/>
          <w:szCs w:val="28"/>
        </w:rPr>
      </w:pPr>
      <w:r w:rsidRPr="00BD031E">
        <w:rPr>
          <w:sz w:val="28"/>
          <w:szCs w:val="28"/>
        </w:rPr>
        <w:t>Студент</w:t>
      </w:r>
      <w:r w:rsidRPr="00BD031E">
        <w:rPr>
          <w:sz w:val="28"/>
          <w:szCs w:val="28"/>
        </w:rPr>
        <w:tab/>
      </w:r>
      <w:r w:rsidRPr="00BD031E">
        <w:rPr>
          <w:sz w:val="28"/>
          <w:szCs w:val="28"/>
          <w:u w:val="single"/>
        </w:rPr>
        <w:tab/>
      </w:r>
      <w:r w:rsidR="008458E6" w:rsidRPr="00BD031E">
        <w:rPr>
          <w:sz w:val="28"/>
          <w:szCs w:val="28"/>
          <w:u w:val="single"/>
        </w:rPr>
        <w:tab/>
      </w:r>
      <w:r w:rsidR="008458E6" w:rsidRPr="00BD031E">
        <w:rPr>
          <w:sz w:val="28"/>
          <w:szCs w:val="28"/>
          <w:u w:val="single"/>
        </w:rPr>
        <w:tab/>
      </w:r>
      <w:r w:rsidR="008458E6" w:rsidRPr="00BD031E">
        <w:rPr>
          <w:sz w:val="28"/>
          <w:szCs w:val="28"/>
          <w:u w:val="single"/>
        </w:rPr>
        <w:tab/>
      </w:r>
      <w:r w:rsidR="008458E6" w:rsidRPr="00BD031E">
        <w:rPr>
          <w:sz w:val="28"/>
          <w:szCs w:val="28"/>
          <w:u w:val="single"/>
        </w:rPr>
        <w:tab/>
      </w:r>
      <w:r w:rsidR="008458E6" w:rsidRPr="00BD031E">
        <w:rPr>
          <w:sz w:val="28"/>
          <w:szCs w:val="28"/>
          <w:u w:val="single"/>
        </w:rPr>
        <w:tab/>
      </w:r>
      <w:r w:rsidRPr="00BD031E">
        <w:rPr>
          <w:sz w:val="28"/>
          <w:szCs w:val="28"/>
          <w:u w:val="single"/>
        </w:rPr>
        <w:tab/>
      </w:r>
      <w:r w:rsidRPr="00BD031E">
        <w:rPr>
          <w:sz w:val="28"/>
          <w:szCs w:val="28"/>
          <w:u w:val="single"/>
        </w:rPr>
        <w:tab/>
      </w:r>
      <w:r w:rsidRPr="00BD031E">
        <w:rPr>
          <w:sz w:val="28"/>
          <w:szCs w:val="28"/>
          <w:u w:val="single"/>
        </w:rPr>
        <w:tab/>
      </w:r>
      <w:r w:rsidRPr="00BD031E">
        <w:rPr>
          <w:sz w:val="28"/>
          <w:szCs w:val="28"/>
          <w:u w:val="single"/>
        </w:rPr>
        <w:tab/>
      </w:r>
      <w:r w:rsidRPr="00BD031E">
        <w:rPr>
          <w:sz w:val="28"/>
          <w:szCs w:val="28"/>
          <w:u w:val="single"/>
        </w:rPr>
        <w:tab/>
      </w:r>
    </w:p>
    <w:p w14:paraId="1CC98D71" w14:textId="77777777" w:rsidR="00AF7544" w:rsidRPr="00BD031E" w:rsidRDefault="00AF7544" w:rsidP="00B160D2">
      <w:pPr>
        <w:spacing w:line="360" w:lineRule="auto"/>
        <w:jc w:val="both"/>
        <w:rPr>
          <w:sz w:val="28"/>
          <w:szCs w:val="28"/>
        </w:rPr>
      </w:pPr>
      <w:r w:rsidRPr="00BD031E">
        <w:rPr>
          <w:sz w:val="28"/>
          <w:szCs w:val="28"/>
        </w:rPr>
        <w:t xml:space="preserve">Группа </w:t>
      </w:r>
      <w:r w:rsidRPr="00BD031E">
        <w:rPr>
          <w:sz w:val="28"/>
          <w:szCs w:val="28"/>
          <w:u w:val="single"/>
        </w:rPr>
        <w:tab/>
      </w:r>
      <w:r w:rsidR="008458E6" w:rsidRPr="00BD031E">
        <w:rPr>
          <w:sz w:val="28"/>
          <w:szCs w:val="28"/>
          <w:u w:val="single"/>
        </w:rPr>
        <w:tab/>
      </w:r>
      <w:r w:rsidR="008458E6" w:rsidRPr="00BD031E">
        <w:rPr>
          <w:sz w:val="28"/>
          <w:szCs w:val="28"/>
          <w:u w:val="single"/>
        </w:rPr>
        <w:tab/>
      </w:r>
      <w:r w:rsidR="008458E6" w:rsidRPr="00BD031E">
        <w:rPr>
          <w:sz w:val="28"/>
          <w:szCs w:val="28"/>
          <w:u w:val="single"/>
        </w:rPr>
        <w:tab/>
      </w:r>
      <w:r w:rsidR="008458E6" w:rsidRPr="00BD031E">
        <w:rPr>
          <w:sz w:val="28"/>
          <w:szCs w:val="28"/>
          <w:u w:val="single"/>
        </w:rPr>
        <w:tab/>
      </w:r>
      <w:r w:rsidR="008458E6" w:rsidRPr="00BD031E">
        <w:rPr>
          <w:sz w:val="28"/>
          <w:szCs w:val="28"/>
          <w:u w:val="single"/>
        </w:rPr>
        <w:tab/>
      </w:r>
      <w:r w:rsidRPr="00BD031E">
        <w:rPr>
          <w:sz w:val="28"/>
          <w:szCs w:val="28"/>
          <w:u w:val="single"/>
        </w:rPr>
        <w:tab/>
      </w:r>
      <w:r w:rsidRPr="00BD031E">
        <w:rPr>
          <w:sz w:val="28"/>
          <w:szCs w:val="28"/>
          <w:u w:val="single"/>
        </w:rPr>
        <w:tab/>
      </w:r>
      <w:r w:rsidRPr="00BD031E">
        <w:rPr>
          <w:sz w:val="28"/>
          <w:szCs w:val="28"/>
          <w:u w:val="single"/>
        </w:rPr>
        <w:tab/>
      </w:r>
      <w:r w:rsidRPr="00BD031E">
        <w:rPr>
          <w:sz w:val="28"/>
          <w:szCs w:val="28"/>
          <w:u w:val="single"/>
        </w:rPr>
        <w:tab/>
      </w:r>
      <w:r w:rsidRPr="00BD031E">
        <w:rPr>
          <w:sz w:val="28"/>
          <w:szCs w:val="28"/>
          <w:u w:val="single"/>
        </w:rPr>
        <w:tab/>
      </w:r>
      <w:r w:rsidRPr="00BD031E">
        <w:rPr>
          <w:sz w:val="28"/>
          <w:szCs w:val="28"/>
          <w:u w:val="single"/>
        </w:rPr>
        <w:tab/>
      </w:r>
    </w:p>
    <w:p w14:paraId="7B43EE7B" w14:textId="77777777" w:rsidR="00AF7544" w:rsidRPr="00BD031E" w:rsidRDefault="00AF7544" w:rsidP="00B160D2">
      <w:pPr>
        <w:spacing w:line="360" w:lineRule="auto"/>
        <w:jc w:val="both"/>
        <w:rPr>
          <w:sz w:val="28"/>
          <w:szCs w:val="28"/>
        </w:rPr>
      </w:pPr>
      <w:r w:rsidRPr="00BD031E">
        <w:rPr>
          <w:sz w:val="28"/>
          <w:szCs w:val="28"/>
        </w:rPr>
        <w:t>Специальность 09.02.0</w:t>
      </w:r>
      <w:r w:rsidR="00744F18">
        <w:rPr>
          <w:sz w:val="28"/>
          <w:szCs w:val="28"/>
        </w:rPr>
        <w:t>7</w:t>
      </w:r>
      <w:r w:rsidR="0087165C" w:rsidRPr="00BD031E">
        <w:rPr>
          <w:sz w:val="28"/>
          <w:szCs w:val="28"/>
        </w:rPr>
        <w:t xml:space="preserve"> Информационные системы</w:t>
      </w:r>
      <w:r w:rsidR="00744F18">
        <w:rPr>
          <w:sz w:val="28"/>
          <w:szCs w:val="28"/>
        </w:rPr>
        <w:t xml:space="preserve"> и программирование</w:t>
      </w:r>
    </w:p>
    <w:p w14:paraId="7820DAFE" w14:textId="77777777" w:rsidR="008458E6" w:rsidRPr="00BD031E" w:rsidRDefault="00AF7544" w:rsidP="00B160D2">
      <w:pPr>
        <w:spacing w:line="360" w:lineRule="auto"/>
        <w:jc w:val="both"/>
        <w:rPr>
          <w:sz w:val="28"/>
          <w:szCs w:val="28"/>
          <w:u w:val="single"/>
        </w:rPr>
      </w:pPr>
      <w:r w:rsidRPr="00BD031E">
        <w:rPr>
          <w:sz w:val="28"/>
          <w:szCs w:val="28"/>
        </w:rPr>
        <w:t xml:space="preserve">Тема </w:t>
      </w:r>
      <w:r w:rsidRPr="00BD031E">
        <w:rPr>
          <w:sz w:val="28"/>
          <w:szCs w:val="28"/>
          <w:u w:val="single"/>
        </w:rPr>
        <w:tab/>
      </w:r>
      <w:r w:rsidRPr="00BD031E">
        <w:rPr>
          <w:sz w:val="28"/>
          <w:szCs w:val="28"/>
          <w:u w:val="single"/>
        </w:rPr>
        <w:tab/>
      </w:r>
      <w:r w:rsidRPr="00BD031E">
        <w:rPr>
          <w:sz w:val="28"/>
          <w:szCs w:val="28"/>
          <w:u w:val="single"/>
        </w:rPr>
        <w:tab/>
      </w:r>
      <w:r w:rsidRPr="00BD031E">
        <w:rPr>
          <w:sz w:val="28"/>
          <w:szCs w:val="28"/>
          <w:u w:val="single"/>
        </w:rPr>
        <w:tab/>
      </w:r>
      <w:r w:rsidR="008458E6" w:rsidRPr="00BD031E">
        <w:rPr>
          <w:sz w:val="28"/>
          <w:szCs w:val="28"/>
          <w:u w:val="single"/>
        </w:rPr>
        <w:tab/>
      </w:r>
      <w:r w:rsidR="008458E6" w:rsidRPr="00BD031E">
        <w:rPr>
          <w:sz w:val="28"/>
          <w:szCs w:val="28"/>
          <w:u w:val="single"/>
        </w:rPr>
        <w:tab/>
      </w:r>
      <w:r w:rsidR="008458E6" w:rsidRPr="00BD031E">
        <w:rPr>
          <w:sz w:val="28"/>
          <w:szCs w:val="28"/>
          <w:u w:val="single"/>
        </w:rPr>
        <w:tab/>
      </w:r>
      <w:r w:rsidRPr="00BD031E">
        <w:rPr>
          <w:sz w:val="28"/>
          <w:szCs w:val="28"/>
          <w:u w:val="single"/>
        </w:rPr>
        <w:tab/>
      </w:r>
      <w:r w:rsidRPr="00BD031E">
        <w:rPr>
          <w:sz w:val="28"/>
          <w:szCs w:val="28"/>
          <w:u w:val="single"/>
        </w:rPr>
        <w:tab/>
      </w:r>
      <w:r w:rsidRPr="00BD031E">
        <w:rPr>
          <w:sz w:val="28"/>
          <w:szCs w:val="28"/>
          <w:u w:val="single"/>
        </w:rPr>
        <w:tab/>
      </w:r>
      <w:r w:rsidRPr="00BD031E">
        <w:rPr>
          <w:sz w:val="28"/>
          <w:szCs w:val="28"/>
          <w:u w:val="single"/>
        </w:rPr>
        <w:tab/>
      </w:r>
      <w:r w:rsidRPr="00BD031E">
        <w:rPr>
          <w:sz w:val="28"/>
          <w:szCs w:val="28"/>
          <w:u w:val="single"/>
        </w:rPr>
        <w:tab/>
      </w:r>
      <w:r w:rsidRPr="00BD031E">
        <w:rPr>
          <w:sz w:val="28"/>
          <w:szCs w:val="28"/>
          <w:u w:val="single"/>
        </w:rPr>
        <w:tab/>
      </w:r>
    </w:p>
    <w:p w14:paraId="1F7E3B49" w14:textId="77777777" w:rsidR="00AF7544" w:rsidRPr="00BD031E" w:rsidRDefault="008458E6" w:rsidP="00B160D2">
      <w:pPr>
        <w:spacing w:line="360" w:lineRule="auto"/>
        <w:jc w:val="both"/>
        <w:rPr>
          <w:sz w:val="28"/>
          <w:szCs w:val="28"/>
          <w:u w:val="single"/>
        </w:rPr>
      </w:pPr>
      <w:r w:rsidRPr="00BD031E">
        <w:rPr>
          <w:sz w:val="28"/>
          <w:szCs w:val="28"/>
          <w:u w:val="single"/>
        </w:rPr>
        <w:tab/>
      </w:r>
      <w:r w:rsidRPr="00BD031E">
        <w:rPr>
          <w:sz w:val="28"/>
          <w:szCs w:val="28"/>
          <w:u w:val="single"/>
        </w:rPr>
        <w:tab/>
      </w:r>
      <w:r w:rsidRPr="00BD031E">
        <w:rPr>
          <w:sz w:val="28"/>
          <w:szCs w:val="28"/>
          <w:u w:val="single"/>
        </w:rPr>
        <w:tab/>
      </w:r>
      <w:r w:rsidRPr="00BD031E">
        <w:rPr>
          <w:sz w:val="28"/>
          <w:szCs w:val="28"/>
          <w:u w:val="single"/>
        </w:rPr>
        <w:tab/>
      </w:r>
      <w:r w:rsidRPr="00BD031E">
        <w:rPr>
          <w:sz w:val="28"/>
          <w:szCs w:val="28"/>
          <w:u w:val="single"/>
        </w:rPr>
        <w:tab/>
      </w:r>
      <w:r w:rsidRPr="00BD031E">
        <w:rPr>
          <w:sz w:val="28"/>
          <w:szCs w:val="28"/>
          <w:u w:val="single"/>
        </w:rPr>
        <w:tab/>
      </w:r>
      <w:r w:rsidRPr="00BD031E">
        <w:rPr>
          <w:sz w:val="28"/>
          <w:szCs w:val="28"/>
          <w:u w:val="single"/>
        </w:rPr>
        <w:tab/>
      </w:r>
      <w:r w:rsidR="00AF7544" w:rsidRPr="00BD031E">
        <w:rPr>
          <w:sz w:val="28"/>
          <w:szCs w:val="28"/>
          <w:u w:val="single"/>
        </w:rPr>
        <w:tab/>
      </w:r>
      <w:r w:rsidR="00AF7544" w:rsidRPr="00BD031E">
        <w:rPr>
          <w:sz w:val="28"/>
          <w:szCs w:val="28"/>
          <w:u w:val="single"/>
        </w:rPr>
        <w:tab/>
      </w:r>
      <w:r w:rsidR="00AF7544" w:rsidRPr="00BD031E">
        <w:rPr>
          <w:sz w:val="28"/>
          <w:szCs w:val="28"/>
          <w:u w:val="single"/>
        </w:rPr>
        <w:tab/>
      </w:r>
      <w:r w:rsidR="00AF7544" w:rsidRPr="00BD031E">
        <w:rPr>
          <w:sz w:val="28"/>
          <w:szCs w:val="28"/>
          <w:u w:val="single"/>
        </w:rPr>
        <w:tab/>
      </w:r>
      <w:r w:rsidR="00AF7544" w:rsidRPr="00BD031E">
        <w:rPr>
          <w:sz w:val="28"/>
          <w:szCs w:val="28"/>
          <w:u w:val="single"/>
        </w:rPr>
        <w:tab/>
      </w:r>
      <w:r w:rsidR="00AF7544" w:rsidRPr="00BD031E">
        <w:rPr>
          <w:sz w:val="28"/>
          <w:szCs w:val="28"/>
          <w:u w:val="single"/>
        </w:rPr>
        <w:tab/>
      </w:r>
    </w:p>
    <w:p w14:paraId="48B5207B" w14:textId="77777777" w:rsidR="00AF7544" w:rsidRPr="00BD031E" w:rsidRDefault="00AF7544" w:rsidP="00B160D2">
      <w:pPr>
        <w:pStyle w:val="af7"/>
        <w:spacing w:after="0"/>
        <w:ind w:left="0"/>
        <w:jc w:val="both"/>
        <w:rPr>
          <w:szCs w:val="28"/>
        </w:rPr>
      </w:pPr>
      <w:r w:rsidRPr="00BD031E">
        <w:rPr>
          <w:szCs w:val="28"/>
        </w:rPr>
        <w:t>Объем курсового проекта:</w:t>
      </w:r>
    </w:p>
    <w:p w14:paraId="67ABFB07" w14:textId="77777777" w:rsidR="00AF7544" w:rsidRPr="00BD031E" w:rsidRDefault="00AF7544" w:rsidP="00B160D2">
      <w:pPr>
        <w:pStyle w:val="af7"/>
        <w:spacing w:after="0"/>
        <w:ind w:left="0"/>
        <w:jc w:val="both"/>
        <w:rPr>
          <w:szCs w:val="28"/>
          <w:u w:val="single"/>
        </w:rPr>
      </w:pPr>
      <w:r w:rsidRPr="00BD031E">
        <w:rPr>
          <w:szCs w:val="28"/>
        </w:rPr>
        <w:t xml:space="preserve">количество листов пояснительной записки </w:t>
      </w:r>
      <w:r w:rsidRPr="00BD031E">
        <w:rPr>
          <w:szCs w:val="28"/>
          <w:u w:val="single"/>
        </w:rPr>
        <w:tab/>
      </w:r>
      <w:r w:rsidRPr="00BD031E">
        <w:rPr>
          <w:szCs w:val="28"/>
          <w:u w:val="single"/>
        </w:rPr>
        <w:tab/>
      </w:r>
      <w:r w:rsidRPr="00BD031E">
        <w:rPr>
          <w:szCs w:val="28"/>
          <w:u w:val="single"/>
        </w:rPr>
        <w:tab/>
      </w:r>
      <w:r w:rsidRPr="00BD031E">
        <w:rPr>
          <w:szCs w:val="28"/>
          <w:u w:val="single"/>
        </w:rPr>
        <w:tab/>
      </w:r>
      <w:r w:rsidRPr="00BD031E">
        <w:rPr>
          <w:szCs w:val="28"/>
          <w:u w:val="single"/>
        </w:rPr>
        <w:tab/>
      </w:r>
      <w:r w:rsidRPr="00BD031E">
        <w:rPr>
          <w:szCs w:val="28"/>
          <w:u w:val="single"/>
        </w:rPr>
        <w:tab/>
      </w:r>
    </w:p>
    <w:p w14:paraId="4BCA2E68" w14:textId="77777777" w:rsidR="00AF7544" w:rsidRPr="00BD031E" w:rsidRDefault="00AF7544" w:rsidP="00B160D2">
      <w:pPr>
        <w:pStyle w:val="af7"/>
        <w:spacing w:after="0"/>
        <w:ind w:left="0"/>
        <w:jc w:val="both"/>
        <w:rPr>
          <w:szCs w:val="28"/>
        </w:rPr>
      </w:pPr>
      <w:r w:rsidRPr="00BD031E">
        <w:rPr>
          <w:szCs w:val="28"/>
        </w:rPr>
        <w:t xml:space="preserve">количество листов графической части </w:t>
      </w:r>
      <w:r w:rsidRPr="00BD031E">
        <w:rPr>
          <w:szCs w:val="28"/>
          <w:u w:val="single"/>
        </w:rPr>
        <w:tab/>
      </w:r>
      <w:r w:rsidRPr="00BD031E">
        <w:rPr>
          <w:szCs w:val="28"/>
          <w:u w:val="single"/>
        </w:rPr>
        <w:tab/>
      </w:r>
      <w:r w:rsidRPr="00BD031E">
        <w:rPr>
          <w:szCs w:val="28"/>
          <w:u w:val="single"/>
        </w:rPr>
        <w:tab/>
      </w:r>
      <w:r w:rsidRPr="00BD031E">
        <w:rPr>
          <w:szCs w:val="28"/>
          <w:u w:val="single"/>
        </w:rPr>
        <w:tab/>
      </w:r>
      <w:r w:rsidRPr="00BD031E">
        <w:rPr>
          <w:szCs w:val="28"/>
          <w:u w:val="single"/>
        </w:rPr>
        <w:tab/>
      </w:r>
      <w:r w:rsidRPr="00BD031E">
        <w:rPr>
          <w:szCs w:val="28"/>
          <w:u w:val="single"/>
        </w:rPr>
        <w:tab/>
      </w:r>
    </w:p>
    <w:p w14:paraId="26633715" w14:textId="77777777" w:rsidR="00AF7544" w:rsidRPr="00BD031E" w:rsidRDefault="00AF7544" w:rsidP="00B160D2">
      <w:pPr>
        <w:pStyle w:val="af7"/>
        <w:spacing w:after="0"/>
        <w:ind w:left="0"/>
        <w:jc w:val="both"/>
        <w:rPr>
          <w:szCs w:val="28"/>
        </w:rPr>
      </w:pPr>
      <w:r w:rsidRPr="00BD031E">
        <w:rPr>
          <w:szCs w:val="28"/>
        </w:rPr>
        <w:t>Заключение о степени соответствия заданию на курсовое проектирование</w:t>
      </w:r>
    </w:p>
    <w:p w14:paraId="4744D84D" w14:textId="77777777" w:rsidR="00AF7544" w:rsidRPr="00BD031E" w:rsidRDefault="00AF7544" w:rsidP="00B160D2">
      <w:pPr>
        <w:pStyle w:val="af7"/>
        <w:spacing w:after="0"/>
        <w:ind w:left="0"/>
        <w:jc w:val="both"/>
        <w:rPr>
          <w:szCs w:val="28"/>
          <w:u w:val="single"/>
        </w:rPr>
      </w:pPr>
      <w:r w:rsidRPr="00BD031E">
        <w:rPr>
          <w:szCs w:val="28"/>
          <w:u w:val="single"/>
        </w:rPr>
        <w:tab/>
      </w:r>
      <w:r w:rsidRPr="00BD031E">
        <w:rPr>
          <w:szCs w:val="28"/>
          <w:u w:val="single"/>
        </w:rPr>
        <w:tab/>
      </w:r>
      <w:r w:rsidRPr="00BD031E">
        <w:rPr>
          <w:szCs w:val="28"/>
          <w:u w:val="single"/>
        </w:rPr>
        <w:tab/>
      </w:r>
      <w:r w:rsidRPr="00BD031E">
        <w:rPr>
          <w:szCs w:val="28"/>
          <w:u w:val="single"/>
        </w:rPr>
        <w:tab/>
      </w:r>
      <w:r w:rsidRPr="00BD031E">
        <w:rPr>
          <w:szCs w:val="28"/>
          <w:u w:val="single"/>
        </w:rPr>
        <w:tab/>
      </w:r>
      <w:r w:rsidRPr="00BD031E">
        <w:rPr>
          <w:szCs w:val="28"/>
          <w:u w:val="single"/>
        </w:rPr>
        <w:tab/>
      </w:r>
      <w:r w:rsidRPr="00BD031E">
        <w:rPr>
          <w:szCs w:val="28"/>
          <w:u w:val="single"/>
        </w:rPr>
        <w:tab/>
      </w:r>
    </w:p>
    <w:p w14:paraId="372ADA3D" w14:textId="77777777" w:rsidR="00AF7544" w:rsidRPr="00BD031E" w:rsidRDefault="00AF7544" w:rsidP="00B160D2">
      <w:pPr>
        <w:pStyle w:val="af7"/>
        <w:spacing w:after="0"/>
        <w:ind w:left="0"/>
        <w:jc w:val="both"/>
        <w:rPr>
          <w:szCs w:val="28"/>
          <w:u w:val="single"/>
        </w:rPr>
      </w:pPr>
      <w:r w:rsidRPr="00BD031E">
        <w:rPr>
          <w:szCs w:val="28"/>
          <w:u w:val="single"/>
        </w:rPr>
        <w:tab/>
      </w:r>
      <w:r w:rsidRPr="00BD031E">
        <w:rPr>
          <w:szCs w:val="28"/>
          <w:u w:val="single"/>
        </w:rPr>
        <w:tab/>
      </w:r>
      <w:r w:rsidRPr="00BD031E">
        <w:rPr>
          <w:szCs w:val="28"/>
          <w:u w:val="single"/>
        </w:rPr>
        <w:tab/>
      </w:r>
      <w:r w:rsidRPr="00BD031E">
        <w:rPr>
          <w:szCs w:val="28"/>
          <w:u w:val="single"/>
        </w:rPr>
        <w:tab/>
      </w:r>
      <w:r w:rsidRPr="00BD031E">
        <w:rPr>
          <w:szCs w:val="28"/>
          <w:u w:val="single"/>
        </w:rPr>
        <w:tab/>
      </w:r>
      <w:r w:rsidRPr="00BD031E">
        <w:rPr>
          <w:szCs w:val="28"/>
          <w:u w:val="single"/>
        </w:rPr>
        <w:tab/>
      </w:r>
      <w:r w:rsidRPr="00BD031E">
        <w:rPr>
          <w:szCs w:val="28"/>
          <w:u w:val="single"/>
        </w:rPr>
        <w:tab/>
      </w:r>
    </w:p>
    <w:p w14:paraId="02032EF4" w14:textId="77777777" w:rsidR="00AF7544" w:rsidRPr="00BD031E" w:rsidRDefault="00AF7544" w:rsidP="00B160D2">
      <w:pPr>
        <w:pStyle w:val="af7"/>
        <w:spacing w:after="0"/>
        <w:ind w:left="0"/>
        <w:jc w:val="both"/>
        <w:rPr>
          <w:szCs w:val="28"/>
          <w:u w:val="single"/>
        </w:rPr>
      </w:pPr>
      <w:r w:rsidRPr="00BD031E">
        <w:rPr>
          <w:szCs w:val="28"/>
          <w:u w:val="single"/>
        </w:rPr>
        <w:tab/>
      </w:r>
      <w:r w:rsidRPr="00BD031E">
        <w:rPr>
          <w:szCs w:val="28"/>
          <w:u w:val="single"/>
        </w:rPr>
        <w:tab/>
      </w:r>
      <w:r w:rsidRPr="00BD031E">
        <w:rPr>
          <w:szCs w:val="28"/>
          <w:u w:val="single"/>
        </w:rPr>
        <w:tab/>
      </w:r>
      <w:r w:rsidRPr="00BD031E">
        <w:rPr>
          <w:szCs w:val="28"/>
          <w:u w:val="single"/>
        </w:rPr>
        <w:tab/>
      </w:r>
      <w:r w:rsidRPr="00BD031E">
        <w:rPr>
          <w:szCs w:val="28"/>
          <w:u w:val="single"/>
        </w:rPr>
        <w:tab/>
      </w:r>
      <w:r w:rsidRPr="00BD031E">
        <w:rPr>
          <w:szCs w:val="28"/>
          <w:u w:val="single"/>
        </w:rPr>
        <w:tab/>
      </w:r>
      <w:r w:rsidRPr="00BD031E">
        <w:rPr>
          <w:szCs w:val="28"/>
          <w:u w:val="single"/>
        </w:rPr>
        <w:tab/>
      </w:r>
    </w:p>
    <w:p w14:paraId="4F2D037B" w14:textId="77777777" w:rsidR="00AF7544" w:rsidRPr="00BD031E" w:rsidRDefault="00AF7544" w:rsidP="00B160D2">
      <w:pPr>
        <w:pStyle w:val="af7"/>
        <w:spacing w:after="0"/>
        <w:ind w:left="0"/>
        <w:jc w:val="both"/>
        <w:rPr>
          <w:szCs w:val="28"/>
        </w:rPr>
      </w:pPr>
      <w:r w:rsidRPr="00BD031E">
        <w:rPr>
          <w:szCs w:val="28"/>
        </w:rPr>
        <w:t>Характеристика качеств, проявленных студентом при работе над проектом: самостоятельность, дисциплинированность, умение планировать</w:t>
      </w:r>
      <w:r w:rsidR="00950273" w:rsidRPr="00BD031E">
        <w:rPr>
          <w:szCs w:val="28"/>
        </w:rPr>
        <w:t xml:space="preserve"> </w:t>
      </w:r>
      <w:r w:rsidRPr="00BD031E">
        <w:rPr>
          <w:szCs w:val="28"/>
        </w:rPr>
        <w:t>работу и пользоваться литературным материалом и т.д.</w:t>
      </w:r>
    </w:p>
    <w:p w14:paraId="0CEB7269" w14:textId="77777777" w:rsidR="00AF7544" w:rsidRPr="00BD031E" w:rsidRDefault="00AF7544" w:rsidP="00B160D2">
      <w:pPr>
        <w:pStyle w:val="af7"/>
        <w:spacing w:after="0"/>
        <w:ind w:left="0"/>
        <w:jc w:val="both"/>
        <w:rPr>
          <w:szCs w:val="28"/>
          <w:u w:val="single"/>
        </w:rPr>
      </w:pPr>
      <w:r w:rsidRPr="00BD031E">
        <w:rPr>
          <w:szCs w:val="28"/>
          <w:u w:val="single"/>
        </w:rPr>
        <w:tab/>
      </w:r>
      <w:r w:rsidRPr="00BD031E">
        <w:rPr>
          <w:szCs w:val="28"/>
          <w:u w:val="single"/>
        </w:rPr>
        <w:tab/>
      </w:r>
      <w:r w:rsidRPr="00BD031E">
        <w:rPr>
          <w:szCs w:val="28"/>
          <w:u w:val="single"/>
        </w:rPr>
        <w:tab/>
      </w:r>
      <w:r w:rsidRPr="00BD031E">
        <w:rPr>
          <w:szCs w:val="28"/>
          <w:u w:val="single"/>
        </w:rPr>
        <w:tab/>
      </w:r>
      <w:r w:rsidRPr="00BD031E">
        <w:rPr>
          <w:szCs w:val="28"/>
          <w:u w:val="single"/>
        </w:rPr>
        <w:tab/>
      </w:r>
      <w:r w:rsidRPr="00BD031E">
        <w:rPr>
          <w:szCs w:val="28"/>
          <w:u w:val="single"/>
        </w:rPr>
        <w:tab/>
      </w:r>
      <w:r w:rsidRPr="00BD031E">
        <w:rPr>
          <w:szCs w:val="28"/>
          <w:u w:val="single"/>
        </w:rPr>
        <w:tab/>
      </w:r>
    </w:p>
    <w:p w14:paraId="3F90DFC4" w14:textId="77777777" w:rsidR="00AF7544" w:rsidRPr="00BD031E" w:rsidRDefault="00AF7544" w:rsidP="00B160D2">
      <w:pPr>
        <w:pStyle w:val="af7"/>
        <w:spacing w:after="0"/>
        <w:ind w:left="0"/>
        <w:jc w:val="both"/>
        <w:rPr>
          <w:szCs w:val="28"/>
          <w:u w:val="single"/>
        </w:rPr>
      </w:pPr>
      <w:r w:rsidRPr="00BD031E">
        <w:rPr>
          <w:szCs w:val="28"/>
          <w:u w:val="single"/>
        </w:rPr>
        <w:tab/>
      </w:r>
      <w:r w:rsidRPr="00BD031E">
        <w:rPr>
          <w:szCs w:val="28"/>
          <w:u w:val="single"/>
        </w:rPr>
        <w:tab/>
      </w:r>
      <w:r w:rsidRPr="00BD031E">
        <w:rPr>
          <w:szCs w:val="28"/>
          <w:u w:val="single"/>
        </w:rPr>
        <w:tab/>
      </w:r>
      <w:r w:rsidRPr="00BD031E">
        <w:rPr>
          <w:szCs w:val="28"/>
          <w:u w:val="single"/>
        </w:rPr>
        <w:tab/>
      </w:r>
      <w:r w:rsidRPr="00BD031E">
        <w:rPr>
          <w:szCs w:val="28"/>
          <w:u w:val="single"/>
        </w:rPr>
        <w:tab/>
      </w:r>
      <w:r w:rsidRPr="00BD031E">
        <w:rPr>
          <w:szCs w:val="28"/>
          <w:u w:val="single"/>
        </w:rPr>
        <w:tab/>
      </w:r>
      <w:r w:rsidRPr="00BD031E">
        <w:rPr>
          <w:szCs w:val="28"/>
          <w:u w:val="single"/>
        </w:rPr>
        <w:tab/>
      </w:r>
    </w:p>
    <w:p w14:paraId="33E52FD4" w14:textId="77777777" w:rsidR="00AF7544" w:rsidRPr="00BD031E" w:rsidRDefault="00AF7544" w:rsidP="00B160D2">
      <w:pPr>
        <w:pStyle w:val="af7"/>
        <w:spacing w:after="0"/>
        <w:ind w:left="0"/>
        <w:jc w:val="both"/>
        <w:rPr>
          <w:szCs w:val="28"/>
          <w:u w:val="single"/>
        </w:rPr>
      </w:pPr>
      <w:r w:rsidRPr="00BD031E">
        <w:rPr>
          <w:szCs w:val="28"/>
          <w:u w:val="single"/>
        </w:rPr>
        <w:tab/>
      </w:r>
      <w:r w:rsidRPr="00BD031E">
        <w:rPr>
          <w:szCs w:val="28"/>
          <w:u w:val="single"/>
        </w:rPr>
        <w:tab/>
      </w:r>
      <w:r w:rsidRPr="00BD031E">
        <w:rPr>
          <w:szCs w:val="28"/>
          <w:u w:val="single"/>
        </w:rPr>
        <w:tab/>
      </w:r>
      <w:r w:rsidRPr="00BD031E">
        <w:rPr>
          <w:szCs w:val="28"/>
          <w:u w:val="single"/>
        </w:rPr>
        <w:tab/>
      </w:r>
      <w:r w:rsidRPr="00BD031E">
        <w:rPr>
          <w:szCs w:val="28"/>
          <w:u w:val="single"/>
        </w:rPr>
        <w:tab/>
      </w:r>
      <w:r w:rsidRPr="00BD031E">
        <w:rPr>
          <w:szCs w:val="28"/>
          <w:u w:val="single"/>
        </w:rPr>
        <w:tab/>
      </w:r>
      <w:r w:rsidRPr="00BD031E">
        <w:rPr>
          <w:szCs w:val="28"/>
          <w:u w:val="single"/>
        </w:rPr>
        <w:tab/>
      </w:r>
    </w:p>
    <w:p w14:paraId="7A68B8BF" w14:textId="77777777" w:rsidR="00AF7544" w:rsidRPr="00BD031E" w:rsidRDefault="00AF7544" w:rsidP="00B160D2">
      <w:pPr>
        <w:pStyle w:val="af7"/>
        <w:spacing w:after="0"/>
        <w:ind w:left="0"/>
        <w:jc w:val="both"/>
        <w:rPr>
          <w:szCs w:val="28"/>
          <w:u w:val="single"/>
        </w:rPr>
      </w:pPr>
      <w:r w:rsidRPr="00BD031E">
        <w:rPr>
          <w:szCs w:val="28"/>
          <w:u w:val="single"/>
        </w:rPr>
        <w:tab/>
      </w:r>
      <w:r w:rsidRPr="00BD031E">
        <w:rPr>
          <w:szCs w:val="28"/>
          <w:u w:val="single"/>
        </w:rPr>
        <w:tab/>
      </w:r>
      <w:r w:rsidRPr="00BD031E">
        <w:rPr>
          <w:szCs w:val="28"/>
          <w:u w:val="single"/>
        </w:rPr>
        <w:tab/>
      </w:r>
      <w:r w:rsidRPr="00BD031E">
        <w:rPr>
          <w:szCs w:val="28"/>
          <w:u w:val="single"/>
        </w:rPr>
        <w:tab/>
      </w:r>
      <w:r w:rsidRPr="00BD031E">
        <w:rPr>
          <w:szCs w:val="28"/>
          <w:u w:val="single"/>
        </w:rPr>
        <w:tab/>
      </w:r>
      <w:r w:rsidRPr="00BD031E">
        <w:rPr>
          <w:szCs w:val="28"/>
          <w:u w:val="single"/>
        </w:rPr>
        <w:tab/>
      </w:r>
      <w:r w:rsidRPr="00BD031E">
        <w:rPr>
          <w:szCs w:val="28"/>
          <w:u w:val="single"/>
        </w:rPr>
        <w:tab/>
      </w:r>
    </w:p>
    <w:p w14:paraId="1E846456" w14:textId="77777777" w:rsidR="00AF7544" w:rsidRPr="00BD031E" w:rsidRDefault="00AF7544" w:rsidP="00B160D2">
      <w:pPr>
        <w:spacing w:line="360" w:lineRule="auto"/>
        <w:jc w:val="both"/>
      </w:pPr>
      <w:r w:rsidRPr="00BD031E">
        <w:rPr>
          <w:sz w:val="28"/>
          <w:szCs w:val="28"/>
        </w:rPr>
        <w:br w:type="page"/>
      </w:r>
      <w:r w:rsidRPr="00BD031E">
        <w:t xml:space="preserve">Продолжение приложения </w:t>
      </w:r>
      <w:r w:rsidR="001078CA" w:rsidRPr="00BD031E">
        <w:t>В</w:t>
      </w:r>
    </w:p>
    <w:p w14:paraId="5809EEEA" w14:textId="77777777" w:rsidR="00AF7544" w:rsidRPr="00BD031E" w:rsidRDefault="00AF7544" w:rsidP="00B160D2">
      <w:pPr>
        <w:pStyle w:val="af7"/>
        <w:spacing w:after="0"/>
        <w:ind w:left="0"/>
        <w:jc w:val="both"/>
        <w:rPr>
          <w:szCs w:val="28"/>
        </w:rPr>
      </w:pPr>
      <w:r w:rsidRPr="00BD031E">
        <w:rPr>
          <w:szCs w:val="28"/>
        </w:rPr>
        <w:t>Положительные стороны курсового проекта</w:t>
      </w:r>
    </w:p>
    <w:p w14:paraId="101F5F47" w14:textId="77777777" w:rsidR="00AF7544" w:rsidRPr="00BD031E" w:rsidRDefault="00AF7544" w:rsidP="00B160D2">
      <w:pPr>
        <w:pStyle w:val="af7"/>
        <w:spacing w:after="0"/>
        <w:ind w:left="0"/>
        <w:jc w:val="both"/>
        <w:rPr>
          <w:szCs w:val="28"/>
          <w:u w:val="single"/>
        </w:rPr>
      </w:pPr>
      <w:r w:rsidRPr="00BD031E">
        <w:rPr>
          <w:szCs w:val="28"/>
          <w:u w:val="single"/>
        </w:rPr>
        <w:tab/>
      </w:r>
      <w:r w:rsidRPr="00BD031E">
        <w:rPr>
          <w:szCs w:val="28"/>
          <w:u w:val="single"/>
        </w:rPr>
        <w:tab/>
      </w:r>
      <w:r w:rsidRPr="00BD031E">
        <w:rPr>
          <w:szCs w:val="28"/>
          <w:u w:val="single"/>
        </w:rPr>
        <w:tab/>
      </w:r>
      <w:r w:rsidRPr="00BD031E">
        <w:rPr>
          <w:szCs w:val="28"/>
          <w:u w:val="single"/>
        </w:rPr>
        <w:tab/>
      </w:r>
      <w:r w:rsidRPr="00BD031E">
        <w:rPr>
          <w:szCs w:val="28"/>
          <w:u w:val="single"/>
        </w:rPr>
        <w:tab/>
      </w:r>
      <w:r w:rsidRPr="00BD031E">
        <w:rPr>
          <w:szCs w:val="28"/>
          <w:u w:val="single"/>
        </w:rPr>
        <w:tab/>
      </w:r>
      <w:r w:rsidRPr="00BD031E">
        <w:rPr>
          <w:szCs w:val="28"/>
          <w:u w:val="single"/>
        </w:rPr>
        <w:tab/>
      </w:r>
    </w:p>
    <w:p w14:paraId="1E96D939" w14:textId="77777777" w:rsidR="00AF7544" w:rsidRPr="00BD031E" w:rsidRDefault="00AF7544" w:rsidP="00B160D2">
      <w:pPr>
        <w:pStyle w:val="af7"/>
        <w:spacing w:after="0"/>
        <w:ind w:left="0"/>
        <w:jc w:val="both"/>
        <w:rPr>
          <w:szCs w:val="28"/>
          <w:u w:val="single"/>
        </w:rPr>
      </w:pPr>
      <w:r w:rsidRPr="00BD031E">
        <w:rPr>
          <w:szCs w:val="28"/>
          <w:u w:val="single"/>
        </w:rPr>
        <w:tab/>
      </w:r>
      <w:r w:rsidRPr="00BD031E">
        <w:rPr>
          <w:szCs w:val="28"/>
          <w:u w:val="single"/>
        </w:rPr>
        <w:tab/>
      </w:r>
      <w:r w:rsidRPr="00BD031E">
        <w:rPr>
          <w:szCs w:val="28"/>
          <w:u w:val="single"/>
        </w:rPr>
        <w:tab/>
      </w:r>
      <w:r w:rsidRPr="00BD031E">
        <w:rPr>
          <w:szCs w:val="28"/>
          <w:u w:val="single"/>
        </w:rPr>
        <w:tab/>
      </w:r>
      <w:r w:rsidRPr="00BD031E">
        <w:rPr>
          <w:szCs w:val="28"/>
          <w:u w:val="single"/>
        </w:rPr>
        <w:tab/>
      </w:r>
      <w:r w:rsidRPr="00BD031E">
        <w:rPr>
          <w:szCs w:val="28"/>
          <w:u w:val="single"/>
        </w:rPr>
        <w:tab/>
      </w:r>
      <w:r w:rsidRPr="00BD031E">
        <w:rPr>
          <w:szCs w:val="28"/>
          <w:u w:val="single"/>
        </w:rPr>
        <w:tab/>
      </w:r>
    </w:p>
    <w:p w14:paraId="1C181C8D" w14:textId="77777777" w:rsidR="00AF7544" w:rsidRPr="00BD031E" w:rsidRDefault="00AF7544" w:rsidP="00B160D2">
      <w:pPr>
        <w:pStyle w:val="af7"/>
        <w:spacing w:after="0"/>
        <w:ind w:left="0"/>
        <w:jc w:val="both"/>
        <w:rPr>
          <w:szCs w:val="28"/>
          <w:u w:val="single"/>
        </w:rPr>
      </w:pPr>
      <w:r w:rsidRPr="00BD031E">
        <w:rPr>
          <w:szCs w:val="28"/>
          <w:u w:val="single"/>
        </w:rPr>
        <w:tab/>
      </w:r>
      <w:r w:rsidRPr="00BD031E">
        <w:rPr>
          <w:szCs w:val="28"/>
          <w:u w:val="single"/>
        </w:rPr>
        <w:tab/>
      </w:r>
      <w:r w:rsidRPr="00BD031E">
        <w:rPr>
          <w:szCs w:val="28"/>
          <w:u w:val="single"/>
        </w:rPr>
        <w:tab/>
      </w:r>
      <w:r w:rsidRPr="00BD031E">
        <w:rPr>
          <w:szCs w:val="28"/>
          <w:u w:val="single"/>
        </w:rPr>
        <w:tab/>
      </w:r>
      <w:r w:rsidRPr="00BD031E">
        <w:rPr>
          <w:szCs w:val="28"/>
          <w:u w:val="single"/>
        </w:rPr>
        <w:tab/>
      </w:r>
      <w:r w:rsidRPr="00BD031E">
        <w:rPr>
          <w:szCs w:val="28"/>
          <w:u w:val="single"/>
        </w:rPr>
        <w:tab/>
      </w:r>
      <w:r w:rsidRPr="00BD031E">
        <w:rPr>
          <w:szCs w:val="28"/>
          <w:u w:val="single"/>
        </w:rPr>
        <w:tab/>
      </w:r>
    </w:p>
    <w:p w14:paraId="640C1394" w14:textId="77777777" w:rsidR="00AF7544" w:rsidRPr="00BD031E" w:rsidRDefault="00AF7544" w:rsidP="00B160D2">
      <w:pPr>
        <w:pStyle w:val="af7"/>
        <w:spacing w:after="0"/>
        <w:ind w:left="0"/>
        <w:jc w:val="both"/>
        <w:rPr>
          <w:szCs w:val="28"/>
          <w:u w:val="single"/>
        </w:rPr>
      </w:pPr>
      <w:r w:rsidRPr="00BD031E">
        <w:rPr>
          <w:szCs w:val="28"/>
          <w:u w:val="single"/>
        </w:rPr>
        <w:tab/>
      </w:r>
      <w:r w:rsidRPr="00BD031E">
        <w:rPr>
          <w:szCs w:val="28"/>
          <w:u w:val="single"/>
        </w:rPr>
        <w:tab/>
      </w:r>
      <w:r w:rsidRPr="00BD031E">
        <w:rPr>
          <w:szCs w:val="28"/>
          <w:u w:val="single"/>
        </w:rPr>
        <w:tab/>
      </w:r>
      <w:r w:rsidRPr="00BD031E">
        <w:rPr>
          <w:szCs w:val="28"/>
          <w:u w:val="single"/>
        </w:rPr>
        <w:tab/>
      </w:r>
      <w:r w:rsidRPr="00BD031E">
        <w:rPr>
          <w:szCs w:val="28"/>
          <w:u w:val="single"/>
        </w:rPr>
        <w:tab/>
      </w:r>
      <w:r w:rsidRPr="00BD031E">
        <w:rPr>
          <w:szCs w:val="28"/>
          <w:u w:val="single"/>
        </w:rPr>
        <w:tab/>
      </w:r>
      <w:r w:rsidRPr="00BD031E">
        <w:rPr>
          <w:szCs w:val="28"/>
          <w:u w:val="single"/>
        </w:rPr>
        <w:tab/>
      </w:r>
    </w:p>
    <w:p w14:paraId="3E58041C" w14:textId="77777777" w:rsidR="00AF7544" w:rsidRPr="00BD031E" w:rsidRDefault="00AF7544" w:rsidP="00B160D2">
      <w:pPr>
        <w:pStyle w:val="af7"/>
        <w:spacing w:after="0"/>
        <w:ind w:left="0"/>
        <w:jc w:val="both"/>
        <w:rPr>
          <w:szCs w:val="28"/>
        </w:rPr>
      </w:pPr>
      <w:r w:rsidRPr="00BD031E">
        <w:rPr>
          <w:szCs w:val="28"/>
        </w:rPr>
        <w:t>Недостатки курсового проекта</w:t>
      </w:r>
    </w:p>
    <w:p w14:paraId="51A27CDD" w14:textId="77777777" w:rsidR="00AF7544" w:rsidRPr="00BD031E" w:rsidRDefault="00AF7544" w:rsidP="00B160D2">
      <w:pPr>
        <w:pStyle w:val="af7"/>
        <w:spacing w:after="0"/>
        <w:ind w:left="0"/>
        <w:jc w:val="both"/>
        <w:rPr>
          <w:szCs w:val="28"/>
          <w:u w:val="single"/>
        </w:rPr>
      </w:pPr>
      <w:r w:rsidRPr="00BD031E">
        <w:rPr>
          <w:szCs w:val="28"/>
          <w:u w:val="single"/>
        </w:rPr>
        <w:tab/>
      </w:r>
      <w:r w:rsidRPr="00BD031E">
        <w:rPr>
          <w:szCs w:val="28"/>
          <w:u w:val="single"/>
        </w:rPr>
        <w:tab/>
      </w:r>
      <w:r w:rsidRPr="00BD031E">
        <w:rPr>
          <w:szCs w:val="28"/>
          <w:u w:val="single"/>
        </w:rPr>
        <w:tab/>
      </w:r>
      <w:r w:rsidRPr="00BD031E">
        <w:rPr>
          <w:szCs w:val="28"/>
          <w:u w:val="single"/>
        </w:rPr>
        <w:tab/>
      </w:r>
      <w:r w:rsidRPr="00BD031E">
        <w:rPr>
          <w:szCs w:val="28"/>
          <w:u w:val="single"/>
        </w:rPr>
        <w:tab/>
      </w:r>
      <w:r w:rsidRPr="00BD031E">
        <w:rPr>
          <w:szCs w:val="28"/>
          <w:u w:val="single"/>
        </w:rPr>
        <w:tab/>
      </w:r>
      <w:r w:rsidRPr="00BD031E">
        <w:rPr>
          <w:szCs w:val="28"/>
          <w:u w:val="single"/>
        </w:rPr>
        <w:tab/>
      </w:r>
    </w:p>
    <w:p w14:paraId="619D0A31" w14:textId="77777777" w:rsidR="00AF7544" w:rsidRPr="00BD031E" w:rsidRDefault="00AF7544" w:rsidP="00B160D2">
      <w:pPr>
        <w:pStyle w:val="af7"/>
        <w:spacing w:after="0"/>
        <w:ind w:left="0"/>
        <w:jc w:val="both"/>
        <w:rPr>
          <w:szCs w:val="28"/>
          <w:u w:val="single"/>
        </w:rPr>
      </w:pPr>
      <w:r w:rsidRPr="00BD031E">
        <w:rPr>
          <w:szCs w:val="28"/>
          <w:u w:val="single"/>
        </w:rPr>
        <w:tab/>
      </w:r>
      <w:r w:rsidRPr="00BD031E">
        <w:rPr>
          <w:szCs w:val="28"/>
          <w:u w:val="single"/>
        </w:rPr>
        <w:tab/>
      </w:r>
      <w:r w:rsidRPr="00BD031E">
        <w:rPr>
          <w:szCs w:val="28"/>
          <w:u w:val="single"/>
        </w:rPr>
        <w:tab/>
      </w:r>
      <w:r w:rsidRPr="00BD031E">
        <w:rPr>
          <w:szCs w:val="28"/>
          <w:u w:val="single"/>
        </w:rPr>
        <w:tab/>
      </w:r>
      <w:r w:rsidRPr="00BD031E">
        <w:rPr>
          <w:szCs w:val="28"/>
          <w:u w:val="single"/>
        </w:rPr>
        <w:tab/>
      </w:r>
      <w:r w:rsidRPr="00BD031E">
        <w:rPr>
          <w:szCs w:val="28"/>
          <w:u w:val="single"/>
        </w:rPr>
        <w:tab/>
      </w:r>
      <w:r w:rsidRPr="00BD031E">
        <w:rPr>
          <w:szCs w:val="28"/>
          <w:u w:val="single"/>
        </w:rPr>
        <w:tab/>
      </w:r>
    </w:p>
    <w:p w14:paraId="609CE6D2" w14:textId="77777777" w:rsidR="00AF7544" w:rsidRPr="00BD031E" w:rsidRDefault="00AF7544" w:rsidP="00B160D2">
      <w:pPr>
        <w:pStyle w:val="af7"/>
        <w:spacing w:after="0"/>
        <w:ind w:left="0"/>
        <w:jc w:val="both"/>
        <w:rPr>
          <w:szCs w:val="28"/>
        </w:rPr>
      </w:pPr>
      <w:r w:rsidRPr="00BD031E">
        <w:rPr>
          <w:szCs w:val="28"/>
        </w:rPr>
        <w:t>Характеристика общетехнической и специальной подготовки студента</w:t>
      </w:r>
    </w:p>
    <w:p w14:paraId="7E4FEB24" w14:textId="77777777" w:rsidR="00AF7544" w:rsidRPr="00BD031E" w:rsidRDefault="00AF7544" w:rsidP="00B160D2">
      <w:pPr>
        <w:pStyle w:val="af7"/>
        <w:spacing w:after="0"/>
        <w:ind w:left="0"/>
        <w:jc w:val="both"/>
        <w:rPr>
          <w:szCs w:val="28"/>
          <w:u w:val="single"/>
        </w:rPr>
      </w:pPr>
      <w:r w:rsidRPr="00BD031E">
        <w:rPr>
          <w:szCs w:val="28"/>
          <w:u w:val="single"/>
        </w:rPr>
        <w:tab/>
      </w:r>
      <w:r w:rsidRPr="00BD031E">
        <w:rPr>
          <w:szCs w:val="28"/>
          <w:u w:val="single"/>
        </w:rPr>
        <w:tab/>
      </w:r>
      <w:r w:rsidRPr="00BD031E">
        <w:rPr>
          <w:szCs w:val="28"/>
          <w:u w:val="single"/>
        </w:rPr>
        <w:tab/>
      </w:r>
      <w:r w:rsidRPr="00BD031E">
        <w:rPr>
          <w:szCs w:val="28"/>
          <w:u w:val="single"/>
        </w:rPr>
        <w:tab/>
      </w:r>
      <w:r w:rsidRPr="00BD031E">
        <w:rPr>
          <w:szCs w:val="28"/>
          <w:u w:val="single"/>
        </w:rPr>
        <w:tab/>
      </w:r>
      <w:r w:rsidRPr="00BD031E">
        <w:rPr>
          <w:szCs w:val="28"/>
          <w:u w:val="single"/>
        </w:rPr>
        <w:tab/>
      </w:r>
      <w:r w:rsidRPr="00BD031E">
        <w:rPr>
          <w:szCs w:val="28"/>
          <w:u w:val="single"/>
        </w:rPr>
        <w:tab/>
      </w:r>
    </w:p>
    <w:p w14:paraId="5AFCB0A6" w14:textId="77777777" w:rsidR="00AF7544" w:rsidRPr="00BD031E" w:rsidRDefault="00AF7544" w:rsidP="00B160D2">
      <w:pPr>
        <w:pStyle w:val="af7"/>
        <w:spacing w:after="0"/>
        <w:ind w:left="0"/>
        <w:jc w:val="both"/>
        <w:rPr>
          <w:szCs w:val="28"/>
          <w:u w:val="single"/>
        </w:rPr>
      </w:pPr>
      <w:r w:rsidRPr="00BD031E">
        <w:rPr>
          <w:szCs w:val="28"/>
          <w:u w:val="single"/>
        </w:rPr>
        <w:tab/>
      </w:r>
      <w:r w:rsidRPr="00BD031E">
        <w:rPr>
          <w:szCs w:val="28"/>
          <w:u w:val="single"/>
        </w:rPr>
        <w:tab/>
      </w:r>
      <w:r w:rsidRPr="00BD031E">
        <w:rPr>
          <w:szCs w:val="28"/>
          <w:u w:val="single"/>
        </w:rPr>
        <w:tab/>
      </w:r>
      <w:r w:rsidRPr="00BD031E">
        <w:rPr>
          <w:szCs w:val="28"/>
          <w:u w:val="single"/>
        </w:rPr>
        <w:tab/>
      </w:r>
      <w:r w:rsidRPr="00BD031E">
        <w:rPr>
          <w:szCs w:val="28"/>
          <w:u w:val="single"/>
        </w:rPr>
        <w:tab/>
      </w:r>
      <w:r w:rsidRPr="00BD031E">
        <w:rPr>
          <w:szCs w:val="28"/>
          <w:u w:val="single"/>
        </w:rPr>
        <w:tab/>
      </w:r>
      <w:r w:rsidRPr="00BD031E">
        <w:rPr>
          <w:szCs w:val="28"/>
          <w:u w:val="single"/>
        </w:rPr>
        <w:tab/>
      </w:r>
    </w:p>
    <w:p w14:paraId="2B11B1CA" w14:textId="77777777" w:rsidR="00AF7544" w:rsidRPr="00BD031E" w:rsidRDefault="00AF7544" w:rsidP="00B160D2">
      <w:pPr>
        <w:pStyle w:val="af7"/>
        <w:spacing w:after="0"/>
        <w:ind w:left="0"/>
        <w:jc w:val="both"/>
        <w:rPr>
          <w:szCs w:val="28"/>
          <w:u w:val="single"/>
        </w:rPr>
      </w:pPr>
      <w:r w:rsidRPr="00BD031E">
        <w:rPr>
          <w:szCs w:val="28"/>
          <w:u w:val="single"/>
        </w:rPr>
        <w:tab/>
      </w:r>
      <w:r w:rsidRPr="00BD031E">
        <w:rPr>
          <w:szCs w:val="28"/>
          <w:u w:val="single"/>
        </w:rPr>
        <w:tab/>
      </w:r>
      <w:r w:rsidRPr="00BD031E">
        <w:rPr>
          <w:szCs w:val="28"/>
          <w:u w:val="single"/>
        </w:rPr>
        <w:tab/>
      </w:r>
      <w:r w:rsidRPr="00BD031E">
        <w:rPr>
          <w:szCs w:val="28"/>
          <w:u w:val="single"/>
        </w:rPr>
        <w:tab/>
      </w:r>
      <w:r w:rsidRPr="00BD031E">
        <w:rPr>
          <w:szCs w:val="28"/>
          <w:u w:val="single"/>
        </w:rPr>
        <w:tab/>
      </w:r>
      <w:r w:rsidRPr="00BD031E">
        <w:rPr>
          <w:szCs w:val="28"/>
          <w:u w:val="single"/>
        </w:rPr>
        <w:tab/>
      </w:r>
      <w:r w:rsidRPr="00BD031E">
        <w:rPr>
          <w:szCs w:val="28"/>
          <w:u w:val="single"/>
        </w:rPr>
        <w:tab/>
      </w:r>
    </w:p>
    <w:p w14:paraId="60DE51EC" w14:textId="77777777" w:rsidR="00AF7544" w:rsidRPr="00BD031E" w:rsidRDefault="00AF7544" w:rsidP="00B160D2">
      <w:pPr>
        <w:pStyle w:val="af7"/>
        <w:spacing w:after="0"/>
        <w:ind w:left="0"/>
        <w:jc w:val="both"/>
        <w:rPr>
          <w:szCs w:val="28"/>
          <w:u w:val="single"/>
        </w:rPr>
      </w:pPr>
      <w:r w:rsidRPr="00BD031E">
        <w:rPr>
          <w:szCs w:val="28"/>
          <w:u w:val="single"/>
        </w:rPr>
        <w:tab/>
      </w:r>
      <w:r w:rsidRPr="00BD031E">
        <w:rPr>
          <w:szCs w:val="28"/>
          <w:u w:val="single"/>
        </w:rPr>
        <w:tab/>
      </w:r>
      <w:r w:rsidRPr="00BD031E">
        <w:rPr>
          <w:szCs w:val="28"/>
          <w:u w:val="single"/>
        </w:rPr>
        <w:tab/>
      </w:r>
      <w:r w:rsidRPr="00BD031E">
        <w:rPr>
          <w:szCs w:val="28"/>
          <w:u w:val="single"/>
        </w:rPr>
        <w:tab/>
      </w:r>
      <w:r w:rsidRPr="00BD031E">
        <w:rPr>
          <w:szCs w:val="28"/>
          <w:u w:val="single"/>
        </w:rPr>
        <w:tab/>
      </w:r>
      <w:r w:rsidRPr="00BD031E">
        <w:rPr>
          <w:szCs w:val="28"/>
          <w:u w:val="single"/>
        </w:rPr>
        <w:tab/>
      </w:r>
      <w:r w:rsidRPr="00BD031E">
        <w:rPr>
          <w:szCs w:val="28"/>
          <w:u w:val="single"/>
        </w:rPr>
        <w:tab/>
      </w:r>
    </w:p>
    <w:p w14:paraId="4BF9A5C6" w14:textId="77777777" w:rsidR="00AF7544" w:rsidRPr="00BD031E" w:rsidRDefault="00AF7544" w:rsidP="00B160D2">
      <w:pPr>
        <w:pStyle w:val="af7"/>
        <w:spacing w:after="0"/>
        <w:ind w:left="0"/>
        <w:jc w:val="both"/>
        <w:rPr>
          <w:szCs w:val="28"/>
          <w:u w:val="single"/>
        </w:rPr>
      </w:pPr>
      <w:r w:rsidRPr="00BD031E">
        <w:rPr>
          <w:szCs w:val="28"/>
          <w:u w:val="single"/>
        </w:rPr>
        <w:tab/>
      </w:r>
      <w:r w:rsidRPr="00BD031E">
        <w:rPr>
          <w:szCs w:val="28"/>
          <w:u w:val="single"/>
        </w:rPr>
        <w:tab/>
      </w:r>
      <w:r w:rsidRPr="00BD031E">
        <w:rPr>
          <w:szCs w:val="28"/>
          <w:u w:val="single"/>
        </w:rPr>
        <w:tab/>
      </w:r>
      <w:r w:rsidRPr="00BD031E">
        <w:rPr>
          <w:szCs w:val="28"/>
          <w:u w:val="single"/>
        </w:rPr>
        <w:tab/>
      </w:r>
      <w:r w:rsidRPr="00BD031E">
        <w:rPr>
          <w:szCs w:val="28"/>
          <w:u w:val="single"/>
        </w:rPr>
        <w:tab/>
      </w:r>
      <w:r w:rsidRPr="00BD031E">
        <w:rPr>
          <w:szCs w:val="28"/>
          <w:u w:val="single"/>
        </w:rPr>
        <w:tab/>
      </w:r>
      <w:r w:rsidRPr="00BD031E">
        <w:rPr>
          <w:szCs w:val="28"/>
          <w:u w:val="single"/>
        </w:rPr>
        <w:tab/>
      </w:r>
    </w:p>
    <w:p w14:paraId="43596B01" w14:textId="77777777" w:rsidR="00AF7544" w:rsidRPr="00BD031E" w:rsidRDefault="00AF7544" w:rsidP="00B160D2">
      <w:pPr>
        <w:pStyle w:val="af7"/>
        <w:spacing w:after="0"/>
        <w:ind w:left="0"/>
        <w:jc w:val="both"/>
        <w:rPr>
          <w:szCs w:val="28"/>
        </w:rPr>
      </w:pPr>
      <w:r w:rsidRPr="00BD031E">
        <w:rPr>
          <w:szCs w:val="28"/>
        </w:rPr>
        <w:t>Заключение и предлагаемая оценка за курсовой проект</w:t>
      </w:r>
    </w:p>
    <w:p w14:paraId="586AE98B" w14:textId="77777777" w:rsidR="00AF7544" w:rsidRPr="00BD031E" w:rsidRDefault="00AF7544" w:rsidP="00B160D2">
      <w:pPr>
        <w:pStyle w:val="af7"/>
        <w:spacing w:after="0"/>
        <w:ind w:left="0"/>
        <w:jc w:val="both"/>
        <w:rPr>
          <w:szCs w:val="28"/>
          <w:u w:val="single"/>
        </w:rPr>
      </w:pPr>
      <w:r w:rsidRPr="00BD031E">
        <w:rPr>
          <w:szCs w:val="28"/>
          <w:u w:val="single"/>
        </w:rPr>
        <w:tab/>
      </w:r>
      <w:r w:rsidRPr="00BD031E">
        <w:rPr>
          <w:szCs w:val="28"/>
          <w:u w:val="single"/>
        </w:rPr>
        <w:tab/>
      </w:r>
      <w:r w:rsidRPr="00BD031E">
        <w:rPr>
          <w:szCs w:val="28"/>
          <w:u w:val="single"/>
        </w:rPr>
        <w:tab/>
      </w:r>
      <w:r w:rsidRPr="00BD031E">
        <w:rPr>
          <w:szCs w:val="28"/>
          <w:u w:val="single"/>
        </w:rPr>
        <w:tab/>
      </w:r>
      <w:r w:rsidRPr="00BD031E">
        <w:rPr>
          <w:szCs w:val="28"/>
          <w:u w:val="single"/>
        </w:rPr>
        <w:tab/>
      </w:r>
      <w:r w:rsidRPr="00BD031E">
        <w:rPr>
          <w:szCs w:val="28"/>
          <w:u w:val="single"/>
        </w:rPr>
        <w:tab/>
      </w:r>
      <w:r w:rsidRPr="00BD031E">
        <w:rPr>
          <w:szCs w:val="28"/>
          <w:u w:val="single"/>
        </w:rPr>
        <w:tab/>
      </w:r>
    </w:p>
    <w:p w14:paraId="188E4DB8" w14:textId="77777777" w:rsidR="00AF7544" w:rsidRPr="00BD031E" w:rsidRDefault="00AF7544" w:rsidP="00B160D2">
      <w:pPr>
        <w:pStyle w:val="af7"/>
        <w:spacing w:after="0"/>
        <w:ind w:left="0"/>
        <w:jc w:val="both"/>
        <w:rPr>
          <w:szCs w:val="28"/>
          <w:u w:val="single"/>
        </w:rPr>
      </w:pPr>
      <w:r w:rsidRPr="00BD031E">
        <w:rPr>
          <w:szCs w:val="28"/>
          <w:u w:val="single"/>
        </w:rPr>
        <w:tab/>
      </w:r>
      <w:r w:rsidRPr="00BD031E">
        <w:rPr>
          <w:szCs w:val="28"/>
          <w:u w:val="single"/>
        </w:rPr>
        <w:tab/>
      </w:r>
      <w:r w:rsidRPr="00BD031E">
        <w:rPr>
          <w:szCs w:val="28"/>
          <w:u w:val="single"/>
        </w:rPr>
        <w:tab/>
      </w:r>
      <w:r w:rsidRPr="00BD031E">
        <w:rPr>
          <w:szCs w:val="28"/>
          <w:u w:val="single"/>
        </w:rPr>
        <w:tab/>
      </w:r>
      <w:r w:rsidRPr="00BD031E">
        <w:rPr>
          <w:szCs w:val="28"/>
          <w:u w:val="single"/>
        </w:rPr>
        <w:tab/>
      </w:r>
      <w:r w:rsidRPr="00BD031E">
        <w:rPr>
          <w:szCs w:val="28"/>
          <w:u w:val="single"/>
        </w:rPr>
        <w:tab/>
      </w:r>
      <w:r w:rsidRPr="00BD031E">
        <w:rPr>
          <w:szCs w:val="28"/>
          <w:u w:val="single"/>
        </w:rPr>
        <w:tab/>
      </w:r>
    </w:p>
    <w:p w14:paraId="2648459E" w14:textId="77777777" w:rsidR="00AF7544" w:rsidRPr="00BD031E" w:rsidRDefault="00AF7544" w:rsidP="00B160D2">
      <w:pPr>
        <w:pStyle w:val="af7"/>
        <w:tabs>
          <w:tab w:val="left" w:pos="4800"/>
        </w:tabs>
        <w:spacing w:after="0"/>
        <w:ind w:left="0"/>
        <w:jc w:val="both"/>
        <w:rPr>
          <w:szCs w:val="28"/>
        </w:rPr>
      </w:pPr>
      <w:bookmarkStart w:id="590" w:name="_Toc507620298"/>
      <w:bookmarkStart w:id="591" w:name="_Toc507620438"/>
      <w:bookmarkStart w:id="592" w:name="_Toc507621168"/>
      <w:bookmarkStart w:id="593" w:name="_Toc507622397"/>
      <w:bookmarkStart w:id="594" w:name="_Toc507695183"/>
      <w:r w:rsidRPr="00BD031E">
        <w:rPr>
          <w:szCs w:val="28"/>
        </w:rPr>
        <w:t>Руководитель курсового проекта</w:t>
      </w:r>
      <w:bookmarkEnd w:id="590"/>
      <w:bookmarkEnd w:id="591"/>
      <w:bookmarkEnd w:id="592"/>
      <w:bookmarkEnd w:id="593"/>
      <w:bookmarkEnd w:id="594"/>
      <w:r w:rsidRPr="00BD031E">
        <w:rPr>
          <w:szCs w:val="28"/>
          <w:u w:val="single"/>
        </w:rPr>
        <w:tab/>
      </w:r>
      <w:r w:rsidRPr="00BD031E">
        <w:rPr>
          <w:szCs w:val="28"/>
          <w:u w:val="single"/>
        </w:rPr>
        <w:tab/>
      </w:r>
      <w:r w:rsidRPr="00BD031E">
        <w:rPr>
          <w:szCs w:val="28"/>
          <w:u w:val="single"/>
        </w:rPr>
        <w:tab/>
      </w:r>
      <w:r w:rsidRPr="00BD031E">
        <w:rPr>
          <w:szCs w:val="28"/>
          <w:u w:val="single"/>
        </w:rPr>
        <w:tab/>
      </w:r>
      <w:r w:rsidRPr="00BD031E">
        <w:rPr>
          <w:szCs w:val="28"/>
          <w:u w:val="single"/>
        </w:rPr>
        <w:tab/>
      </w:r>
      <w:r w:rsidRPr="00BD031E">
        <w:rPr>
          <w:szCs w:val="28"/>
          <w:u w:val="single"/>
        </w:rPr>
        <w:tab/>
      </w:r>
      <w:r w:rsidRPr="00BD031E">
        <w:rPr>
          <w:szCs w:val="28"/>
          <w:u w:val="single"/>
        </w:rPr>
        <w:tab/>
      </w:r>
    </w:p>
    <w:p w14:paraId="3DA37399" w14:textId="77777777" w:rsidR="00AF7544" w:rsidRPr="00BD031E" w:rsidRDefault="00AF7544" w:rsidP="00B160D2">
      <w:pPr>
        <w:pStyle w:val="af7"/>
        <w:spacing w:after="0"/>
        <w:ind w:left="0"/>
        <w:jc w:val="both"/>
        <w:rPr>
          <w:szCs w:val="28"/>
        </w:rPr>
      </w:pPr>
      <w:r w:rsidRPr="00BD031E">
        <w:rPr>
          <w:szCs w:val="28"/>
        </w:rPr>
        <w:t xml:space="preserve"> </w:t>
      </w:r>
      <w:proofErr w:type="gramStart"/>
      <w:r w:rsidRPr="00BD031E">
        <w:rPr>
          <w:szCs w:val="28"/>
        </w:rPr>
        <w:t>«</w:t>
      </w:r>
      <w:r w:rsidR="00744F18">
        <w:rPr>
          <w:szCs w:val="28"/>
          <w:u w:val="single"/>
        </w:rPr>
        <w:t xml:space="preserve">  </w:t>
      </w:r>
      <w:proofErr w:type="gramEnd"/>
      <w:r w:rsidR="00744F18">
        <w:rPr>
          <w:szCs w:val="28"/>
          <w:u w:val="single"/>
        </w:rPr>
        <w:t xml:space="preserve">    </w:t>
      </w:r>
      <w:r w:rsidRPr="00BD031E">
        <w:rPr>
          <w:szCs w:val="28"/>
        </w:rPr>
        <w:t>»</w:t>
      </w:r>
      <w:r w:rsidRPr="00BD031E">
        <w:rPr>
          <w:szCs w:val="28"/>
          <w:u w:val="single"/>
        </w:rPr>
        <w:tab/>
      </w:r>
      <w:r w:rsidR="00744F18">
        <w:rPr>
          <w:szCs w:val="28"/>
          <w:u w:val="single"/>
        </w:rPr>
        <w:t xml:space="preserve">            </w:t>
      </w:r>
      <w:r w:rsidRPr="00BD031E">
        <w:rPr>
          <w:szCs w:val="28"/>
        </w:rPr>
        <w:t xml:space="preserve"> г.</w:t>
      </w:r>
    </w:p>
    <w:p w14:paraId="42968D13" w14:textId="77777777" w:rsidR="00AF7544" w:rsidRPr="00BD031E" w:rsidRDefault="00AF7544" w:rsidP="00B160D2">
      <w:pPr>
        <w:pStyle w:val="af7"/>
        <w:spacing w:after="0"/>
        <w:ind w:left="0"/>
        <w:jc w:val="both"/>
        <w:rPr>
          <w:szCs w:val="28"/>
          <w:u w:val="single"/>
        </w:rPr>
      </w:pPr>
      <w:r w:rsidRPr="00BD031E">
        <w:rPr>
          <w:szCs w:val="28"/>
        </w:rPr>
        <w:t>Подпись</w:t>
      </w:r>
      <w:r w:rsidR="00744F18">
        <w:rPr>
          <w:szCs w:val="28"/>
          <w:u w:val="single"/>
        </w:rPr>
        <w:t xml:space="preserve"> </w:t>
      </w:r>
      <w:r w:rsidR="00744F18">
        <w:rPr>
          <w:szCs w:val="28"/>
          <w:u w:val="single"/>
        </w:rPr>
        <w:tab/>
      </w:r>
      <w:r w:rsidR="00744F18">
        <w:rPr>
          <w:szCs w:val="28"/>
          <w:u w:val="single"/>
        </w:rPr>
        <w:tab/>
      </w:r>
    </w:p>
    <w:p w14:paraId="24AED93C" w14:textId="77777777" w:rsidR="00AF7544" w:rsidRPr="00BD031E" w:rsidRDefault="00AF7544" w:rsidP="00B160D2">
      <w:pPr>
        <w:spacing w:line="360" w:lineRule="auto"/>
        <w:jc w:val="both"/>
        <w:rPr>
          <w:sz w:val="28"/>
          <w:szCs w:val="28"/>
        </w:rPr>
      </w:pPr>
    </w:p>
    <w:p w14:paraId="62D0A9A3" w14:textId="77777777" w:rsidR="001078CA" w:rsidRPr="00BD031E" w:rsidRDefault="001078CA" w:rsidP="00B160D2">
      <w:pPr>
        <w:spacing w:line="360" w:lineRule="auto"/>
        <w:jc w:val="both"/>
        <w:rPr>
          <w:sz w:val="28"/>
          <w:szCs w:val="28"/>
        </w:rPr>
        <w:sectPr w:rsidR="001078CA" w:rsidRPr="00BD031E" w:rsidSect="00DF48AB">
          <w:footerReference w:type="even" r:id="rId19"/>
          <w:footerReference w:type="default" r:id="rId20"/>
          <w:type w:val="continuous"/>
          <w:pgSz w:w="11906" w:h="16838"/>
          <w:pgMar w:top="1134" w:right="567" w:bottom="1701" w:left="1701" w:header="720" w:footer="876" w:gutter="0"/>
          <w:cols w:space="708"/>
          <w:titlePg/>
          <w:docGrid w:linePitch="299"/>
        </w:sectPr>
      </w:pPr>
    </w:p>
    <w:p w14:paraId="7A08C00E" w14:textId="77777777" w:rsidR="008458E6" w:rsidRPr="00BD031E" w:rsidRDefault="008458E6" w:rsidP="00B160D2">
      <w:pPr>
        <w:ind w:right="98"/>
        <w:jc w:val="both"/>
      </w:pPr>
    </w:p>
    <w:p w14:paraId="3CBCE43A" w14:textId="77777777" w:rsidR="00AF7544" w:rsidRPr="00BD031E" w:rsidRDefault="001078CA" w:rsidP="00D76CD6">
      <w:pPr>
        <w:pStyle w:val="1"/>
        <w:spacing w:line="360" w:lineRule="auto"/>
        <w:rPr>
          <w:szCs w:val="28"/>
        </w:rPr>
      </w:pPr>
      <w:bookmarkStart w:id="595" w:name="_Toc20233690"/>
      <w:bookmarkStart w:id="596" w:name="_Toc507699493"/>
      <w:bookmarkStart w:id="597" w:name="_Toc191291261"/>
      <w:r w:rsidRPr="00BD031E">
        <w:rPr>
          <w:szCs w:val="28"/>
        </w:rPr>
        <w:t>Приложение Г</w:t>
      </w:r>
      <w:bookmarkEnd w:id="595"/>
      <w:bookmarkEnd w:id="596"/>
      <w:bookmarkEnd w:id="597"/>
    </w:p>
    <w:p w14:paraId="358C6AC0" w14:textId="77777777" w:rsidR="00AF7544" w:rsidRPr="00DF48AB" w:rsidRDefault="00AF7544" w:rsidP="00DF48AB">
      <w:pPr>
        <w:spacing w:line="360" w:lineRule="auto"/>
        <w:rPr>
          <w:sz w:val="28"/>
          <w:szCs w:val="28"/>
        </w:rPr>
      </w:pPr>
    </w:p>
    <w:p w14:paraId="66E80DE1" w14:textId="77777777" w:rsidR="00AF7544" w:rsidRPr="00DF48AB" w:rsidRDefault="00AF7544" w:rsidP="00DF48AB">
      <w:pPr>
        <w:spacing w:line="360" w:lineRule="auto"/>
        <w:rPr>
          <w:sz w:val="28"/>
          <w:szCs w:val="28"/>
        </w:rPr>
      </w:pPr>
    </w:p>
    <w:p w14:paraId="6F69718A" w14:textId="77777777" w:rsidR="00AF7544" w:rsidRPr="00DF48AB" w:rsidRDefault="00AF7544" w:rsidP="00DF48AB">
      <w:pPr>
        <w:spacing w:line="360" w:lineRule="auto"/>
        <w:rPr>
          <w:sz w:val="28"/>
          <w:szCs w:val="28"/>
        </w:rPr>
      </w:pPr>
    </w:p>
    <w:p w14:paraId="3B359E30" w14:textId="77777777" w:rsidR="00AF7544" w:rsidRPr="00DF48AB" w:rsidRDefault="00AF7544" w:rsidP="00DF48AB">
      <w:pPr>
        <w:spacing w:line="360" w:lineRule="auto"/>
        <w:rPr>
          <w:sz w:val="28"/>
          <w:szCs w:val="28"/>
        </w:rPr>
      </w:pPr>
    </w:p>
    <w:p w14:paraId="13027660" w14:textId="77777777" w:rsidR="00DF48AB" w:rsidRPr="00DF48AB" w:rsidRDefault="00DF48AB" w:rsidP="00DF48AB">
      <w:pPr>
        <w:spacing w:line="360" w:lineRule="auto"/>
        <w:rPr>
          <w:sz w:val="28"/>
          <w:szCs w:val="28"/>
        </w:rPr>
      </w:pPr>
    </w:p>
    <w:p w14:paraId="6083F9AB" w14:textId="77777777" w:rsidR="00DF48AB" w:rsidRPr="00DF48AB" w:rsidRDefault="00DF48AB" w:rsidP="00DF48AB">
      <w:pPr>
        <w:spacing w:line="360" w:lineRule="auto"/>
        <w:rPr>
          <w:sz w:val="28"/>
          <w:szCs w:val="28"/>
        </w:rPr>
      </w:pPr>
    </w:p>
    <w:p w14:paraId="420E092F" w14:textId="77777777" w:rsidR="00DF48AB" w:rsidRPr="00DF48AB" w:rsidRDefault="00DF48AB" w:rsidP="00DF48AB">
      <w:pPr>
        <w:spacing w:line="360" w:lineRule="auto"/>
        <w:rPr>
          <w:sz w:val="28"/>
          <w:szCs w:val="28"/>
        </w:rPr>
      </w:pPr>
    </w:p>
    <w:p w14:paraId="2F8337C7" w14:textId="77777777" w:rsidR="00E31938" w:rsidRPr="00DF48AB" w:rsidRDefault="00E31938" w:rsidP="00E31938">
      <w:pPr>
        <w:spacing w:line="360" w:lineRule="auto"/>
        <w:rPr>
          <w:sz w:val="28"/>
          <w:szCs w:val="28"/>
        </w:rPr>
      </w:pPr>
    </w:p>
    <w:p w14:paraId="57FF8FC1" w14:textId="77777777" w:rsidR="00E31938" w:rsidRPr="00DF48AB" w:rsidRDefault="00E31938" w:rsidP="00E31938">
      <w:pPr>
        <w:spacing w:line="360" w:lineRule="auto"/>
        <w:rPr>
          <w:sz w:val="28"/>
          <w:szCs w:val="28"/>
        </w:rPr>
      </w:pPr>
    </w:p>
    <w:p w14:paraId="023ABD61" w14:textId="77777777" w:rsidR="00E31938" w:rsidRPr="00DF48AB" w:rsidRDefault="00E31938" w:rsidP="00E31938">
      <w:pPr>
        <w:spacing w:line="360" w:lineRule="auto"/>
        <w:rPr>
          <w:sz w:val="28"/>
          <w:szCs w:val="28"/>
        </w:rPr>
      </w:pPr>
    </w:p>
    <w:p w14:paraId="227FD2AF" w14:textId="77777777" w:rsidR="00E31938" w:rsidRPr="00DF48AB" w:rsidRDefault="00E31938" w:rsidP="00E31938">
      <w:pPr>
        <w:spacing w:line="360" w:lineRule="auto"/>
        <w:rPr>
          <w:sz w:val="28"/>
          <w:szCs w:val="28"/>
        </w:rPr>
      </w:pPr>
    </w:p>
    <w:p w14:paraId="1CC25002" w14:textId="77777777" w:rsidR="00AF7544" w:rsidRPr="00DF48AB" w:rsidRDefault="00AF7544" w:rsidP="00DF48AB">
      <w:pPr>
        <w:spacing w:line="360" w:lineRule="auto"/>
        <w:rPr>
          <w:sz w:val="28"/>
          <w:szCs w:val="28"/>
        </w:rPr>
      </w:pPr>
    </w:p>
    <w:p w14:paraId="65840B54" w14:textId="77777777" w:rsidR="00AF7544" w:rsidRPr="00BD031E" w:rsidRDefault="00AF7544" w:rsidP="00BF50D6">
      <w:pPr>
        <w:spacing w:line="480" w:lineRule="auto"/>
        <w:ind w:right="98"/>
        <w:jc w:val="center"/>
        <w:rPr>
          <w:sz w:val="28"/>
          <w:szCs w:val="28"/>
        </w:rPr>
      </w:pPr>
      <w:bookmarkStart w:id="598" w:name="_Toc507620299"/>
      <w:bookmarkStart w:id="599" w:name="_Toc507620439"/>
      <w:bookmarkStart w:id="600" w:name="_Toc507621169"/>
      <w:bookmarkStart w:id="601" w:name="_Toc507622398"/>
      <w:bookmarkStart w:id="602" w:name="_Toc507695184"/>
      <w:bookmarkStart w:id="603" w:name="_Toc507699494"/>
      <w:r w:rsidRPr="00BD031E">
        <w:rPr>
          <w:sz w:val="28"/>
          <w:szCs w:val="28"/>
        </w:rPr>
        <w:t>АННОТАЦИЯ</w:t>
      </w:r>
      <w:bookmarkEnd w:id="598"/>
      <w:bookmarkEnd w:id="599"/>
      <w:bookmarkEnd w:id="600"/>
      <w:bookmarkEnd w:id="601"/>
      <w:bookmarkEnd w:id="602"/>
      <w:bookmarkEnd w:id="603"/>
    </w:p>
    <w:p w14:paraId="15B394F9" w14:textId="77777777" w:rsidR="00AF7544" w:rsidRPr="00BD031E" w:rsidRDefault="00AF7544" w:rsidP="00B160D2">
      <w:pPr>
        <w:spacing w:line="360" w:lineRule="auto"/>
        <w:ind w:right="-144" w:firstLine="567"/>
        <w:jc w:val="both"/>
        <w:rPr>
          <w:sz w:val="28"/>
          <w:szCs w:val="28"/>
        </w:rPr>
      </w:pPr>
      <w:r w:rsidRPr="00BD031E">
        <w:rPr>
          <w:sz w:val="28"/>
          <w:szCs w:val="28"/>
        </w:rPr>
        <w:t>Пояснительная записка к курсовому проекту содержит постановку и программу решения задачи «Автоматизация учета движения компьютеров в учебном заведении».</w:t>
      </w:r>
    </w:p>
    <w:p w14:paraId="2566C6D0" w14:textId="77777777" w:rsidR="00626D40" w:rsidRPr="00BD031E" w:rsidRDefault="00AF7544" w:rsidP="00B160D2">
      <w:pPr>
        <w:spacing w:line="360" w:lineRule="auto"/>
        <w:ind w:right="-144" w:firstLine="567"/>
        <w:jc w:val="both"/>
        <w:rPr>
          <w:sz w:val="28"/>
          <w:szCs w:val="28"/>
        </w:rPr>
      </w:pPr>
      <w:r w:rsidRPr="00BD031E">
        <w:rPr>
          <w:sz w:val="28"/>
          <w:szCs w:val="28"/>
        </w:rPr>
        <w:t xml:space="preserve">Программа </w:t>
      </w:r>
      <w:r w:rsidRPr="00BD031E">
        <w:rPr>
          <w:sz w:val="28"/>
          <w:szCs w:val="28"/>
          <w:lang w:val="en-US"/>
        </w:rPr>
        <w:t>AMCTE</w:t>
      </w:r>
      <w:r w:rsidRPr="00BD031E">
        <w:rPr>
          <w:sz w:val="28"/>
          <w:szCs w:val="28"/>
        </w:rPr>
        <w:t>.</w:t>
      </w:r>
      <w:r w:rsidRPr="00BD031E">
        <w:rPr>
          <w:sz w:val="28"/>
          <w:szCs w:val="28"/>
          <w:lang w:val="en-US"/>
        </w:rPr>
        <w:t>exe</w:t>
      </w:r>
      <w:r w:rsidRPr="00BD031E">
        <w:rPr>
          <w:sz w:val="28"/>
          <w:szCs w:val="28"/>
        </w:rPr>
        <w:t xml:space="preserve"> написана </w:t>
      </w:r>
      <w:r w:rsidR="008458E6" w:rsidRPr="00BD031E">
        <w:rPr>
          <w:sz w:val="28"/>
          <w:szCs w:val="28"/>
        </w:rPr>
        <w:t xml:space="preserve">на языке </w:t>
      </w:r>
      <w:r w:rsidR="008458E6" w:rsidRPr="00BD031E">
        <w:rPr>
          <w:sz w:val="28"/>
          <w:szCs w:val="28"/>
          <w:lang w:val="en-US"/>
        </w:rPr>
        <w:t>C</w:t>
      </w:r>
      <w:r w:rsidR="008458E6" w:rsidRPr="00BD031E">
        <w:rPr>
          <w:sz w:val="28"/>
          <w:szCs w:val="28"/>
        </w:rPr>
        <w:t>#</w:t>
      </w:r>
      <w:r w:rsidR="004F0DFB" w:rsidRPr="00BD031E">
        <w:rPr>
          <w:sz w:val="28"/>
          <w:szCs w:val="28"/>
        </w:rPr>
        <w:t xml:space="preserve"> </w:t>
      </w:r>
      <w:r w:rsidRPr="00BD031E">
        <w:rPr>
          <w:sz w:val="28"/>
          <w:szCs w:val="28"/>
        </w:rPr>
        <w:t xml:space="preserve">в среде программирования </w:t>
      </w:r>
      <w:r w:rsidR="008458E6" w:rsidRPr="00BD031E">
        <w:rPr>
          <w:sz w:val="28"/>
          <w:szCs w:val="28"/>
          <w:lang w:val="en-US"/>
        </w:rPr>
        <w:t>Visual</w:t>
      </w:r>
      <w:r w:rsidR="00950273" w:rsidRPr="00BD031E">
        <w:rPr>
          <w:sz w:val="28"/>
          <w:szCs w:val="28"/>
        </w:rPr>
        <w:t xml:space="preserve"> </w:t>
      </w:r>
      <w:r w:rsidR="008458E6" w:rsidRPr="00BD031E">
        <w:rPr>
          <w:sz w:val="28"/>
          <w:szCs w:val="28"/>
          <w:lang w:val="en-US"/>
        </w:rPr>
        <w:t>Studio</w:t>
      </w:r>
      <w:r w:rsidR="008458E6" w:rsidRPr="00BD031E">
        <w:rPr>
          <w:sz w:val="28"/>
          <w:szCs w:val="28"/>
        </w:rPr>
        <w:t xml:space="preserve"> 201</w:t>
      </w:r>
      <w:r w:rsidR="004F0DFB" w:rsidRPr="00BD031E">
        <w:rPr>
          <w:sz w:val="28"/>
          <w:szCs w:val="28"/>
        </w:rPr>
        <w:t>5</w:t>
      </w:r>
      <w:r w:rsidRPr="00BD031E">
        <w:rPr>
          <w:sz w:val="28"/>
          <w:szCs w:val="28"/>
        </w:rPr>
        <w:t xml:space="preserve"> с использованием сервера баз данных </w:t>
      </w:r>
      <w:r w:rsidR="00725353" w:rsidRPr="00BD031E">
        <w:rPr>
          <w:sz w:val="28"/>
          <w:szCs w:val="28"/>
          <w:lang w:val="en-US"/>
        </w:rPr>
        <w:t>MySQL</w:t>
      </w:r>
      <w:r w:rsidR="00950273" w:rsidRPr="00BD031E">
        <w:rPr>
          <w:sz w:val="28"/>
          <w:szCs w:val="28"/>
        </w:rPr>
        <w:t xml:space="preserve"> </w:t>
      </w:r>
      <w:proofErr w:type="spellStart"/>
      <w:r w:rsidR="00725353" w:rsidRPr="00BD031E">
        <w:rPr>
          <w:sz w:val="28"/>
          <w:szCs w:val="28"/>
          <w:lang w:val="en-US"/>
        </w:rPr>
        <w:t>WorkBench</w:t>
      </w:r>
      <w:proofErr w:type="spellEnd"/>
      <w:r w:rsidR="00725353" w:rsidRPr="00BD031E">
        <w:rPr>
          <w:sz w:val="28"/>
          <w:szCs w:val="28"/>
        </w:rPr>
        <w:t xml:space="preserve"> 6.3 </w:t>
      </w:r>
      <w:r w:rsidR="00725353" w:rsidRPr="00BD031E">
        <w:rPr>
          <w:sz w:val="28"/>
          <w:szCs w:val="28"/>
          <w:lang w:val="en-US"/>
        </w:rPr>
        <w:t>CE</w:t>
      </w:r>
      <w:r w:rsidRPr="00BD031E">
        <w:rPr>
          <w:sz w:val="28"/>
          <w:szCs w:val="28"/>
        </w:rPr>
        <w:t xml:space="preserve">, предназначена для работы в операционной системе </w:t>
      </w:r>
      <w:r w:rsidRPr="00BD031E">
        <w:rPr>
          <w:sz w:val="28"/>
          <w:szCs w:val="28"/>
          <w:lang w:val="en-US"/>
        </w:rPr>
        <w:t>MS</w:t>
      </w:r>
      <w:r w:rsidR="00950273" w:rsidRPr="00BD031E">
        <w:rPr>
          <w:sz w:val="28"/>
          <w:szCs w:val="28"/>
        </w:rPr>
        <w:t xml:space="preserve"> </w:t>
      </w:r>
      <w:r w:rsidRPr="00BD031E">
        <w:rPr>
          <w:sz w:val="28"/>
          <w:szCs w:val="28"/>
          <w:lang w:val="en-US"/>
        </w:rPr>
        <w:t>Windows</w:t>
      </w:r>
      <w:r w:rsidR="0039605E">
        <w:rPr>
          <w:sz w:val="28"/>
          <w:szCs w:val="28"/>
        </w:rPr>
        <w:t xml:space="preserve"> 10</w:t>
      </w:r>
      <w:r w:rsidR="00725353" w:rsidRPr="00BD031E">
        <w:rPr>
          <w:sz w:val="28"/>
          <w:szCs w:val="28"/>
        </w:rPr>
        <w:t xml:space="preserve"> и выше,</w:t>
      </w:r>
      <w:r w:rsidRPr="00BD031E">
        <w:rPr>
          <w:sz w:val="28"/>
          <w:szCs w:val="28"/>
        </w:rPr>
        <w:t xml:space="preserve"> отлажена на данных контрольного примера.</w:t>
      </w:r>
    </w:p>
    <w:p w14:paraId="72E5CF6F" w14:textId="77777777" w:rsidR="00E31938" w:rsidRDefault="00626D40" w:rsidP="00B160D2">
      <w:pPr>
        <w:spacing w:line="360" w:lineRule="auto"/>
        <w:ind w:right="98"/>
        <w:jc w:val="both"/>
        <w:rPr>
          <w:sz w:val="28"/>
          <w:szCs w:val="28"/>
        </w:rPr>
        <w:sectPr w:rsidR="00E31938" w:rsidSect="00DF48AB">
          <w:footerReference w:type="default" r:id="rId21"/>
          <w:type w:val="continuous"/>
          <w:pgSz w:w="11906" w:h="16838"/>
          <w:pgMar w:top="1134" w:right="567" w:bottom="1701" w:left="1701" w:header="720" w:footer="720" w:gutter="0"/>
          <w:cols w:space="708"/>
          <w:docGrid w:linePitch="272"/>
        </w:sectPr>
      </w:pPr>
      <w:r w:rsidRPr="00BD031E">
        <w:rPr>
          <w:sz w:val="28"/>
          <w:szCs w:val="28"/>
        </w:rPr>
        <w:br w:type="page"/>
      </w:r>
    </w:p>
    <w:p w14:paraId="7553C62A" w14:textId="77777777" w:rsidR="001078CA" w:rsidRPr="00BD031E" w:rsidRDefault="001078CA" w:rsidP="00B160D2">
      <w:pPr>
        <w:spacing w:line="360" w:lineRule="auto"/>
        <w:ind w:right="98"/>
        <w:jc w:val="both"/>
        <w:rPr>
          <w:sz w:val="28"/>
          <w:szCs w:val="28"/>
        </w:rPr>
      </w:pPr>
    </w:p>
    <w:p w14:paraId="29E62861" w14:textId="77777777" w:rsidR="001078CA" w:rsidRPr="00BD031E" w:rsidRDefault="001078CA" w:rsidP="00B160D2">
      <w:pPr>
        <w:pStyle w:val="1"/>
        <w:spacing w:line="360" w:lineRule="auto"/>
        <w:rPr>
          <w:szCs w:val="28"/>
        </w:rPr>
      </w:pPr>
      <w:bookmarkStart w:id="604" w:name="_Toc20233691"/>
      <w:bookmarkStart w:id="605" w:name="_Toc191291262"/>
      <w:r w:rsidRPr="00BD031E">
        <w:rPr>
          <w:szCs w:val="28"/>
        </w:rPr>
        <w:t>Приложение Д</w:t>
      </w:r>
      <w:bookmarkEnd w:id="604"/>
      <w:bookmarkEnd w:id="605"/>
    </w:p>
    <w:p w14:paraId="7DA7D319" w14:textId="77777777" w:rsidR="00626D40" w:rsidRPr="00BD031E" w:rsidRDefault="003F6F1B" w:rsidP="00B160D2">
      <w:pPr>
        <w:spacing w:line="360" w:lineRule="auto"/>
        <w:ind w:right="98"/>
        <w:jc w:val="center"/>
        <w:rPr>
          <w:sz w:val="28"/>
          <w:szCs w:val="28"/>
        </w:rPr>
      </w:pPr>
      <w:r>
        <w:rPr>
          <w:noProof/>
          <w:sz w:val="28"/>
          <w:szCs w:val="28"/>
        </w:rPr>
        <mc:AlternateContent>
          <mc:Choice Requires="wpg">
            <w:drawing>
              <wp:anchor distT="0" distB="0" distL="114300" distR="114300" simplePos="0" relativeHeight="251659776" behindDoc="0" locked="1" layoutInCell="1" allowOverlap="1" wp14:anchorId="7C67E47A" wp14:editId="38B5073E">
                <wp:simplePos x="0" y="0"/>
                <wp:positionH relativeFrom="page">
                  <wp:posOffset>683895</wp:posOffset>
                </wp:positionH>
                <wp:positionV relativeFrom="page">
                  <wp:posOffset>295275</wp:posOffset>
                </wp:positionV>
                <wp:extent cx="6680835" cy="10220325"/>
                <wp:effectExtent l="0" t="0" r="5715" b="9525"/>
                <wp:wrapNone/>
                <wp:docPr id="141" name="Group 1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80835" cy="10220325"/>
                          <a:chOff x="0" y="0"/>
                          <a:chExt cx="20000" cy="20000"/>
                        </a:xfrm>
                      </wpg:grpSpPr>
                      <wps:wsp>
                        <wps:cNvPr id="142" name="Rectangle 117"/>
                        <wps:cNvSpPr>
                          <a:spLocks noChangeArrowheads="1"/>
                        </wps:cNvSpPr>
                        <wps:spPr bwMode="auto">
                          <a:xfrm>
                            <a:off x="0" y="0"/>
                            <a:ext cx="20000" cy="20000"/>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3" name="Line 118"/>
                        <wps:cNvCnPr>
                          <a:cxnSpLocks noChangeShapeType="1"/>
                        </wps:cNvCnPr>
                        <wps:spPr bwMode="auto">
                          <a:xfrm>
                            <a:off x="1093" y="18949"/>
                            <a:ext cx="2" cy="104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44" name="Line 119"/>
                        <wps:cNvCnPr>
                          <a:cxnSpLocks noChangeShapeType="1"/>
                        </wps:cNvCnPr>
                        <wps:spPr bwMode="auto">
                          <a:xfrm>
                            <a:off x="10" y="18941"/>
                            <a:ext cx="19967"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45" name="Line 120"/>
                        <wps:cNvCnPr>
                          <a:cxnSpLocks noChangeShapeType="1"/>
                        </wps:cNvCnPr>
                        <wps:spPr bwMode="auto">
                          <a:xfrm>
                            <a:off x="2186" y="18949"/>
                            <a:ext cx="2" cy="104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46" name="Line 121"/>
                        <wps:cNvCnPr>
                          <a:cxnSpLocks noChangeShapeType="1"/>
                        </wps:cNvCnPr>
                        <wps:spPr bwMode="auto">
                          <a:xfrm>
                            <a:off x="4919" y="18949"/>
                            <a:ext cx="2" cy="104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47" name="Line 122"/>
                        <wps:cNvCnPr>
                          <a:cxnSpLocks noChangeShapeType="1"/>
                        </wps:cNvCnPr>
                        <wps:spPr bwMode="auto">
                          <a:xfrm>
                            <a:off x="6557" y="18959"/>
                            <a:ext cx="2" cy="103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48" name="Line 123"/>
                        <wps:cNvCnPr>
                          <a:cxnSpLocks noChangeShapeType="1"/>
                        </wps:cNvCnPr>
                        <wps:spPr bwMode="auto">
                          <a:xfrm>
                            <a:off x="7650" y="18949"/>
                            <a:ext cx="2" cy="103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49" name="Line 124"/>
                        <wps:cNvCnPr>
                          <a:cxnSpLocks noChangeShapeType="1"/>
                        </wps:cNvCnPr>
                        <wps:spPr bwMode="auto">
                          <a:xfrm>
                            <a:off x="18905" y="18949"/>
                            <a:ext cx="4" cy="104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50" name="Line 125"/>
                        <wps:cNvCnPr>
                          <a:cxnSpLocks noChangeShapeType="1"/>
                        </wps:cNvCnPr>
                        <wps:spPr bwMode="auto">
                          <a:xfrm>
                            <a:off x="10" y="19293"/>
                            <a:ext cx="7621" cy="2"/>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51" name="Line 126"/>
                        <wps:cNvCnPr>
                          <a:cxnSpLocks noChangeShapeType="1"/>
                        </wps:cNvCnPr>
                        <wps:spPr bwMode="auto">
                          <a:xfrm>
                            <a:off x="10" y="19646"/>
                            <a:ext cx="7621"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52" name="Line 127"/>
                        <wps:cNvCnPr>
                          <a:cxnSpLocks noChangeShapeType="1"/>
                        </wps:cNvCnPr>
                        <wps:spPr bwMode="auto">
                          <a:xfrm>
                            <a:off x="18919" y="19296"/>
                            <a:ext cx="1071"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53" name="Rectangle 128"/>
                        <wps:cNvSpPr>
                          <a:spLocks noChangeArrowheads="1"/>
                        </wps:cNvSpPr>
                        <wps:spPr bwMode="auto">
                          <a:xfrm>
                            <a:off x="54" y="19660"/>
                            <a:ext cx="1000"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6BC812A" w14:textId="77777777" w:rsidR="00DF48AB" w:rsidRDefault="00DF48AB" w:rsidP="001078CA">
                              <w:pPr>
                                <w:pStyle w:val="af9"/>
                                <w:spacing w:line="240" w:lineRule="auto"/>
                                <w:ind w:left="0"/>
                                <w:jc w:val="center"/>
                                <w:rPr>
                                  <w:sz w:val="18"/>
                                </w:rPr>
                              </w:pPr>
                              <w:r>
                                <w:rPr>
                                  <w:sz w:val="18"/>
                                </w:rPr>
                                <w:t>Изм.</w:t>
                              </w:r>
                            </w:p>
                          </w:txbxContent>
                        </wps:txbx>
                        <wps:bodyPr rot="0" vert="horz" wrap="square" lIns="12700" tIns="12700" rIns="12700" bIns="12700" anchor="t" anchorCtr="0" upright="1">
                          <a:noAutofit/>
                        </wps:bodyPr>
                      </wps:wsp>
                      <wps:wsp>
                        <wps:cNvPr id="154" name="Rectangle 129"/>
                        <wps:cNvSpPr>
                          <a:spLocks noChangeArrowheads="1"/>
                        </wps:cNvSpPr>
                        <wps:spPr bwMode="auto">
                          <a:xfrm>
                            <a:off x="1139" y="19660"/>
                            <a:ext cx="1001"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CE3C934" w14:textId="77777777" w:rsidR="00DF48AB" w:rsidRDefault="00DF48AB" w:rsidP="001078CA">
                              <w:pPr>
                                <w:pStyle w:val="af9"/>
                                <w:spacing w:line="240" w:lineRule="auto"/>
                                <w:ind w:left="0"/>
                                <w:jc w:val="center"/>
                                <w:rPr>
                                  <w:sz w:val="18"/>
                                </w:rPr>
                              </w:pPr>
                              <w:r>
                                <w:rPr>
                                  <w:sz w:val="18"/>
                                </w:rPr>
                                <w:t>Лист</w:t>
                              </w:r>
                            </w:p>
                          </w:txbxContent>
                        </wps:txbx>
                        <wps:bodyPr rot="0" vert="horz" wrap="square" lIns="12700" tIns="12700" rIns="12700" bIns="12700" anchor="t" anchorCtr="0" upright="1">
                          <a:noAutofit/>
                        </wps:bodyPr>
                      </wps:wsp>
                      <wps:wsp>
                        <wps:cNvPr id="155" name="Rectangle 130"/>
                        <wps:cNvSpPr>
                          <a:spLocks noChangeArrowheads="1"/>
                        </wps:cNvSpPr>
                        <wps:spPr bwMode="auto">
                          <a:xfrm>
                            <a:off x="2267" y="19660"/>
                            <a:ext cx="2573"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1895043" w14:textId="77777777" w:rsidR="00DF48AB" w:rsidRDefault="00DF48AB" w:rsidP="001078CA">
                              <w:pPr>
                                <w:pStyle w:val="af9"/>
                                <w:spacing w:line="240" w:lineRule="auto"/>
                                <w:ind w:left="0"/>
                                <w:jc w:val="center"/>
                                <w:rPr>
                                  <w:sz w:val="18"/>
                                </w:rPr>
                              </w:pPr>
                              <w:r>
                                <w:rPr>
                                  <w:sz w:val="18"/>
                                </w:rPr>
                                <w:t>№ докум.</w:t>
                              </w:r>
                            </w:p>
                          </w:txbxContent>
                        </wps:txbx>
                        <wps:bodyPr rot="0" vert="horz" wrap="square" lIns="12700" tIns="12700" rIns="12700" bIns="12700" anchor="t" anchorCtr="0" upright="1">
                          <a:noAutofit/>
                        </wps:bodyPr>
                      </wps:wsp>
                      <wps:wsp>
                        <wps:cNvPr id="156" name="Rectangle 131"/>
                        <wps:cNvSpPr>
                          <a:spLocks noChangeArrowheads="1"/>
                        </wps:cNvSpPr>
                        <wps:spPr bwMode="auto">
                          <a:xfrm>
                            <a:off x="4983" y="19660"/>
                            <a:ext cx="1534"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EEE056E" w14:textId="77777777" w:rsidR="00DF48AB" w:rsidRDefault="00DF48AB" w:rsidP="001078CA">
                              <w:pPr>
                                <w:pStyle w:val="af9"/>
                                <w:spacing w:line="240" w:lineRule="auto"/>
                                <w:ind w:left="0"/>
                                <w:jc w:val="center"/>
                                <w:rPr>
                                  <w:sz w:val="18"/>
                                </w:rPr>
                              </w:pPr>
                              <w:r>
                                <w:rPr>
                                  <w:sz w:val="18"/>
                                </w:rPr>
                                <w:t>Подпись</w:t>
                              </w:r>
                            </w:p>
                          </w:txbxContent>
                        </wps:txbx>
                        <wps:bodyPr rot="0" vert="horz" wrap="square" lIns="12700" tIns="12700" rIns="12700" bIns="12700" anchor="t" anchorCtr="0" upright="1">
                          <a:noAutofit/>
                        </wps:bodyPr>
                      </wps:wsp>
                      <wps:wsp>
                        <wps:cNvPr id="157" name="Rectangle 132"/>
                        <wps:cNvSpPr>
                          <a:spLocks noChangeArrowheads="1"/>
                        </wps:cNvSpPr>
                        <wps:spPr bwMode="auto">
                          <a:xfrm>
                            <a:off x="6604" y="19660"/>
                            <a:ext cx="1000"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062B16B" w14:textId="77777777" w:rsidR="00DF48AB" w:rsidRDefault="00DF48AB" w:rsidP="001078CA">
                              <w:pPr>
                                <w:pStyle w:val="af9"/>
                                <w:spacing w:line="240" w:lineRule="auto"/>
                                <w:ind w:left="0"/>
                                <w:jc w:val="center"/>
                                <w:rPr>
                                  <w:sz w:val="18"/>
                                </w:rPr>
                              </w:pPr>
                              <w:r>
                                <w:rPr>
                                  <w:sz w:val="18"/>
                                </w:rPr>
                                <w:t>Дата</w:t>
                              </w:r>
                            </w:p>
                          </w:txbxContent>
                        </wps:txbx>
                        <wps:bodyPr rot="0" vert="horz" wrap="square" lIns="12700" tIns="12700" rIns="12700" bIns="12700" anchor="t" anchorCtr="0" upright="1">
                          <a:noAutofit/>
                        </wps:bodyPr>
                      </wps:wsp>
                      <wps:wsp>
                        <wps:cNvPr id="158" name="Rectangle 133"/>
                        <wps:cNvSpPr>
                          <a:spLocks noChangeArrowheads="1"/>
                        </wps:cNvSpPr>
                        <wps:spPr bwMode="auto">
                          <a:xfrm>
                            <a:off x="18949" y="18977"/>
                            <a:ext cx="1001"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CC88C79" w14:textId="77777777" w:rsidR="00DF48AB" w:rsidRDefault="00DF48AB" w:rsidP="001078CA">
                              <w:pPr>
                                <w:pStyle w:val="af9"/>
                                <w:spacing w:line="240" w:lineRule="auto"/>
                                <w:ind w:left="0"/>
                                <w:jc w:val="center"/>
                                <w:rPr>
                                  <w:sz w:val="18"/>
                                </w:rPr>
                              </w:pPr>
                              <w:r>
                                <w:rPr>
                                  <w:sz w:val="18"/>
                                </w:rPr>
                                <w:t>Лист</w:t>
                              </w:r>
                            </w:p>
                          </w:txbxContent>
                        </wps:txbx>
                        <wps:bodyPr rot="0" vert="horz" wrap="square" lIns="12700" tIns="12700" rIns="12700" bIns="12700" anchor="t" anchorCtr="0" upright="1">
                          <a:noAutofit/>
                        </wps:bodyPr>
                      </wps:wsp>
                      <wps:wsp>
                        <wps:cNvPr id="159" name="Rectangle 134"/>
                        <wps:cNvSpPr>
                          <a:spLocks noChangeArrowheads="1"/>
                        </wps:cNvSpPr>
                        <wps:spPr bwMode="auto">
                          <a:xfrm>
                            <a:off x="18949" y="19435"/>
                            <a:ext cx="1001" cy="42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E2F8005" w14:textId="77777777" w:rsidR="00DF48AB" w:rsidRDefault="00DF48AB" w:rsidP="001078CA">
                              <w:pPr>
                                <w:rPr>
                                  <w:lang w:val="en-US"/>
                                </w:rPr>
                              </w:pPr>
                            </w:p>
                            <w:p w14:paraId="7F4F33A7" w14:textId="77777777" w:rsidR="00DF48AB" w:rsidRDefault="00DF48AB" w:rsidP="001078CA">
                              <w:pPr>
                                <w:rPr>
                                  <w:lang w:val="en-US"/>
                                </w:rPr>
                              </w:pPr>
                            </w:p>
                            <w:p w14:paraId="1C7D86FB" w14:textId="77777777" w:rsidR="00DF48AB" w:rsidRDefault="00DF48AB" w:rsidP="001078CA">
                              <w:pPr>
                                <w:rPr>
                                  <w:lang w:val="en-US"/>
                                </w:rPr>
                              </w:pPr>
                            </w:p>
                            <w:p w14:paraId="16B001A9" w14:textId="77777777" w:rsidR="00DF48AB" w:rsidRPr="00847F7A" w:rsidRDefault="00DF48AB" w:rsidP="001078CA">
                              <w:pPr>
                                <w:rPr>
                                  <w:lang w:val="en-US"/>
                                </w:rPr>
                              </w:pPr>
                            </w:p>
                          </w:txbxContent>
                        </wps:txbx>
                        <wps:bodyPr rot="0" vert="horz" wrap="square" lIns="12700" tIns="12700" rIns="12700" bIns="12700" anchor="t" anchorCtr="0" upright="1">
                          <a:noAutofit/>
                        </wps:bodyPr>
                      </wps:wsp>
                      <wps:wsp>
                        <wps:cNvPr id="160" name="Rectangle 135"/>
                        <wps:cNvSpPr>
                          <a:spLocks noChangeArrowheads="1"/>
                        </wps:cNvSpPr>
                        <wps:spPr bwMode="auto">
                          <a:xfrm>
                            <a:off x="7745" y="19221"/>
                            <a:ext cx="11075" cy="47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D1DD032" w14:textId="03B02AE9" w:rsidR="00DF48AB" w:rsidRPr="001C1547" w:rsidRDefault="00DF48AB" w:rsidP="001078CA">
                              <w:pPr>
                                <w:pStyle w:val="af9"/>
                                <w:spacing w:line="240" w:lineRule="auto"/>
                                <w:ind w:left="0"/>
                                <w:jc w:val="center"/>
                                <w:rPr>
                                  <w:lang w:val="ru-RU"/>
                                </w:rPr>
                              </w:pPr>
                              <w:r>
                                <w:rPr>
                                  <w:lang w:val="ru-RU"/>
                                </w:rPr>
                                <w:t>40.И123-</w:t>
                              </w:r>
                              <w:r w:rsidR="0076697D">
                                <w:rPr>
                                  <w:lang w:val="ru-RU"/>
                                </w:rPr>
                                <w:t>26</w:t>
                              </w:r>
                              <w:r>
                                <w:rPr>
                                  <w:lang w:val="ru-RU"/>
                                </w:rPr>
                                <w:t xml:space="preserve"> 09.02.07 КП-ПЗ</w:t>
                              </w:r>
                            </w:p>
                          </w:txbxContent>
                        </wps:txbx>
                        <wps:bodyPr rot="0" vert="horz" wrap="square" lIns="12700" tIns="12700" rIns="12700" bIns="1270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C67E47A" id="Group 116" o:spid="_x0000_s1026" style="position:absolute;left:0;text-align:left;margin-left:53.85pt;margin-top:23.25pt;width:526.05pt;height:804.75pt;z-index:251659776;mso-position-horizontal-relative:page;mso-position-vertical-relative:page" coordsize="20000,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">
                <v:rect id="Rectangle 117" o:spid="_x0000_s1027" style="position:absolute;width:20000;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" filled="f" strokeweight="2pt"/>
                <v:line id="Line 118" o:spid="_x0000_s1028" style="position:absolute;visibility:visible;mso-wrap-style:square" from="1093,18949" to="1095,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" strokeweight="2pt"/>
                <v:line id="Line 119" o:spid="_x0000_s1029" style="position:absolute;visibility:visible;mso-wrap-style:square" from="10,18941" to="19977,189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" strokeweight="2pt"/>
                <v:line id="Line 120" o:spid="_x0000_s1030" style="position:absolute;visibility:visible;mso-wrap-style:square" from="2186,18949" to="2188,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" strokeweight="2pt"/>
                <v:line id="Line 121" o:spid="_x0000_s1031" style="position:absolute;visibility:visible;mso-wrap-style:square" from="4919,18949" to="4921,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" strokeweight="2pt"/>
                <v:line id="Line 122" o:spid="_x0000_s1032" style="position:absolute;visibility:visible;mso-wrap-style:square" from="6557,18959" to="655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" strokeweight="2pt"/>
                <v:line id="Line 123" o:spid="_x0000_s1033" style="position:absolute;visibility:visible;mso-wrap-style:square" from="7650,18949" to="7652,199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" strokeweight="2pt"/>
                <v:line id="Line 124" o:spid="_x0000_s1034" style="position:absolute;visibility:visible;mso-wrap-style:square" from="18905,18949" to="1890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" strokeweight="2pt"/>
                <v:line id="Line 125" o:spid="_x0000_s1035" style="position:absolute;visibility:visible;mso-wrap-style:square" from="10,19293" to="7631,192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" strokeweight="1pt"/>
                <v:line id="Line 126" o:spid="_x0000_s1036" style="position:absolute;visibility:visible;mso-wrap-style:square" from="10,19646" to="7631,196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" strokeweight="2pt"/>
                <v:line id="Line 127" o:spid="_x0000_s1037" style="position:absolute;visibility:visible;mso-wrap-style:square" from="18919,19296" to="19990,192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" strokeweight="1pt"/>
                <v:rect id="Rectangle 128" o:spid="_x0000_s1038" style="position:absolute;left:54;top:19660;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" filled="f" stroked="f" strokeweight=".25pt">
                  <v:textbox inset="1pt,1pt,1pt,1pt">
                    <w:txbxContent>
                      <w:p w14:paraId="36BC812A" w14:textId="77777777" w:rsidR="00DF48AB" w:rsidRDefault="00DF48AB" w:rsidP="001078CA">
                        <w:pPr>
                          <w:pStyle w:val="af9"/>
                          <w:spacing w:line="240" w:lineRule="auto"/>
                          <w:ind w:left="0"/>
                          <w:jc w:val="center"/>
                          <w:rPr>
                            <w:sz w:val="18"/>
                          </w:rPr>
                        </w:pPr>
                        <w:r>
                          <w:rPr>
                            <w:sz w:val="18"/>
                          </w:rPr>
                          <w:t>Изм.</w:t>
                        </w:r>
                      </w:p>
                    </w:txbxContent>
                  </v:textbox>
                </v:rect>
                <v:rect id="Rectangle 129" o:spid="_x0000_s1039" style="position:absolute;left:1139;top:19660;width:1001;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" filled="f" stroked="f" strokeweight=".25pt">
                  <v:textbox inset="1pt,1pt,1pt,1pt">
                    <w:txbxContent>
                      <w:p w14:paraId="2CE3C934" w14:textId="77777777" w:rsidR="00DF48AB" w:rsidRDefault="00DF48AB" w:rsidP="001078CA">
                        <w:pPr>
                          <w:pStyle w:val="af9"/>
                          <w:spacing w:line="240" w:lineRule="auto"/>
                          <w:ind w:left="0"/>
                          <w:jc w:val="center"/>
                          <w:rPr>
                            <w:sz w:val="18"/>
                          </w:rPr>
                        </w:pPr>
                        <w:r>
                          <w:rPr>
                            <w:sz w:val="18"/>
                          </w:rPr>
                          <w:t>Лист</w:t>
                        </w:r>
                      </w:p>
                    </w:txbxContent>
                  </v:textbox>
                </v:rect>
                <v:rect id="Rectangle 130" o:spid="_x0000_s1040" style="position:absolute;left:2267;top:19660;width:2573;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" filled="f" stroked="f" strokeweight=".25pt">
                  <v:textbox inset="1pt,1pt,1pt,1pt">
                    <w:txbxContent>
                      <w:p w14:paraId="61895043" w14:textId="77777777" w:rsidR="00DF48AB" w:rsidRDefault="00DF48AB" w:rsidP="001078CA">
                        <w:pPr>
                          <w:pStyle w:val="af9"/>
                          <w:spacing w:line="240" w:lineRule="auto"/>
                          <w:ind w:left="0"/>
                          <w:jc w:val="center"/>
                          <w:rPr>
                            <w:sz w:val="18"/>
                          </w:rPr>
                        </w:pPr>
                        <w:r>
                          <w:rPr>
                            <w:sz w:val="18"/>
                          </w:rPr>
                          <w:t>№ докум.</w:t>
                        </w:r>
                      </w:p>
                    </w:txbxContent>
                  </v:textbox>
                </v:rect>
                <v:rect id="Rectangle 131" o:spid="_x0000_s1041" style="position:absolute;left:4983;top:19660;width:1534;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" filled="f" stroked="f" strokeweight=".25pt">
                  <v:textbox inset="1pt,1pt,1pt,1pt">
                    <w:txbxContent>
                      <w:p w14:paraId="7EEE056E" w14:textId="77777777" w:rsidR="00DF48AB" w:rsidRDefault="00DF48AB" w:rsidP="001078CA">
                        <w:pPr>
                          <w:pStyle w:val="af9"/>
                          <w:spacing w:line="240" w:lineRule="auto"/>
                          <w:ind w:left="0"/>
                          <w:jc w:val="center"/>
                          <w:rPr>
                            <w:sz w:val="18"/>
                          </w:rPr>
                        </w:pPr>
                        <w:r>
                          <w:rPr>
                            <w:sz w:val="18"/>
                          </w:rPr>
                          <w:t>Подпись</w:t>
                        </w:r>
                      </w:p>
                    </w:txbxContent>
                  </v:textbox>
                </v:rect>
                <v:rect id="Rectangle 132" o:spid="_x0000_s1042" style="position:absolute;left:6604;top:19660;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" filled="f" stroked="f" strokeweight=".25pt">
                  <v:textbox inset="1pt,1pt,1pt,1pt">
                    <w:txbxContent>
                      <w:p w14:paraId="7062B16B" w14:textId="77777777" w:rsidR="00DF48AB" w:rsidRDefault="00DF48AB" w:rsidP="001078CA">
                        <w:pPr>
                          <w:pStyle w:val="af9"/>
                          <w:spacing w:line="240" w:lineRule="auto"/>
                          <w:ind w:left="0"/>
                          <w:jc w:val="center"/>
                          <w:rPr>
                            <w:sz w:val="18"/>
                          </w:rPr>
                        </w:pPr>
                        <w:r>
                          <w:rPr>
                            <w:sz w:val="18"/>
                          </w:rPr>
                          <w:t>Дата</w:t>
                        </w:r>
                      </w:p>
                    </w:txbxContent>
                  </v:textbox>
                </v:rect>
                <v:rect id="Rectangle 133" o:spid="_x0000_s1043" style="position:absolute;left:18949;top:18977;width:1001;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" filled="f" stroked="f" strokeweight=".25pt">
                  <v:textbox inset="1pt,1pt,1pt,1pt">
                    <w:txbxContent>
                      <w:p w14:paraId="6CC88C79" w14:textId="77777777" w:rsidR="00DF48AB" w:rsidRDefault="00DF48AB" w:rsidP="001078CA">
                        <w:pPr>
                          <w:pStyle w:val="af9"/>
                          <w:spacing w:line="240" w:lineRule="auto"/>
                          <w:ind w:left="0"/>
                          <w:jc w:val="center"/>
                          <w:rPr>
                            <w:sz w:val="18"/>
                          </w:rPr>
                        </w:pPr>
                        <w:r>
                          <w:rPr>
                            <w:sz w:val="18"/>
                          </w:rPr>
                          <w:t>Лист</w:t>
                        </w:r>
                      </w:p>
                    </w:txbxContent>
                  </v:textbox>
                </v:rect>
                <v:rect id="Rectangle 134" o:spid="_x0000_s1044" style="position:absolute;left:18949;top:19435;width:1001;height: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" filled="f" stroked="f" strokeweight=".25pt">
                  <v:textbox inset="1pt,1pt,1pt,1pt">
                    <w:txbxContent>
                      <w:p w14:paraId="7E2F8005" w14:textId="77777777" w:rsidR="00DF48AB" w:rsidRDefault="00DF48AB" w:rsidP="001078CA">
                        <w:pPr>
                          <w:rPr>
                            <w:lang w:val="en-US"/>
                          </w:rPr>
                        </w:pPr>
                      </w:p>
                      <w:p w14:paraId="7F4F33A7" w14:textId="77777777" w:rsidR="00DF48AB" w:rsidRDefault="00DF48AB" w:rsidP="001078CA">
                        <w:pPr>
                          <w:rPr>
                            <w:lang w:val="en-US"/>
                          </w:rPr>
                        </w:pPr>
                      </w:p>
                      <w:p w14:paraId="1C7D86FB" w14:textId="77777777" w:rsidR="00DF48AB" w:rsidRDefault="00DF48AB" w:rsidP="001078CA">
                        <w:pPr>
                          <w:rPr>
                            <w:lang w:val="en-US"/>
                          </w:rPr>
                        </w:pPr>
                      </w:p>
                      <w:p w14:paraId="16B001A9" w14:textId="77777777" w:rsidR="00DF48AB" w:rsidRPr="00847F7A" w:rsidRDefault="00DF48AB" w:rsidP="001078CA">
                        <w:pPr>
                          <w:rPr>
                            <w:lang w:val="en-US"/>
                          </w:rPr>
                        </w:pPr>
                      </w:p>
                    </w:txbxContent>
                  </v:textbox>
                </v:rect>
                <v:rect id="Rectangle 135" o:spid="_x0000_s1045" style="position:absolute;left:7745;top:19221;width:11075;height:4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" filled="f" stroked="f" strokeweight=".25pt">
                  <v:textbox inset="1pt,1pt,1pt,1pt">
                    <w:txbxContent>
                      <w:p w14:paraId="1D1DD032" w14:textId="03B02AE9" w:rsidR="00DF48AB" w:rsidRPr="001C1547" w:rsidRDefault="00DF48AB" w:rsidP="001078CA">
                        <w:pPr>
                          <w:pStyle w:val="af9"/>
                          <w:spacing w:line="240" w:lineRule="auto"/>
                          <w:ind w:left="0"/>
                          <w:jc w:val="center"/>
                          <w:rPr>
                            <w:lang w:val="ru-RU"/>
                          </w:rPr>
                        </w:pPr>
                        <w:r>
                          <w:rPr>
                            <w:lang w:val="ru-RU"/>
                          </w:rPr>
                          <w:t>40.И123-</w:t>
                        </w:r>
                        <w:r w:rsidR="0076697D">
                          <w:rPr>
                            <w:lang w:val="ru-RU"/>
                          </w:rPr>
                          <w:t>26</w:t>
                        </w:r>
                        <w:r>
                          <w:rPr>
                            <w:lang w:val="ru-RU"/>
                          </w:rPr>
                          <w:t xml:space="preserve"> 09.02.07 КП-ПЗ</w:t>
                        </w:r>
                      </w:p>
                    </w:txbxContent>
                  </v:textbox>
                </v:rect>
                <w10:wrap anchorx="page" anchory="page"/>
                <w10:anchorlock/>
              </v:group>
            </w:pict>
          </mc:Fallback>
        </mc:AlternateContent>
      </w:r>
      <w:r w:rsidR="00626D40" w:rsidRPr="00BD031E">
        <w:rPr>
          <w:sz w:val="28"/>
          <w:szCs w:val="28"/>
        </w:rPr>
        <w:t>СОДЕРЖАНИЕ</w:t>
      </w:r>
    </w:p>
    <w:tbl>
      <w:tblPr>
        <w:tblW w:w="0" w:type="auto"/>
        <w:tblInd w:w="24" w:type="dxa"/>
        <w:tblLook w:val="01E0" w:firstRow="1" w:lastRow="1" w:firstColumn="1" w:lastColumn="1" w:noHBand="0" w:noVBand="0"/>
      </w:tblPr>
      <w:tblGrid>
        <w:gridCol w:w="8663"/>
        <w:gridCol w:w="808"/>
      </w:tblGrid>
      <w:tr w:rsidR="00626D40" w:rsidRPr="00BD031E" w14:paraId="0C39F1DA" w14:textId="77777777" w:rsidTr="001078CA">
        <w:tc>
          <w:tcPr>
            <w:tcW w:w="8663" w:type="dxa"/>
          </w:tcPr>
          <w:p w14:paraId="2A5A5953" w14:textId="77777777" w:rsidR="00626D40" w:rsidRPr="00BD031E" w:rsidRDefault="00626D40" w:rsidP="00B160D2">
            <w:pPr>
              <w:spacing w:line="360" w:lineRule="auto"/>
              <w:jc w:val="both"/>
              <w:rPr>
                <w:sz w:val="28"/>
                <w:szCs w:val="28"/>
              </w:rPr>
            </w:pPr>
          </w:p>
        </w:tc>
        <w:tc>
          <w:tcPr>
            <w:tcW w:w="808" w:type="dxa"/>
          </w:tcPr>
          <w:p w14:paraId="672186B6" w14:textId="77777777" w:rsidR="00626D40" w:rsidRPr="00BD031E" w:rsidRDefault="00626D40" w:rsidP="00B160D2">
            <w:pPr>
              <w:spacing w:line="360" w:lineRule="auto"/>
              <w:jc w:val="both"/>
              <w:rPr>
                <w:sz w:val="28"/>
                <w:szCs w:val="28"/>
              </w:rPr>
            </w:pPr>
            <w:r w:rsidRPr="00BD031E">
              <w:rPr>
                <w:sz w:val="28"/>
                <w:szCs w:val="28"/>
              </w:rPr>
              <w:t>лист</w:t>
            </w:r>
          </w:p>
        </w:tc>
      </w:tr>
      <w:tr w:rsidR="00C05049" w:rsidRPr="00BD031E" w14:paraId="24EEBA83" w14:textId="77777777" w:rsidTr="001078CA">
        <w:trPr>
          <w:trHeight w:val="520"/>
        </w:trPr>
        <w:tc>
          <w:tcPr>
            <w:tcW w:w="8663" w:type="dxa"/>
          </w:tcPr>
          <w:p w14:paraId="25FFE3BB" w14:textId="77777777" w:rsidR="00C05049" w:rsidRPr="00BD031E" w:rsidRDefault="00C05049" w:rsidP="00B160D2">
            <w:pPr>
              <w:tabs>
                <w:tab w:val="left" w:pos="851"/>
              </w:tabs>
              <w:spacing w:line="360" w:lineRule="auto"/>
              <w:jc w:val="both"/>
              <w:rPr>
                <w:sz w:val="28"/>
                <w:szCs w:val="28"/>
              </w:rPr>
            </w:pPr>
            <w:r w:rsidRPr="00BD031E">
              <w:rPr>
                <w:sz w:val="28"/>
                <w:szCs w:val="28"/>
              </w:rPr>
              <w:t>Введение</w:t>
            </w:r>
          </w:p>
        </w:tc>
        <w:tc>
          <w:tcPr>
            <w:tcW w:w="808" w:type="dxa"/>
          </w:tcPr>
          <w:p w14:paraId="64D044DD" w14:textId="77777777" w:rsidR="00C05049" w:rsidRPr="00BD031E" w:rsidRDefault="00C05049" w:rsidP="00B160D2">
            <w:pPr>
              <w:spacing w:line="360" w:lineRule="auto"/>
              <w:jc w:val="both"/>
              <w:rPr>
                <w:sz w:val="28"/>
                <w:szCs w:val="28"/>
                <w:lang w:val="en-US"/>
              </w:rPr>
            </w:pPr>
            <w:r w:rsidRPr="00BD031E">
              <w:rPr>
                <w:sz w:val="28"/>
                <w:szCs w:val="28"/>
                <w:lang w:val="en-US"/>
              </w:rPr>
              <w:t>4</w:t>
            </w:r>
          </w:p>
        </w:tc>
      </w:tr>
      <w:tr w:rsidR="00C05049" w:rsidRPr="00BD031E" w14:paraId="5CEBBF3B" w14:textId="77777777" w:rsidTr="001078CA">
        <w:tc>
          <w:tcPr>
            <w:tcW w:w="8663" w:type="dxa"/>
          </w:tcPr>
          <w:p w14:paraId="75760077" w14:textId="77777777" w:rsidR="00C05049" w:rsidRPr="00BD031E" w:rsidRDefault="00C05049" w:rsidP="00B160D2">
            <w:pPr>
              <w:tabs>
                <w:tab w:val="left" w:pos="851"/>
              </w:tabs>
              <w:spacing w:line="360" w:lineRule="auto"/>
              <w:jc w:val="both"/>
              <w:rPr>
                <w:sz w:val="28"/>
                <w:szCs w:val="28"/>
              </w:rPr>
            </w:pPr>
            <w:r w:rsidRPr="00BD031E">
              <w:rPr>
                <w:sz w:val="28"/>
                <w:szCs w:val="28"/>
              </w:rPr>
              <w:t xml:space="preserve">1 </w:t>
            </w:r>
            <w:r w:rsidR="00D76CD6" w:rsidRPr="00D76CD6">
              <w:rPr>
                <w:sz w:val="28"/>
                <w:szCs w:val="28"/>
              </w:rPr>
              <w:t>Проектирование информационной системы</w:t>
            </w:r>
          </w:p>
        </w:tc>
        <w:tc>
          <w:tcPr>
            <w:tcW w:w="808" w:type="dxa"/>
          </w:tcPr>
          <w:p w14:paraId="4AFCBD01" w14:textId="77777777" w:rsidR="00C05049" w:rsidRPr="00BD031E" w:rsidRDefault="00C05049" w:rsidP="00B160D2">
            <w:pPr>
              <w:spacing w:line="360" w:lineRule="auto"/>
              <w:jc w:val="both"/>
              <w:rPr>
                <w:sz w:val="28"/>
                <w:szCs w:val="28"/>
                <w:lang w:val="en-US"/>
              </w:rPr>
            </w:pPr>
            <w:r w:rsidRPr="00BD031E">
              <w:rPr>
                <w:sz w:val="28"/>
                <w:szCs w:val="28"/>
                <w:lang w:val="en-US"/>
              </w:rPr>
              <w:t>6</w:t>
            </w:r>
          </w:p>
        </w:tc>
      </w:tr>
      <w:tr w:rsidR="00C05049" w:rsidRPr="00BD031E" w14:paraId="7278453A" w14:textId="77777777" w:rsidTr="001078CA">
        <w:tc>
          <w:tcPr>
            <w:tcW w:w="8663" w:type="dxa"/>
          </w:tcPr>
          <w:p w14:paraId="5B141B8A" w14:textId="77777777" w:rsidR="00C05049" w:rsidRPr="00BD031E" w:rsidRDefault="00C05049" w:rsidP="00B160D2">
            <w:pPr>
              <w:tabs>
                <w:tab w:val="left" w:pos="-4500"/>
                <w:tab w:val="left" w:pos="851"/>
              </w:tabs>
              <w:spacing w:line="360" w:lineRule="auto"/>
              <w:jc w:val="both"/>
              <w:rPr>
                <w:sz w:val="28"/>
                <w:szCs w:val="28"/>
              </w:rPr>
            </w:pPr>
            <w:r w:rsidRPr="00BD031E">
              <w:rPr>
                <w:sz w:val="28"/>
                <w:szCs w:val="28"/>
              </w:rPr>
              <w:t>1.1 Описание предметной области</w:t>
            </w:r>
          </w:p>
        </w:tc>
        <w:tc>
          <w:tcPr>
            <w:tcW w:w="808" w:type="dxa"/>
          </w:tcPr>
          <w:p w14:paraId="2D71668F" w14:textId="77777777" w:rsidR="00C05049" w:rsidRPr="00BD031E" w:rsidRDefault="00C05049" w:rsidP="00B160D2">
            <w:pPr>
              <w:spacing w:line="360" w:lineRule="auto"/>
              <w:jc w:val="both"/>
              <w:rPr>
                <w:sz w:val="28"/>
                <w:szCs w:val="28"/>
                <w:lang w:val="en-US"/>
              </w:rPr>
            </w:pPr>
            <w:r w:rsidRPr="00BD031E">
              <w:rPr>
                <w:sz w:val="28"/>
                <w:szCs w:val="28"/>
                <w:lang w:val="en-US"/>
              </w:rPr>
              <w:t>6</w:t>
            </w:r>
          </w:p>
        </w:tc>
      </w:tr>
      <w:tr w:rsidR="00C05049" w:rsidRPr="00BD031E" w14:paraId="6A2C5B9A" w14:textId="77777777" w:rsidTr="001078CA">
        <w:tc>
          <w:tcPr>
            <w:tcW w:w="8663" w:type="dxa"/>
          </w:tcPr>
          <w:p w14:paraId="0B04B4A4" w14:textId="77777777" w:rsidR="00C05049" w:rsidRPr="00BD031E" w:rsidRDefault="00C05049" w:rsidP="00B160D2">
            <w:pPr>
              <w:tabs>
                <w:tab w:val="left" w:pos="-4500"/>
                <w:tab w:val="left" w:pos="851"/>
              </w:tabs>
              <w:spacing w:line="360" w:lineRule="auto"/>
              <w:jc w:val="both"/>
              <w:rPr>
                <w:sz w:val="28"/>
                <w:szCs w:val="28"/>
              </w:rPr>
            </w:pPr>
            <w:r w:rsidRPr="00BD031E">
              <w:rPr>
                <w:sz w:val="28"/>
                <w:szCs w:val="28"/>
              </w:rPr>
              <w:t xml:space="preserve">1.2 Диаграмма прецедентов </w:t>
            </w:r>
          </w:p>
        </w:tc>
        <w:tc>
          <w:tcPr>
            <w:tcW w:w="808" w:type="dxa"/>
          </w:tcPr>
          <w:p w14:paraId="4E92A0B7" w14:textId="77777777" w:rsidR="00C05049" w:rsidRPr="00BD031E" w:rsidRDefault="00C05049" w:rsidP="00B160D2">
            <w:pPr>
              <w:spacing w:line="360" w:lineRule="auto"/>
              <w:jc w:val="both"/>
              <w:rPr>
                <w:sz w:val="28"/>
                <w:szCs w:val="28"/>
                <w:lang w:val="en-US"/>
              </w:rPr>
            </w:pPr>
            <w:r w:rsidRPr="00BD031E">
              <w:rPr>
                <w:sz w:val="28"/>
                <w:szCs w:val="28"/>
                <w:lang w:val="en-US"/>
              </w:rPr>
              <w:t>8</w:t>
            </w:r>
          </w:p>
        </w:tc>
      </w:tr>
      <w:tr w:rsidR="00C05049" w:rsidRPr="00BD031E" w14:paraId="6EF07E34" w14:textId="77777777" w:rsidTr="001078CA">
        <w:tc>
          <w:tcPr>
            <w:tcW w:w="8663" w:type="dxa"/>
          </w:tcPr>
          <w:p w14:paraId="42C31BF4" w14:textId="77777777" w:rsidR="00C05049" w:rsidRPr="00BD031E" w:rsidRDefault="00C05049" w:rsidP="00B160D2">
            <w:pPr>
              <w:tabs>
                <w:tab w:val="left" w:pos="780"/>
                <w:tab w:val="left" w:pos="851"/>
              </w:tabs>
              <w:spacing w:line="360" w:lineRule="auto"/>
              <w:jc w:val="both"/>
              <w:rPr>
                <w:sz w:val="28"/>
                <w:szCs w:val="28"/>
              </w:rPr>
            </w:pPr>
            <w:r w:rsidRPr="00BD031E">
              <w:rPr>
                <w:sz w:val="28"/>
                <w:szCs w:val="28"/>
              </w:rPr>
              <w:t>1.3 Описание входной информации</w:t>
            </w:r>
          </w:p>
        </w:tc>
        <w:tc>
          <w:tcPr>
            <w:tcW w:w="808" w:type="dxa"/>
          </w:tcPr>
          <w:p w14:paraId="521446E4" w14:textId="77777777" w:rsidR="00C05049" w:rsidRPr="00BD031E" w:rsidRDefault="00C05049" w:rsidP="00B160D2">
            <w:pPr>
              <w:spacing w:line="360" w:lineRule="auto"/>
              <w:jc w:val="both"/>
              <w:rPr>
                <w:sz w:val="28"/>
                <w:szCs w:val="28"/>
                <w:lang w:val="en-US"/>
              </w:rPr>
            </w:pPr>
            <w:r w:rsidRPr="00BD031E">
              <w:rPr>
                <w:sz w:val="28"/>
                <w:szCs w:val="28"/>
                <w:lang w:val="en-US"/>
              </w:rPr>
              <w:t>10</w:t>
            </w:r>
          </w:p>
        </w:tc>
      </w:tr>
      <w:tr w:rsidR="00C05049" w:rsidRPr="00BD031E" w14:paraId="5D4E502A" w14:textId="77777777" w:rsidTr="001078CA">
        <w:tc>
          <w:tcPr>
            <w:tcW w:w="8663" w:type="dxa"/>
          </w:tcPr>
          <w:p w14:paraId="1B2687E1" w14:textId="77777777" w:rsidR="00C05049" w:rsidRPr="00BD031E" w:rsidRDefault="00C05049" w:rsidP="00B160D2">
            <w:pPr>
              <w:tabs>
                <w:tab w:val="left" w:pos="780"/>
                <w:tab w:val="left" w:pos="851"/>
              </w:tabs>
              <w:spacing w:line="360" w:lineRule="auto"/>
              <w:jc w:val="both"/>
              <w:rPr>
                <w:sz w:val="28"/>
                <w:szCs w:val="28"/>
                <w:highlight w:val="yellow"/>
              </w:rPr>
            </w:pPr>
            <w:r w:rsidRPr="00BD031E">
              <w:rPr>
                <w:sz w:val="28"/>
                <w:szCs w:val="28"/>
              </w:rPr>
              <w:t>1.4 Описание выходной информации</w:t>
            </w:r>
          </w:p>
        </w:tc>
        <w:tc>
          <w:tcPr>
            <w:tcW w:w="808" w:type="dxa"/>
          </w:tcPr>
          <w:p w14:paraId="3037874D" w14:textId="77777777" w:rsidR="00C05049" w:rsidRPr="00BD031E" w:rsidRDefault="00C05049" w:rsidP="00B160D2">
            <w:pPr>
              <w:spacing w:line="360" w:lineRule="auto"/>
              <w:jc w:val="both"/>
              <w:rPr>
                <w:sz w:val="28"/>
                <w:szCs w:val="28"/>
                <w:lang w:val="en-US"/>
              </w:rPr>
            </w:pPr>
            <w:r w:rsidRPr="00BD031E">
              <w:rPr>
                <w:sz w:val="28"/>
                <w:szCs w:val="28"/>
                <w:lang w:val="en-US"/>
              </w:rPr>
              <w:t>12</w:t>
            </w:r>
          </w:p>
        </w:tc>
      </w:tr>
      <w:tr w:rsidR="00C05049" w:rsidRPr="00BD031E" w14:paraId="3FCBC2BB" w14:textId="77777777" w:rsidTr="001078CA">
        <w:tc>
          <w:tcPr>
            <w:tcW w:w="8663" w:type="dxa"/>
          </w:tcPr>
          <w:p w14:paraId="20664822" w14:textId="77777777" w:rsidR="00C05049" w:rsidRPr="00BD031E" w:rsidRDefault="00C05049" w:rsidP="00B160D2">
            <w:pPr>
              <w:tabs>
                <w:tab w:val="left" w:pos="-3780"/>
                <w:tab w:val="left" w:pos="851"/>
              </w:tabs>
              <w:spacing w:line="360" w:lineRule="auto"/>
              <w:jc w:val="both"/>
              <w:rPr>
                <w:sz w:val="28"/>
                <w:szCs w:val="28"/>
              </w:rPr>
            </w:pPr>
            <w:r w:rsidRPr="00BD031E">
              <w:rPr>
                <w:sz w:val="28"/>
                <w:szCs w:val="28"/>
              </w:rPr>
              <w:t>1.5 Концептуальное моделирование</w:t>
            </w:r>
          </w:p>
        </w:tc>
        <w:tc>
          <w:tcPr>
            <w:tcW w:w="808" w:type="dxa"/>
          </w:tcPr>
          <w:p w14:paraId="0EE9F0E9" w14:textId="77777777" w:rsidR="00C05049" w:rsidRPr="00BD031E" w:rsidRDefault="00C05049" w:rsidP="00B160D2">
            <w:pPr>
              <w:spacing w:line="360" w:lineRule="auto"/>
              <w:jc w:val="both"/>
              <w:rPr>
                <w:sz w:val="28"/>
                <w:szCs w:val="28"/>
                <w:lang w:val="en-US"/>
              </w:rPr>
            </w:pPr>
            <w:r w:rsidRPr="00BD031E">
              <w:rPr>
                <w:sz w:val="28"/>
                <w:szCs w:val="28"/>
                <w:lang w:val="en-US"/>
              </w:rPr>
              <w:t>15</w:t>
            </w:r>
          </w:p>
        </w:tc>
      </w:tr>
      <w:tr w:rsidR="00C05049" w:rsidRPr="00BD031E" w14:paraId="306DDB63" w14:textId="77777777" w:rsidTr="001078CA">
        <w:tc>
          <w:tcPr>
            <w:tcW w:w="8663" w:type="dxa"/>
          </w:tcPr>
          <w:p w14:paraId="06FA6098" w14:textId="77777777" w:rsidR="00C05049" w:rsidRPr="00BD031E" w:rsidRDefault="00C05049" w:rsidP="00B160D2">
            <w:pPr>
              <w:tabs>
                <w:tab w:val="left" w:pos="-3780"/>
                <w:tab w:val="left" w:pos="851"/>
              </w:tabs>
              <w:spacing w:line="360" w:lineRule="auto"/>
              <w:jc w:val="both"/>
              <w:rPr>
                <w:sz w:val="28"/>
                <w:szCs w:val="28"/>
              </w:rPr>
            </w:pPr>
            <w:r w:rsidRPr="00BD031E">
              <w:rPr>
                <w:sz w:val="28"/>
                <w:szCs w:val="28"/>
              </w:rPr>
              <w:t>1.6 Логическое моделирование</w:t>
            </w:r>
          </w:p>
        </w:tc>
        <w:tc>
          <w:tcPr>
            <w:tcW w:w="808" w:type="dxa"/>
          </w:tcPr>
          <w:p w14:paraId="4E5866D5" w14:textId="77777777" w:rsidR="00C05049" w:rsidRPr="00BD031E" w:rsidRDefault="00C05049" w:rsidP="00B160D2">
            <w:pPr>
              <w:spacing w:line="360" w:lineRule="auto"/>
              <w:jc w:val="both"/>
              <w:rPr>
                <w:sz w:val="28"/>
                <w:szCs w:val="28"/>
                <w:lang w:val="en-US"/>
              </w:rPr>
            </w:pPr>
            <w:r w:rsidRPr="00BD031E">
              <w:rPr>
                <w:sz w:val="28"/>
                <w:szCs w:val="28"/>
                <w:lang w:val="en-US"/>
              </w:rPr>
              <w:t>17</w:t>
            </w:r>
          </w:p>
        </w:tc>
      </w:tr>
      <w:tr w:rsidR="00C05049" w:rsidRPr="00BD031E" w14:paraId="33FC41CC" w14:textId="77777777" w:rsidTr="001078CA">
        <w:tc>
          <w:tcPr>
            <w:tcW w:w="8663" w:type="dxa"/>
          </w:tcPr>
          <w:p w14:paraId="01862EEC" w14:textId="77777777" w:rsidR="00C05049" w:rsidRPr="00BD031E" w:rsidRDefault="00C05049" w:rsidP="00B160D2">
            <w:pPr>
              <w:tabs>
                <w:tab w:val="left" w:pos="780"/>
                <w:tab w:val="left" w:pos="851"/>
              </w:tabs>
              <w:spacing w:line="360" w:lineRule="auto"/>
              <w:jc w:val="both"/>
              <w:rPr>
                <w:sz w:val="28"/>
                <w:szCs w:val="28"/>
              </w:rPr>
            </w:pPr>
            <w:r w:rsidRPr="00BD031E">
              <w:rPr>
                <w:sz w:val="28"/>
                <w:szCs w:val="28"/>
              </w:rPr>
              <w:t xml:space="preserve">1.7 Описание структуры базы данных </w:t>
            </w:r>
          </w:p>
        </w:tc>
        <w:tc>
          <w:tcPr>
            <w:tcW w:w="808" w:type="dxa"/>
          </w:tcPr>
          <w:p w14:paraId="13C2D1EE" w14:textId="77777777" w:rsidR="00C05049" w:rsidRPr="00BD031E" w:rsidRDefault="00C05049" w:rsidP="00B160D2">
            <w:pPr>
              <w:spacing w:line="360" w:lineRule="auto"/>
              <w:jc w:val="both"/>
              <w:rPr>
                <w:sz w:val="28"/>
                <w:szCs w:val="28"/>
                <w:lang w:val="en-US"/>
              </w:rPr>
            </w:pPr>
            <w:r w:rsidRPr="00BD031E">
              <w:rPr>
                <w:sz w:val="28"/>
                <w:szCs w:val="28"/>
                <w:lang w:val="en-US"/>
              </w:rPr>
              <w:t>17</w:t>
            </w:r>
          </w:p>
        </w:tc>
      </w:tr>
      <w:tr w:rsidR="00C05049" w:rsidRPr="00BD031E" w14:paraId="055077E2" w14:textId="77777777" w:rsidTr="001078CA">
        <w:tc>
          <w:tcPr>
            <w:tcW w:w="8663" w:type="dxa"/>
          </w:tcPr>
          <w:p w14:paraId="6F750623" w14:textId="77777777" w:rsidR="00C05049" w:rsidRPr="00BD031E" w:rsidRDefault="00C05049" w:rsidP="00B160D2">
            <w:pPr>
              <w:tabs>
                <w:tab w:val="left" w:pos="780"/>
                <w:tab w:val="left" w:pos="851"/>
              </w:tabs>
              <w:spacing w:line="360" w:lineRule="auto"/>
              <w:jc w:val="both"/>
              <w:rPr>
                <w:sz w:val="28"/>
                <w:szCs w:val="28"/>
              </w:rPr>
            </w:pPr>
            <w:r w:rsidRPr="00BD031E">
              <w:rPr>
                <w:sz w:val="28"/>
                <w:szCs w:val="28"/>
              </w:rPr>
              <w:t>1.8 Контрольный пример</w:t>
            </w:r>
          </w:p>
        </w:tc>
        <w:tc>
          <w:tcPr>
            <w:tcW w:w="808" w:type="dxa"/>
          </w:tcPr>
          <w:p w14:paraId="777958CC" w14:textId="77777777" w:rsidR="00C05049" w:rsidRPr="00BD031E" w:rsidRDefault="00C05049" w:rsidP="00B160D2">
            <w:pPr>
              <w:spacing w:line="360" w:lineRule="auto"/>
              <w:jc w:val="both"/>
              <w:rPr>
                <w:sz w:val="28"/>
                <w:szCs w:val="28"/>
                <w:lang w:val="en-US"/>
              </w:rPr>
            </w:pPr>
            <w:r w:rsidRPr="00BD031E">
              <w:rPr>
                <w:sz w:val="28"/>
                <w:szCs w:val="28"/>
                <w:lang w:val="en-US"/>
              </w:rPr>
              <w:t>20</w:t>
            </w:r>
          </w:p>
        </w:tc>
      </w:tr>
      <w:tr w:rsidR="00C05049" w:rsidRPr="00BD031E" w14:paraId="5FAFC72C" w14:textId="77777777" w:rsidTr="001078CA">
        <w:tc>
          <w:tcPr>
            <w:tcW w:w="8663" w:type="dxa"/>
          </w:tcPr>
          <w:p w14:paraId="7B13D09F" w14:textId="77777777" w:rsidR="00C05049" w:rsidRPr="00BD031E" w:rsidRDefault="00C05049" w:rsidP="00B160D2">
            <w:pPr>
              <w:tabs>
                <w:tab w:val="left" w:pos="780"/>
                <w:tab w:val="left" w:pos="851"/>
              </w:tabs>
              <w:spacing w:line="360" w:lineRule="auto"/>
              <w:jc w:val="both"/>
              <w:rPr>
                <w:sz w:val="28"/>
                <w:szCs w:val="28"/>
              </w:rPr>
            </w:pPr>
            <w:r w:rsidRPr="00BD031E">
              <w:rPr>
                <w:sz w:val="28"/>
                <w:szCs w:val="28"/>
              </w:rPr>
              <w:t>1.9 Общие требования к программному продукту</w:t>
            </w:r>
          </w:p>
        </w:tc>
        <w:tc>
          <w:tcPr>
            <w:tcW w:w="808" w:type="dxa"/>
          </w:tcPr>
          <w:p w14:paraId="42375474" w14:textId="77777777" w:rsidR="00C05049" w:rsidRPr="00BD031E" w:rsidRDefault="00C05049" w:rsidP="00B160D2">
            <w:pPr>
              <w:spacing w:line="360" w:lineRule="auto"/>
              <w:jc w:val="both"/>
              <w:rPr>
                <w:sz w:val="28"/>
                <w:szCs w:val="28"/>
                <w:lang w:val="en-US"/>
              </w:rPr>
            </w:pPr>
            <w:r w:rsidRPr="00BD031E">
              <w:rPr>
                <w:sz w:val="28"/>
                <w:szCs w:val="28"/>
                <w:lang w:val="en-US"/>
              </w:rPr>
              <w:t>20</w:t>
            </w:r>
          </w:p>
        </w:tc>
      </w:tr>
      <w:tr w:rsidR="00C05049" w:rsidRPr="00BD031E" w14:paraId="3F17270B" w14:textId="77777777" w:rsidTr="001078CA">
        <w:tc>
          <w:tcPr>
            <w:tcW w:w="8663" w:type="dxa"/>
          </w:tcPr>
          <w:p w14:paraId="7578C570" w14:textId="77777777" w:rsidR="00C05049" w:rsidRPr="00BD031E" w:rsidRDefault="00C05049" w:rsidP="00B160D2">
            <w:pPr>
              <w:tabs>
                <w:tab w:val="left" w:pos="851"/>
              </w:tabs>
              <w:spacing w:line="360" w:lineRule="auto"/>
              <w:jc w:val="both"/>
              <w:rPr>
                <w:sz w:val="28"/>
                <w:szCs w:val="28"/>
              </w:rPr>
            </w:pPr>
            <w:r w:rsidRPr="00BD031E">
              <w:rPr>
                <w:sz w:val="28"/>
                <w:szCs w:val="28"/>
              </w:rPr>
              <w:t>2 Экспериментальный раздел</w:t>
            </w:r>
          </w:p>
        </w:tc>
        <w:tc>
          <w:tcPr>
            <w:tcW w:w="808" w:type="dxa"/>
          </w:tcPr>
          <w:p w14:paraId="353B4D74" w14:textId="77777777" w:rsidR="00C05049" w:rsidRPr="00BD031E" w:rsidRDefault="00C05049" w:rsidP="00B160D2">
            <w:pPr>
              <w:spacing w:line="360" w:lineRule="auto"/>
              <w:jc w:val="both"/>
              <w:rPr>
                <w:sz w:val="28"/>
                <w:szCs w:val="28"/>
                <w:lang w:val="en-US"/>
              </w:rPr>
            </w:pPr>
            <w:r w:rsidRPr="00BD031E">
              <w:rPr>
                <w:sz w:val="28"/>
                <w:szCs w:val="28"/>
                <w:lang w:val="en-US"/>
              </w:rPr>
              <w:t>24</w:t>
            </w:r>
          </w:p>
        </w:tc>
      </w:tr>
      <w:tr w:rsidR="00C05049" w:rsidRPr="00BD031E" w14:paraId="3C7416DD" w14:textId="77777777" w:rsidTr="001078CA">
        <w:tc>
          <w:tcPr>
            <w:tcW w:w="8663" w:type="dxa"/>
          </w:tcPr>
          <w:p w14:paraId="7641AAE8" w14:textId="77777777" w:rsidR="00C05049" w:rsidRPr="00BD031E" w:rsidRDefault="00C05049" w:rsidP="00B160D2">
            <w:pPr>
              <w:tabs>
                <w:tab w:val="left" w:pos="780"/>
                <w:tab w:val="left" w:pos="851"/>
              </w:tabs>
              <w:spacing w:line="360" w:lineRule="auto"/>
              <w:jc w:val="both"/>
              <w:rPr>
                <w:sz w:val="28"/>
                <w:szCs w:val="28"/>
              </w:rPr>
            </w:pPr>
            <w:r w:rsidRPr="00BD031E">
              <w:rPr>
                <w:sz w:val="28"/>
                <w:szCs w:val="28"/>
              </w:rPr>
              <w:t xml:space="preserve">2.1 Описание программы </w:t>
            </w:r>
          </w:p>
        </w:tc>
        <w:tc>
          <w:tcPr>
            <w:tcW w:w="808" w:type="dxa"/>
          </w:tcPr>
          <w:p w14:paraId="50468549" w14:textId="77777777" w:rsidR="00C05049" w:rsidRPr="00BD031E" w:rsidRDefault="00C05049" w:rsidP="00B160D2">
            <w:pPr>
              <w:spacing w:line="360" w:lineRule="auto"/>
              <w:jc w:val="both"/>
              <w:rPr>
                <w:sz w:val="28"/>
                <w:szCs w:val="28"/>
                <w:lang w:val="en-US"/>
              </w:rPr>
            </w:pPr>
            <w:r w:rsidRPr="00BD031E">
              <w:rPr>
                <w:sz w:val="28"/>
                <w:szCs w:val="28"/>
                <w:lang w:val="en-US"/>
              </w:rPr>
              <w:t>25</w:t>
            </w:r>
          </w:p>
        </w:tc>
      </w:tr>
      <w:tr w:rsidR="00C05049" w:rsidRPr="00BD031E" w14:paraId="50C2D83B" w14:textId="77777777" w:rsidTr="001078CA">
        <w:tc>
          <w:tcPr>
            <w:tcW w:w="8663" w:type="dxa"/>
          </w:tcPr>
          <w:p w14:paraId="4C9DF1DA" w14:textId="77777777" w:rsidR="00C05049" w:rsidRPr="00BD031E" w:rsidRDefault="00C05049" w:rsidP="00B160D2">
            <w:pPr>
              <w:tabs>
                <w:tab w:val="left" w:pos="780"/>
                <w:tab w:val="left" w:pos="851"/>
              </w:tabs>
              <w:spacing w:line="360" w:lineRule="auto"/>
              <w:jc w:val="both"/>
              <w:rPr>
                <w:sz w:val="28"/>
                <w:szCs w:val="28"/>
              </w:rPr>
            </w:pPr>
            <w:r w:rsidRPr="00BD031E">
              <w:rPr>
                <w:sz w:val="28"/>
                <w:szCs w:val="28"/>
              </w:rPr>
              <w:t>2.2 Руководство пользователя</w:t>
            </w:r>
          </w:p>
        </w:tc>
        <w:tc>
          <w:tcPr>
            <w:tcW w:w="808" w:type="dxa"/>
          </w:tcPr>
          <w:p w14:paraId="625422AB" w14:textId="77777777" w:rsidR="00C05049" w:rsidRPr="00BD031E" w:rsidRDefault="00C05049" w:rsidP="00B160D2">
            <w:pPr>
              <w:spacing w:line="360" w:lineRule="auto"/>
              <w:jc w:val="both"/>
              <w:rPr>
                <w:sz w:val="28"/>
                <w:szCs w:val="28"/>
                <w:lang w:val="en-US"/>
              </w:rPr>
            </w:pPr>
            <w:r w:rsidRPr="00BD031E">
              <w:rPr>
                <w:sz w:val="28"/>
                <w:szCs w:val="28"/>
                <w:lang w:val="en-US"/>
              </w:rPr>
              <w:t>37</w:t>
            </w:r>
          </w:p>
        </w:tc>
      </w:tr>
      <w:tr w:rsidR="00C05049" w:rsidRPr="00BD031E" w14:paraId="17536AF7" w14:textId="77777777" w:rsidTr="001078CA">
        <w:tc>
          <w:tcPr>
            <w:tcW w:w="8663" w:type="dxa"/>
          </w:tcPr>
          <w:p w14:paraId="5DEE2EAA" w14:textId="77777777" w:rsidR="00C05049" w:rsidRPr="00BD031E" w:rsidRDefault="00C05049" w:rsidP="00B160D2">
            <w:pPr>
              <w:tabs>
                <w:tab w:val="left" w:pos="780"/>
                <w:tab w:val="left" w:pos="851"/>
              </w:tabs>
              <w:spacing w:line="360" w:lineRule="auto"/>
              <w:jc w:val="both"/>
              <w:rPr>
                <w:sz w:val="28"/>
                <w:szCs w:val="28"/>
              </w:rPr>
            </w:pPr>
            <w:r w:rsidRPr="00BD031E">
              <w:rPr>
                <w:sz w:val="28"/>
                <w:szCs w:val="28"/>
              </w:rPr>
              <w:t>2.3 Протокол тестирования программного продукта</w:t>
            </w:r>
          </w:p>
        </w:tc>
        <w:tc>
          <w:tcPr>
            <w:tcW w:w="808" w:type="dxa"/>
          </w:tcPr>
          <w:p w14:paraId="15812ACB" w14:textId="77777777" w:rsidR="00C05049" w:rsidRPr="00BD031E" w:rsidRDefault="00C05049" w:rsidP="00B160D2">
            <w:pPr>
              <w:spacing w:line="360" w:lineRule="auto"/>
              <w:jc w:val="both"/>
              <w:rPr>
                <w:sz w:val="28"/>
                <w:szCs w:val="28"/>
                <w:lang w:val="en-US"/>
              </w:rPr>
            </w:pPr>
            <w:r w:rsidRPr="00BD031E">
              <w:rPr>
                <w:sz w:val="28"/>
                <w:szCs w:val="28"/>
                <w:lang w:val="en-US"/>
              </w:rPr>
              <w:t>68</w:t>
            </w:r>
          </w:p>
        </w:tc>
      </w:tr>
      <w:tr w:rsidR="00C05049" w:rsidRPr="00BD031E" w14:paraId="697E6425" w14:textId="77777777" w:rsidTr="001078CA">
        <w:tc>
          <w:tcPr>
            <w:tcW w:w="8663" w:type="dxa"/>
          </w:tcPr>
          <w:p w14:paraId="763B4890" w14:textId="77777777" w:rsidR="00C05049" w:rsidRPr="00BD031E" w:rsidRDefault="00C05049" w:rsidP="00B160D2">
            <w:pPr>
              <w:tabs>
                <w:tab w:val="left" w:pos="780"/>
                <w:tab w:val="left" w:pos="851"/>
              </w:tabs>
              <w:spacing w:line="360" w:lineRule="auto"/>
              <w:jc w:val="both"/>
              <w:rPr>
                <w:sz w:val="28"/>
                <w:szCs w:val="28"/>
              </w:rPr>
            </w:pPr>
            <w:r w:rsidRPr="00BD031E">
              <w:rPr>
                <w:sz w:val="28"/>
                <w:szCs w:val="28"/>
              </w:rPr>
              <w:t>2.4 Меры по обеспечению защиты информации</w:t>
            </w:r>
          </w:p>
        </w:tc>
        <w:tc>
          <w:tcPr>
            <w:tcW w:w="808" w:type="dxa"/>
          </w:tcPr>
          <w:p w14:paraId="5B5BBD6A" w14:textId="77777777" w:rsidR="00C05049" w:rsidRPr="00BD031E" w:rsidRDefault="00C05049" w:rsidP="00B160D2">
            <w:pPr>
              <w:spacing w:line="360" w:lineRule="auto"/>
              <w:jc w:val="both"/>
              <w:rPr>
                <w:sz w:val="28"/>
                <w:szCs w:val="28"/>
              </w:rPr>
            </w:pPr>
            <w:r w:rsidRPr="00BD031E">
              <w:rPr>
                <w:sz w:val="28"/>
                <w:szCs w:val="28"/>
              </w:rPr>
              <w:t>69</w:t>
            </w:r>
          </w:p>
        </w:tc>
      </w:tr>
      <w:tr w:rsidR="00C05049" w:rsidRPr="00BD031E" w14:paraId="2468BB19" w14:textId="77777777" w:rsidTr="001078CA">
        <w:tc>
          <w:tcPr>
            <w:tcW w:w="8663" w:type="dxa"/>
          </w:tcPr>
          <w:p w14:paraId="30D4DB13" w14:textId="77777777" w:rsidR="00C05049" w:rsidRPr="00BD031E" w:rsidRDefault="00C05049" w:rsidP="00B160D2">
            <w:pPr>
              <w:tabs>
                <w:tab w:val="left" w:pos="851"/>
              </w:tabs>
              <w:spacing w:line="360" w:lineRule="auto"/>
              <w:jc w:val="both"/>
              <w:rPr>
                <w:sz w:val="28"/>
                <w:szCs w:val="28"/>
              </w:rPr>
            </w:pPr>
            <w:r w:rsidRPr="00BD031E">
              <w:rPr>
                <w:sz w:val="28"/>
                <w:szCs w:val="28"/>
              </w:rPr>
              <w:t>Заключение</w:t>
            </w:r>
          </w:p>
        </w:tc>
        <w:tc>
          <w:tcPr>
            <w:tcW w:w="808" w:type="dxa"/>
          </w:tcPr>
          <w:p w14:paraId="70E53680" w14:textId="77777777" w:rsidR="00C05049" w:rsidRPr="00BD031E" w:rsidRDefault="00C05049" w:rsidP="00B160D2">
            <w:pPr>
              <w:spacing w:line="360" w:lineRule="auto"/>
              <w:jc w:val="both"/>
              <w:rPr>
                <w:sz w:val="28"/>
                <w:szCs w:val="28"/>
              </w:rPr>
            </w:pPr>
            <w:r w:rsidRPr="00BD031E">
              <w:rPr>
                <w:sz w:val="28"/>
                <w:szCs w:val="28"/>
              </w:rPr>
              <w:t>70</w:t>
            </w:r>
          </w:p>
        </w:tc>
      </w:tr>
      <w:tr w:rsidR="00C05049" w:rsidRPr="00BD031E" w14:paraId="0D743B78" w14:textId="77777777" w:rsidTr="001078CA">
        <w:tc>
          <w:tcPr>
            <w:tcW w:w="8663" w:type="dxa"/>
          </w:tcPr>
          <w:p w14:paraId="60DE6574" w14:textId="77777777" w:rsidR="00C05049" w:rsidRPr="00BD031E" w:rsidRDefault="00C05049" w:rsidP="00B160D2">
            <w:pPr>
              <w:tabs>
                <w:tab w:val="left" w:pos="851"/>
              </w:tabs>
              <w:spacing w:line="360" w:lineRule="auto"/>
              <w:jc w:val="both"/>
              <w:rPr>
                <w:sz w:val="28"/>
                <w:szCs w:val="28"/>
              </w:rPr>
            </w:pPr>
            <w:r w:rsidRPr="00BD031E">
              <w:rPr>
                <w:sz w:val="28"/>
                <w:szCs w:val="28"/>
              </w:rPr>
              <w:t>Приложения</w:t>
            </w:r>
          </w:p>
        </w:tc>
        <w:tc>
          <w:tcPr>
            <w:tcW w:w="808" w:type="dxa"/>
          </w:tcPr>
          <w:p w14:paraId="4EE6F5E5" w14:textId="77777777" w:rsidR="00C05049" w:rsidRPr="00BD031E" w:rsidRDefault="00C05049" w:rsidP="00B160D2">
            <w:pPr>
              <w:spacing w:line="360" w:lineRule="auto"/>
              <w:jc w:val="both"/>
              <w:rPr>
                <w:sz w:val="28"/>
                <w:szCs w:val="28"/>
              </w:rPr>
            </w:pPr>
            <w:r w:rsidRPr="00BD031E">
              <w:rPr>
                <w:sz w:val="28"/>
                <w:szCs w:val="28"/>
              </w:rPr>
              <w:t>71</w:t>
            </w:r>
          </w:p>
        </w:tc>
      </w:tr>
      <w:tr w:rsidR="00C05049" w:rsidRPr="00BD031E" w14:paraId="2DD8E187" w14:textId="77777777" w:rsidTr="001078CA">
        <w:tc>
          <w:tcPr>
            <w:tcW w:w="8663" w:type="dxa"/>
          </w:tcPr>
          <w:p w14:paraId="3F1A25F0" w14:textId="77777777" w:rsidR="00C05049" w:rsidRPr="00BD031E" w:rsidRDefault="00C05049" w:rsidP="00B160D2">
            <w:pPr>
              <w:tabs>
                <w:tab w:val="left" w:pos="851"/>
              </w:tabs>
              <w:spacing w:line="360" w:lineRule="auto"/>
              <w:jc w:val="both"/>
              <w:rPr>
                <w:sz w:val="28"/>
                <w:szCs w:val="28"/>
              </w:rPr>
            </w:pPr>
            <w:r w:rsidRPr="00BD031E">
              <w:rPr>
                <w:sz w:val="28"/>
                <w:szCs w:val="28"/>
              </w:rPr>
              <w:t>Список сокращений</w:t>
            </w:r>
          </w:p>
        </w:tc>
        <w:tc>
          <w:tcPr>
            <w:tcW w:w="808" w:type="dxa"/>
          </w:tcPr>
          <w:p w14:paraId="692E3CA1" w14:textId="77777777" w:rsidR="00C05049" w:rsidRPr="00BD031E" w:rsidRDefault="00C05049" w:rsidP="00B160D2">
            <w:pPr>
              <w:spacing w:line="360" w:lineRule="auto"/>
              <w:jc w:val="both"/>
              <w:rPr>
                <w:sz w:val="28"/>
                <w:szCs w:val="28"/>
              </w:rPr>
            </w:pPr>
            <w:r w:rsidRPr="00BD031E">
              <w:rPr>
                <w:sz w:val="28"/>
                <w:szCs w:val="28"/>
              </w:rPr>
              <w:t>72</w:t>
            </w:r>
          </w:p>
        </w:tc>
      </w:tr>
      <w:tr w:rsidR="00C05049" w:rsidRPr="00BD031E" w14:paraId="2ACC74D9" w14:textId="77777777" w:rsidTr="001078CA">
        <w:tc>
          <w:tcPr>
            <w:tcW w:w="8663" w:type="dxa"/>
          </w:tcPr>
          <w:p w14:paraId="7450C73D" w14:textId="77777777" w:rsidR="00C05049" w:rsidRPr="00BD031E" w:rsidRDefault="00C05049" w:rsidP="00B160D2">
            <w:pPr>
              <w:tabs>
                <w:tab w:val="left" w:pos="851"/>
              </w:tabs>
              <w:spacing w:after="120" w:line="360" w:lineRule="auto"/>
              <w:jc w:val="both"/>
              <w:rPr>
                <w:sz w:val="28"/>
                <w:szCs w:val="28"/>
              </w:rPr>
            </w:pPr>
            <w:r w:rsidRPr="00BD031E">
              <w:rPr>
                <w:sz w:val="28"/>
                <w:szCs w:val="28"/>
              </w:rPr>
              <w:t>Список источников</w:t>
            </w:r>
          </w:p>
        </w:tc>
        <w:tc>
          <w:tcPr>
            <w:tcW w:w="808" w:type="dxa"/>
          </w:tcPr>
          <w:p w14:paraId="59F86F23" w14:textId="77777777" w:rsidR="00C05049" w:rsidRPr="00BD031E" w:rsidRDefault="00C05049" w:rsidP="00B160D2">
            <w:pPr>
              <w:spacing w:line="360" w:lineRule="auto"/>
              <w:jc w:val="both"/>
              <w:rPr>
                <w:sz w:val="28"/>
                <w:szCs w:val="28"/>
              </w:rPr>
            </w:pPr>
            <w:r w:rsidRPr="00BD031E">
              <w:rPr>
                <w:sz w:val="28"/>
                <w:szCs w:val="28"/>
              </w:rPr>
              <w:t>98</w:t>
            </w:r>
          </w:p>
        </w:tc>
      </w:tr>
    </w:tbl>
    <w:p w14:paraId="00AB683A" w14:textId="77777777" w:rsidR="00626D40" w:rsidRPr="00BD031E" w:rsidRDefault="00626D40" w:rsidP="00B160D2">
      <w:pPr>
        <w:spacing w:line="360" w:lineRule="auto"/>
        <w:ind w:right="138"/>
        <w:jc w:val="both"/>
        <w:rPr>
          <w:sz w:val="28"/>
          <w:szCs w:val="28"/>
        </w:rPr>
        <w:sectPr w:rsidR="00626D40" w:rsidRPr="00BD031E" w:rsidSect="00E31938">
          <w:headerReference w:type="default" r:id="rId22"/>
          <w:footerReference w:type="default" r:id="rId23"/>
          <w:pgSz w:w="11906" w:h="16838"/>
          <w:pgMar w:top="1134" w:right="567" w:bottom="1701" w:left="1701" w:header="720" w:footer="720" w:gutter="0"/>
          <w:cols w:space="708"/>
          <w:docGrid w:linePitch="272"/>
        </w:sectPr>
      </w:pPr>
    </w:p>
    <w:p w14:paraId="4ACA1FCF" w14:textId="77777777" w:rsidR="004C6B4B" w:rsidRPr="00BD031E" w:rsidRDefault="004C6B4B" w:rsidP="00D76CD6">
      <w:pPr>
        <w:pStyle w:val="1"/>
        <w:spacing w:line="360" w:lineRule="auto"/>
        <w:rPr>
          <w:szCs w:val="28"/>
        </w:rPr>
      </w:pPr>
      <w:bookmarkStart w:id="606" w:name="_Toc20233692"/>
      <w:bookmarkStart w:id="607" w:name="_Toc191291263"/>
      <w:r w:rsidRPr="00BD031E">
        <w:rPr>
          <w:szCs w:val="28"/>
        </w:rPr>
        <w:t>Приложение Е</w:t>
      </w:r>
      <w:bookmarkEnd w:id="606"/>
      <w:bookmarkEnd w:id="607"/>
    </w:p>
    <w:p w14:paraId="47331E85" w14:textId="77777777" w:rsidR="00A35C1F" w:rsidRPr="00DF48AB" w:rsidRDefault="00A35C1F" w:rsidP="00DF48AB">
      <w:pPr>
        <w:spacing w:line="360" w:lineRule="auto"/>
        <w:ind w:firstLine="567"/>
        <w:rPr>
          <w:sz w:val="28"/>
        </w:rPr>
      </w:pPr>
      <w:bookmarkStart w:id="608" w:name="_Toc160378576"/>
      <w:bookmarkStart w:id="609" w:name="_Toc160379179"/>
      <w:r w:rsidRPr="00DF48AB">
        <w:rPr>
          <w:sz w:val="28"/>
        </w:rPr>
        <w:t>Пример описания структуры базы данных</w:t>
      </w:r>
      <w:bookmarkEnd w:id="608"/>
      <w:bookmarkEnd w:id="609"/>
    </w:p>
    <w:p w14:paraId="0F269CDA" w14:textId="77777777" w:rsidR="00A35C1F" w:rsidRPr="00DF48AB" w:rsidRDefault="00A35C1F" w:rsidP="00DF48AB">
      <w:pPr>
        <w:spacing w:line="360" w:lineRule="auto"/>
        <w:ind w:firstLine="567"/>
        <w:rPr>
          <w:color w:val="000000" w:themeColor="text1"/>
          <w:sz w:val="28"/>
        </w:rPr>
      </w:pPr>
      <w:r w:rsidRPr="00DF48AB">
        <w:rPr>
          <w:color w:val="000000" w:themeColor="text1"/>
          <w:sz w:val="28"/>
        </w:rPr>
        <w:t xml:space="preserve">Таблица Е.1- </w:t>
      </w:r>
      <w:proofErr w:type="spellStart"/>
      <w:r w:rsidRPr="00DF48AB">
        <w:rPr>
          <w:sz w:val="28"/>
        </w:rPr>
        <w:t>Departs</w:t>
      </w:r>
      <w:proofErr w:type="spellEnd"/>
      <w:r w:rsidRPr="00DF48AB">
        <w:rPr>
          <w:color w:val="000000" w:themeColor="text1"/>
          <w:sz w:val="28"/>
        </w:rPr>
        <w:t xml:space="preserve"> (Список отделов)</w:t>
      </w:r>
    </w:p>
    <w:tbl>
      <w:tblPr>
        <w:tblStyle w:val="TableGrid"/>
        <w:tblW w:w="9498" w:type="dxa"/>
        <w:tblInd w:w="142" w:type="dxa"/>
        <w:tblCellMar>
          <w:top w:w="9" w:type="dxa"/>
          <w:left w:w="108" w:type="dxa"/>
          <w:right w:w="110" w:type="dxa"/>
        </w:tblCellMar>
        <w:tblLook w:val="04A0" w:firstRow="1" w:lastRow="0" w:firstColumn="1" w:lastColumn="0" w:noHBand="0" w:noVBand="1"/>
      </w:tblPr>
      <w:tblGrid>
        <w:gridCol w:w="2896"/>
        <w:gridCol w:w="1508"/>
        <w:gridCol w:w="1975"/>
        <w:gridCol w:w="3119"/>
      </w:tblGrid>
      <w:tr w:rsidR="00A35C1F" w:rsidRPr="00D138A3" w14:paraId="7EFA3E48" w14:textId="77777777" w:rsidTr="00A35C1F">
        <w:trPr>
          <w:trHeight w:val="307"/>
        </w:trPr>
        <w:tc>
          <w:tcPr>
            <w:tcW w:w="3120" w:type="dxa"/>
            <w:tcBorders>
              <w:top w:val="single" w:sz="4" w:space="0" w:color="000000"/>
              <w:left w:val="single" w:sz="4" w:space="0" w:color="000000"/>
              <w:bottom w:val="single" w:sz="4" w:space="0" w:color="000000"/>
              <w:right w:val="single" w:sz="4" w:space="0" w:color="000000"/>
            </w:tcBorders>
          </w:tcPr>
          <w:p w14:paraId="575C0414" w14:textId="77777777" w:rsidR="00A35C1F" w:rsidRPr="00D138A3" w:rsidRDefault="00A35C1F" w:rsidP="00A35C1F">
            <w:pPr>
              <w:spacing w:line="259" w:lineRule="auto"/>
              <w:ind w:left="7"/>
              <w:jc w:val="center"/>
              <w:rPr>
                <w:rFonts w:cs="Times New Roman"/>
              </w:rPr>
            </w:pPr>
            <w:r w:rsidRPr="00D138A3">
              <w:rPr>
                <w:rFonts w:cs="Times New Roman"/>
              </w:rPr>
              <w:t xml:space="preserve">Содержание поля </w:t>
            </w:r>
          </w:p>
        </w:tc>
        <w:tc>
          <w:tcPr>
            <w:tcW w:w="1558" w:type="dxa"/>
            <w:tcBorders>
              <w:top w:val="single" w:sz="4" w:space="0" w:color="000000"/>
              <w:left w:val="single" w:sz="4" w:space="0" w:color="000000"/>
              <w:bottom w:val="single" w:sz="4" w:space="0" w:color="000000"/>
              <w:right w:val="single" w:sz="4" w:space="0" w:color="000000"/>
            </w:tcBorders>
          </w:tcPr>
          <w:p w14:paraId="0015458B" w14:textId="77777777" w:rsidR="00A35C1F" w:rsidRPr="00D138A3" w:rsidRDefault="00A35C1F" w:rsidP="00A35C1F">
            <w:pPr>
              <w:spacing w:line="259" w:lineRule="auto"/>
              <w:ind w:left="3"/>
              <w:jc w:val="center"/>
              <w:rPr>
                <w:rFonts w:cs="Times New Roman"/>
              </w:rPr>
            </w:pPr>
            <w:r w:rsidRPr="00D138A3">
              <w:rPr>
                <w:rFonts w:cs="Times New Roman"/>
              </w:rPr>
              <w:t xml:space="preserve">Имя поля </w:t>
            </w:r>
          </w:p>
        </w:tc>
        <w:tc>
          <w:tcPr>
            <w:tcW w:w="1419" w:type="dxa"/>
            <w:tcBorders>
              <w:top w:val="single" w:sz="4" w:space="0" w:color="000000"/>
              <w:left w:val="single" w:sz="4" w:space="0" w:color="000000"/>
              <w:bottom w:val="single" w:sz="4" w:space="0" w:color="000000"/>
              <w:right w:val="single" w:sz="4" w:space="0" w:color="000000"/>
            </w:tcBorders>
          </w:tcPr>
          <w:p w14:paraId="4B19838B" w14:textId="77777777" w:rsidR="00A35C1F" w:rsidRPr="00D138A3" w:rsidRDefault="00A35C1F" w:rsidP="00A35C1F">
            <w:pPr>
              <w:spacing w:line="259" w:lineRule="auto"/>
              <w:ind w:left="62"/>
              <w:rPr>
                <w:rFonts w:cs="Times New Roman"/>
              </w:rPr>
            </w:pPr>
            <w:r w:rsidRPr="00D138A3">
              <w:rPr>
                <w:rFonts w:cs="Times New Roman"/>
              </w:rPr>
              <w:t xml:space="preserve">Тип, длина </w:t>
            </w:r>
          </w:p>
        </w:tc>
        <w:tc>
          <w:tcPr>
            <w:tcW w:w="3401" w:type="dxa"/>
            <w:tcBorders>
              <w:top w:val="single" w:sz="4" w:space="0" w:color="000000"/>
              <w:left w:val="single" w:sz="4" w:space="0" w:color="000000"/>
              <w:bottom w:val="single" w:sz="4" w:space="0" w:color="000000"/>
              <w:right w:val="single" w:sz="4" w:space="0" w:color="000000"/>
            </w:tcBorders>
          </w:tcPr>
          <w:p w14:paraId="2CD83F1E" w14:textId="77777777" w:rsidR="00A35C1F" w:rsidRPr="00D138A3" w:rsidRDefault="00A35C1F" w:rsidP="00A35C1F">
            <w:pPr>
              <w:spacing w:line="259" w:lineRule="auto"/>
              <w:ind w:left="5"/>
              <w:jc w:val="center"/>
              <w:rPr>
                <w:rFonts w:cs="Times New Roman"/>
              </w:rPr>
            </w:pPr>
            <w:r w:rsidRPr="00D138A3">
              <w:rPr>
                <w:rFonts w:cs="Times New Roman"/>
              </w:rPr>
              <w:t xml:space="preserve">Примечания </w:t>
            </w:r>
          </w:p>
        </w:tc>
      </w:tr>
      <w:tr w:rsidR="00A35C1F" w:rsidRPr="00D138A3" w14:paraId="63EEF1CB" w14:textId="77777777" w:rsidTr="00A35C1F">
        <w:trPr>
          <w:trHeight w:val="305"/>
        </w:trPr>
        <w:tc>
          <w:tcPr>
            <w:tcW w:w="3120" w:type="dxa"/>
            <w:tcBorders>
              <w:top w:val="single" w:sz="4" w:space="0" w:color="000000"/>
              <w:left w:val="single" w:sz="4" w:space="0" w:color="000000"/>
              <w:bottom w:val="single" w:sz="4" w:space="0" w:color="000000"/>
              <w:right w:val="single" w:sz="4" w:space="0" w:color="000000"/>
            </w:tcBorders>
          </w:tcPr>
          <w:p w14:paraId="61344EEF" w14:textId="77777777" w:rsidR="00A35C1F" w:rsidRPr="00D138A3" w:rsidRDefault="00A35C1F" w:rsidP="00A35C1F">
            <w:pPr>
              <w:spacing w:line="259" w:lineRule="auto"/>
              <w:ind w:left="2"/>
              <w:rPr>
                <w:rFonts w:cs="Times New Roman"/>
              </w:rPr>
            </w:pPr>
            <w:r w:rsidRPr="00D138A3">
              <w:rPr>
                <w:rFonts w:cs="Times New Roman"/>
              </w:rPr>
              <w:t xml:space="preserve">Аббревиатура отдела </w:t>
            </w:r>
          </w:p>
        </w:tc>
        <w:tc>
          <w:tcPr>
            <w:tcW w:w="1558" w:type="dxa"/>
            <w:tcBorders>
              <w:top w:val="single" w:sz="4" w:space="0" w:color="000000"/>
              <w:left w:val="single" w:sz="4" w:space="0" w:color="000000"/>
              <w:bottom w:val="single" w:sz="4" w:space="0" w:color="000000"/>
              <w:right w:val="single" w:sz="4" w:space="0" w:color="000000"/>
            </w:tcBorders>
          </w:tcPr>
          <w:p w14:paraId="2EC50D8D" w14:textId="77777777" w:rsidR="00A35C1F" w:rsidRPr="00D138A3" w:rsidRDefault="00A35C1F" w:rsidP="00A35C1F">
            <w:pPr>
              <w:spacing w:line="259" w:lineRule="auto"/>
              <w:rPr>
                <w:rFonts w:cs="Times New Roman"/>
              </w:rPr>
            </w:pPr>
            <w:r w:rsidRPr="00D138A3">
              <w:rPr>
                <w:rFonts w:cs="Times New Roman"/>
              </w:rPr>
              <w:t>D_I</w:t>
            </w:r>
            <w:r>
              <w:rPr>
                <w:rFonts w:cs="Times New Roman"/>
              </w:rPr>
              <w:t>DATE</w:t>
            </w:r>
          </w:p>
        </w:tc>
        <w:tc>
          <w:tcPr>
            <w:tcW w:w="1419" w:type="dxa"/>
            <w:tcBorders>
              <w:top w:val="single" w:sz="4" w:space="0" w:color="000000"/>
              <w:left w:val="single" w:sz="4" w:space="0" w:color="000000"/>
              <w:bottom w:val="single" w:sz="4" w:space="0" w:color="000000"/>
              <w:right w:val="single" w:sz="4" w:space="0" w:color="000000"/>
            </w:tcBorders>
          </w:tcPr>
          <w:p w14:paraId="58A5B52F" w14:textId="77777777" w:rsidR="00A35C1F" w:rsidRPr="00D138A3" w:rsidRDefault="00A35C1F" w:rsidP="00A35C1F">
            <w:pPr>
              <w:spacing w:line="259" w:lineRule="auto"/>
              <w:ind w:right="57"/>
              <w:jc w:val="center"/>
              <w:rPr>
                <w:rFonts w:cs="Times New Roman"/>
              </w:rPr>
            </w:pPr>
            <w:r>
              <w:rPr>
                <w:rFonts w:cs="Times New Roman"/>
              </w:rPr>
              <w:t>VARCHAR(</w:t>
            </w:r>
            <w:r w:rsidRPr="00D138A3">
              <w:rPr>
                <w:rFonts w:cs="Times New Roman"/>
              </w:rPr>
              <w:t xml:space="preserve">12) </w:t>
            </w:r>
          </w:p>
        </w:tc>
        <w:tc>
          <w:tcPr>
            <w:tcW w:w="3401" w:type="dxa"/>
            <w:tcBorders>
              <w:top w:val="single" w:sz="4" w:space="0" w:color="000000"/>
              <w:left w:val="single" w:sz="4" w:space="0" w:color="000000"/>
              <w:bottom w:val="single" w:sz="4" w:space="0" w:color="000000"/>
              <w:right w:val="single" w:sz="4" w:space="0" w:color="000000"/>
            </w:tcBorders>
          </w:tcPr>
          <w:p w14:paraId="6824B98B" w14:textId="77777777" w:rsidR="00A35C1F" w:rsidRPr="00D138A3" w:rsidRDefault="00A35C1F" w:rsidP="00A35C1F">
            <w:pPr>
              <w:spacing w:line="259" w:lineRule="auto"/>
              <w:rPr>
                <w:rFonts w:cs="Times New Roman"/>
              </w:rPr>
            </w:pPr>
            <w:r w:rsidRPr="00D138A3">
              <w:rPr>
                <w:rFonts w:cs="Times New Roman"/>
              </w:rPr>
              <w:t xml:space="preserve">первичный ключ </w:t>
            </w:r>
          </w:p>
        </w:tc>
      </w:tr>
      <w:tr w:rsidR="00A35C1F" w:rsidRPr="00D138A3" w14:paraId="40040491" w14:textId="77777777" w:rsidTr="00A35C1F">
        <w:trPr>
          <w:trHeight w:val="308"/>
        </w:trPr>
        <w:tc>
          <w:tcPr>
            <w:tcW w:w="3120" w:type="dxa"/>
            <w:tcBorders>
              <w:top w:val="single" w:sz="4" w:space="0" w:color="000000"/>
              <w:left w:val="single" w:sz="4" w:space="0" w:color="000000"/>
              <w:bottom w:val="single" w:sz="4" w:space="0" w:color="000000"/>
              <w:right w:val="single" w:sz="4" w:space="0" w:color="000000"/>
            </w:tcBorders>
          </w:tcPr>
          <w:p w14:paraId="60BEF2F4" w14:textId="77777777" w:rsidR="00A35C1F" w:rsidRPr="00D138A3" w:rsidRDefault="00A35C1F" w:rsidP="00A35C1F">
            <w:pPr>
              <w:spacing w:line="259" w:lineRule="auto"/>
              <w:ind w:left="2"/>
              <w:rPr>
                <w:rFonts w:cs="Times New Roman"/>
              </w:rPr>
            </w:pPr>
            <w:r w:rsidRPr="00D138A3">
              <w:rPr>
                <w:rFonts w:cs="Times New Roman"/>
              </w:rPr>
              <w:t xml:space="preserve">Название отдела </w:t>
            </w:r>
          </w:p>
        </w:tc>
        <w:tc>
          <w:tcPr>
            <w:tcW w:w="1558" w:type="dxa"/>
            <w:tcBorders>
              <w:top w:val="single" w:sz="4" w:space="0" w:color="000000"/>
              <w:left w:val="single" w:sz="4" w:space="0" w:color="000000"/>
              <w:bottom w:val="single" w:sz="4" w:space="0" w:color="000000"/>
              <w:right w:val="single" w:sz="4" w:space="0" w:color="000000"/>
            </w:tcBorders>
          </w:tcPr>
          <w:p w14:paraId="187B5E4C" w14:textId="77777777" w:rsidR="00A35C1F" w:rsidRPr="00D138A3" w:rsidRDefault="00A35C1F" w:rsidP="00A35C1F">
            <w:pPr>
              <w:spacing w:line="259" w:lineRule="auto"/>
              <w:rPr>
                <w:rFonts w:cs="Times New Roman"/>
              </w:rPr>
            </w:pPr>
            <w:r w:rsidRPr="00D138A3">
              <w:rPr>
                <w:rFonts w:cs="Times New Roman"/>
              </w:rPr>
              <w:t xml:space="preserve">D_NAME </w:t>
            </w:r>
          </w:p>
        </w:tc>
        <w:tc>
          <w:tcPr>
            <w:tcW w:w="1419" w:type="dxa"/>
            <w:tcBorders>
              <w:top w:val="single" w:sz="4" w:space="0" w:color="000000"/>
              <w:left w:val="single" w:sz="4" w:space="0" w:color="000000"/>
              <w:bottom w:val="single" w:sz="4" w:space="0" w:color="000000"/>
              <w:right w:val="single" w:sz="4" w:space="0" w:color="000000"/>
            </w:tcBorders>
          </w:tcPr>
          <w:p w14:paraId="4FDD536A" w14:textId="77777777" w:rsidR="00A35C1F" w:rsidRPr="00D138A3" w:rsidRDefault="00A35C1F" w:rsidP="00A35C1F">
            <w:pPr>
              <w:spacing w:line="259" w:lineRule="auto"/>
              <w:ind w:left="63"/>
              <w:jc w:val="center"/>
              <w:rPr>
                <w:rFonts w:cs="Times New Roman"/>
              </w:rPr>
            </w:pPr>
            <w:r>
              <w:rPr>
                <w:rFonts w:cs="Times New Roman"/>
              </w:rPr>
              <w:t>VARCHAR(</w:t>
            </w:r>
            <w:r w:rsidRPr="00D138A3">
              <w:rPr>
                <w:rFonts w:cs="Times New Roman"/>
              </w:rPr>
              <w:t xml:space="preserve">100) </w:t>
            </w:r>
          </w:p>
        </w:tc>
        <w:tc>
          <w:tcPr>
            <w:tcW w:w="3401" w:type="dxa"/>
            <w:tcBorders>
              <w:top w:val="single" w:sz="4" w:space="0" w:color="000000"/>
              <w:left w:val="single" w:sz="4" w:space="0" w:color="000000"/>
              <w:bottom w:val="single" w:sz="4" w:space="0" w:color="000000"/>
              <w:right w:val="single" w:sz="4" w:space="0" w:color="000000"/>
            </w:tcBorders>
          </w:tcPr>
          <w:p w14:paraId="78D5E01F" w14:textId="77777777" w:rsidR="00A35C1F" w:rsidRPr="00D138A3" w:rsidRDefault="00A35C1F" w:rsidP="00A35C1F">
            <w:pPr>
              <w:spacing w:line="259" w:lineRule="auto"/>
              <w:rPr>
                <w:rFonts w:cs="Times New Roman"/>
              </w:rPr>
            </w:pPr>
            <w:r w:rsidRPr="00D138A3">
              <w:rPr>
                <w:rFonts w:cs="Times New Roman"/>
              </w:rPr>
              <w:t xml:space="preserve">обязательное поле </w:t>
            </w:r>
          </w:p>
        </w:tc>
      </w:tr>
    </w:tbl>
    <w:p w14:paraId="752FF987" w14:textId="77777777" w:rsidR="00A35C1F" w:rsidRPr="00DF48AB" w:rsidRDefault="00A35C1F" w:rsidP="00DF48AB">
      <w:pPr>
        <w:spacing w:line="360" w:lineRule="auto"/>
        <w:ind w:firstLine="567"/>
        <w:rPr>
          <w:sz w:val="28"/>
        </w:rPr>
      </w:pPr>
      <w:r w:rsidRPr="00DF48AB">
        <w:rPr>
          <w:sz w:val="28"/>
        </w:rPr>
        <w:t xml:space="preserve">Таблица Е.2- </w:t>
      </w:r>
      <w:proofErr w:type="spellStart"/>
      <w:r w:rsidRPr="00DF48AB">
        <w:rPr>
          <w:sz w:val="28"/>
        </w:rPr>
        <w:t>Rooms</w:t>
      </w:r>
      <w:proofErr w:type="spellEnd"/>
      <w:r w:rsidRPr="00DF48AB">
        <w:rPr>
          <w:sz w:val="28"/>
        </w:rPr>
        <w:t xml:space="preserve"> (Список комнат)</w:t>
      </w:r>
    </w:p>
    <w:tbl>
      <w:tblPr>
        <w:tblStyle w:val="TableGrid"/>
        <w:tblW w:w="9498" w:type="dxa"/>
        <w:tblInd w:w="142" w:type="dxa"/>
        <w:tblCellMar>
          <w:top w:w="9" w:type="dxa"/>
          <w:left w:w="108" w:type="dxa"/>
          <w:bottom w:w="27" w:type="dxa"/>
          <w:right w:w="110" w:type="dxa"/>
        </w:tblCellMar>
        <w:tblLook w:val="04A0" w:firstRow="1" w:lastRow="0" w:firstColumn="1" w:lastColumn="0" w:noHBand="0" w:noVBand="1"/>
      </w:tblPr>
      <w:tblGrid>
        <w:gridCol w:w="2929"/>
        <w:gridCol w:w="1543"/>
        <w:gridCol w:w="1849"/>
        <w:gridCol w:w="3177"/>
      </w:tblGrid>
      <w:tr w:rsidR="00A35C1F" w:rsidRPr="00D138A3" w14:paraId="65812253" w14:textId="77777777" w:rsidTr="00A35C1F">
        <w:trPr>
          <w:trHeight w:val="307"/>
        </w:trPr>
        <w:tc>
          <w:tcPr>
            <w:tcW w:w="3120" w:type="dxa"/>
            <w:tcBorders>
              <w:top w:val="single" w:sz="4" w:space="0" w:color="000000"/>
              <w:left w:val="single" w:sz="4" w:space="0" w:color="000000"/>
              <w:bottom w:val="single" w:sz="4" w:space="0" w:color="000000"/>
              <w:right w:val="single" w:sz="4" w:space="0" w:color="000000"/>
            </w:tcBorders>
          </w:tcPr>
          <w:p w14:paraId="4C849B7D" w14:textId="77777777" w:rsidR="00A35C1F" w:rsidRPr="00D138A3" w:rsidRDefault="00A35C1F" w:rsidP="00A35C1F">
            <w:pPr>
              <w:spacing w:line="259" w:lineRule="auto"/>
              <w:ind w:left="7"/>
              <w:jc w:val="center"/>
              <w:rPr>
                <w:rFonts w:cs="Times New Roman"/>
              </w:rPr>
            </w:pPr>
            <w:r w:rsidRPr="00D138A3">
              <w:rPr>
                <w:rFonts w:cs="Times New Roman"/>
              </w:rPr>
              <w:t xml:space="preserve">Содержание поля </w:t>
            </w:r>
          </w:p>
        </w:tc>
        <w:tc>
          <w:tcPr>
            <w:tcW w:w="1558" w:type="dxa"/>
            <w:tcBorders>
              <w:top w:val="single" w:sz="4" w:space="0" w:color="000000"/>
              <w:left w:val="single" w:sz="4" w:space="0" w:color="000000"/>
              <w:bottom w:val="single" w:sz="4" w:space="0" w:color="000000"/>
              <w:right w:val="single" w:sz="4" w:space="0" w:color="000000"/>
            </w:tcBorders>
          </w:tcPr>
          <w:p w14:paraId="164DF689" w14:textId="77777777" w:rsidR="00A35C1F" w:rsidRPr="00D138A3" w:rsidRDefault="00A35C1F" w:rsidP="00A35C1F">
            <w:pPr>
              <w:spacing w:line="259" w:lineRule="auto"/>
              <w:ind w:left="3"/>
              <w:jc w:val="center"/>
              <w:rPr>
                <w:rFonts w:cs="Times New Roman"/>
              </w:rPr>
            </w:pPr>
            <w:r w:rsidRPr="00D138A3">
              <w:rPr>
                <w:rFonts w:cs="Times New Roman"/>
              </w:rPr>
              <w:t xml:space="preserve">Имя поля </w:t>
            </w:r>
          </w:p>
        </w:tc>
        <w:tc>
          <w:tcPr>
            <w:tcW w:w="1419" w:type="dxa"/>
            <w:tcBorders>
              <w:top w:val="single" w:sz="4" w:space="0" w:color="000000"/>
              <w:left w:val="single" w:sz="4" w:space="0" w:color="000000"/>
              <w:bottom w:val="single" w:sz="4" w:space="0" w:color="000000"/>
              <w:right w:val="single" w:sz="4" w:space="0" w:color="000000"/>
            </w:tcBorders>
          </w:tcPr>
          <w:p w14:paraId="47F79D5E" w14:textId="77777777" w:rsidR="00A35C1F" w:rsidRPr="00D138A3" w:rsidRDefault="00A35C1F" w:rsidP="00A35C1F">
            <w:pPr>
              <w:spacing w:line="259" w:lineRule="auto"/>
              <w:ind w:left="62"/>
              <w:rPr>
                <w:rFonts w:cs="Times New Roman"/>
              </w:rPr>
            </w:pPr>
            <w:r w:rsidRPr="00D138A3">
              <w:rPr>
                <w:rFonts w:cs="Times New Roman"/>
              </w:rPr>
              <w:t xml:space="preserve">Тип, длина </w:t>
            </w:r>
          </w:p>
        </w:tc>
        <w:tc>
          <w:tcPr>
            <w:tcW w:w="3401" w:type="dxa"/>
            <w:tcBorders>
              <w:top w:val="single" w:sz="4" w:space="0" w:color="000000"/>
              <w:left w:val="single" w:sz="4" w:space="0" w:color="000000"/>
              <w:bottom w:val="single" w:sz="4" w:space="0" w:color="000000"/>
              <w:right w:val="single" w:sz="4" w:space="0" w:color="000000"/>
            </w:tcBorders>
          </w:tcPr>
          <w:p w14:paraId="015CF073" w14:textId="77777777" w:rsidR="00A35C1F" w:rsidRPr="00D138A3" w:rsidRDefault="00A35C1F" w:rsidP="00A35C1F">
            <w:pPr>
              <w:spacing w:line="259" w:lineRule="auto"/>
              <w:ind w:left="5"/>
              <w:jc w:val="center"/>
              <w:rPr>
                <w:rFonts w:cs="Times New Roman"/>
              </w:rPr>
            </w:pPr>
            <w:r w:rsidRPr="00D138A3">
              <w:rPr>
                <w:rFonts w:cs="Times New Roman"/>
              </w:rPr>
              <w:t xml:space="preserve">Примечания </w:t>
            </w:r>
          </w:p>
        </w:tc>
      </w:tr>
      <w:tr w:rsidR="00A35C1F" w:rsidRPr="00D138A3" w14:paraId="7904465D" w14:textId="77777777" w:rsidTr="00A35C1F">
        <w:trPr>
          <w:trHeight w:val="305"/>
        </w:trPr>
        <w:tc>
          <w:tcPr>
            <w:tcW w:w="3120" w:type="dxa"/>
            <w:tcBorders>
              <w:top w:val="single" w:sz="4" w:space="0" w:color="000000"/>
              <w:left w:val="single" w:sz="4" w:space="0" w:color="000000"/>
              <w:bottom w:val="single" w:sz="4" w:space="0" w:color="000000"/>
              <w:right w:val="single" w:sz="4" w:space="0" w:color="000000"/>
            </w:tcBorders>
          </w:tcPr>
          <w:p w14:paraId="260EACFC" w14:textId="77777777" w:rsidR="00A35C1F" w:rsidRPr="00D138A3" w:rsidRDefault="00A35C1F" w:rsidP="00A35C1F">
            <w:pPr>
              <w:spacing w:line="259" w:lineRule="auto"/>
              <w:ind w:left="2"/>
              <w:rPr>
                <w:rFonts w:cs="Times New Roman"/>
              </w:rPr>
            </w:pPr>
            <w:r w:rsidRPr="00D138A3">
              <w:rPr>
                <w:rFonts w:cs="Times New Roman"/>
              </w:rPr>
              <w:t xml:space="preserve">Отдел </w:t>
            </w:r>
          </w:p>
        </w:tc>
        <w:tc>
          <w:tcPr>
            <w:tcW w:w="1558" w:type="dxa"/>
            <w:tcBorders>
              <w:top w:val="single" w:sz="4" w:space="0" w:color="000000"/>
              <w:left w:val="single" w:sz="4" w:space="0" w:color="000000"/>
              <w:bottom w:val="single" w:sz="4" w:space="0" w:color="000000"/>
              <w:right w:val="single" w:sz="4" w:space="0" w:color="000000"/>
            </w:tcBorders>
          </w:tcPr>
          <w:p w14:paraId="1C0F14E5" w14:textId="77777777" w:rsidR="00A35C1F" w:rsidRPr="00D138A3" w:rsidRDefault="00A35C1F" w:rsidP="00A35C1F">
            <w:pPr>
              <w:spacing w:line="259" w:lineRule="auto"/>
              <w:rPr>
                <w:rFonts w:cs="Times New Roman"/>
              </w:rPr>
            </w:pPr>
            <w:r w:rsidRPr="00D138A3">
              <w:rPr>
                <w:rFonts w:cs="Times New Roman"/>
              </w:rPr>
              <w:t xml:space="preserve">R_DEPART </w:t>
            </w:r>
          </w:p>
        </w:tc>
        <w:tc>
          <w:tcPr>
            <w:tcW w:w="1419" w:type="dxa"/>
            <w:tcBorders>
              <w:top w:val="single" w:sz="4" w:space="0" w:color="000000"/>
              <w:left w:val="single" w:sz="4" w:space="0" w:color="000000"/>
              <w:bottom w:val="single" w:sz="4" w:space="0" w:color="000000"/>
              <w:right w:val="single" w:sz="4" w:space="0" w:color="000000"/>
            </w:tcBorders>
          </w:tcPr>
          <w:p w14:paraId="09A14466" w14:textId="77777777" w:rsidR="00A35C1F" w:rsidRPr="00D138A3" w:rsidRDefault="00A35C1F" w:rsidP="00A35C1F">
            <w:pPr>
              <w:spacing w:line="259" w:lineRule="auto"/>
              <w:ind w:right="57"/>
              <w:jc w:val="center"/>
              <w:rPr>
                <w:rFonts w:cs="Times New Roman"/>
              </w:rPr>
            </w:pPr>
            <w:r>
              <w:rPr>
                <w:rFonts w:cs="Times New Roman"/>
              </w:rPr>
              <w:t>VARCHAR(</w:t>
            </w:r>
            <w:r w:rsidRPr="00D138A3">
              <w:rPr>
                <w:rFonts w:cs="Times New Roman"/>
              </w:rPr>
              <w:t xml:space="preserve">12) </w:t>
            </w:r>
          </w:p>
        </w:tc>
        <w:tc>
          <w:tcPr>
            <w:tcW w:w="3401" w:type="dxa"/>
            <w:tcBorders>
              <w:top w:val="single" w:sz="4" w:space="0" w:color="000000"/>
              <w:left w:val="single" w:sz="4" w:space="0" w:color="000000"/>
              <w:bottom w:val="single" w:sz="4" w:space="0" w:color="000000"/>
              <w:right w:val="single" w:sz="4" w:space="0" w:color="000000"/>
            </w:tcBorders>
          </w:tcPr>
          <w:p w14:paraId="0AC9C12B" w14:textId="77777777" w:rsidR="00A35C1F" w:rsidRPr="00D138A3" w:rsidRDefault="00A35C1F" w:rsidP="00A35C1F">
            <w:pPr>
              <w:spacing w:line="259" w:lineRule="auto"/>
              <w:rPr>
                <w:rFonts w:cs="Times New Roman"/>
              </w:rPr>
            </w:pPr>
            <w:r w:rsidRPr="00D138A3">
              <w:rPr>
                <w:rFonts w:cs="Times New Roman"/>
              </w:rPr>
              <w:t xml:space="preserve">внешний ключ (к </w:t>
            </w:r>
            <w:proofErr w:type="spellStart"/>
            <w:r w:rsidRPr="00D138A3">
              <w:rPr>
                <w:rFonts w:cs="Times New Roman"/>
              </w:rPr>
              <w:t>Departs</w:t>
            </w:r>
            <w:proofErr w:type="spellEnd"/>
            <w:r w:rsidRPr="00D138A3">
              <w:rPr>
                <w:rFonts w:cs="Times New Roman"/>
              </w:rPr>
              <w:t xml:space="preserve">) </w:t>
            </w:r>
          </w:p>
        </w:tc>
      </w:tr>
      <w:tr w:rsidR="00A35C1F" w:rsidRPr="00D138A3" w14:paraId="6EE6B804" w14:textId="77777777" w:rsidTr="00A35C1F">
        <w:trPr>
          <w:trHeight w:val="307"/>
        </w:trPr>
        <w:tc>
          <w:tcPr>
            <w:tcW w:w="3120" w:type="dxa"/>
            <w:tcBorders>
              <w:top w:val="single" w:sz="4" w:space="0" w:color="000000"/>
              <w:left w:val="single" w:sz="4" w:space="0" w:color="000000"/>
              <w:bottom w:val="single" w:sz="4" w:space="0" w:color="000000"/>
              <w:right w:val="single" w:sz="4" w:space="0" w:color="000000"/>
            </w:tcBorders>
          </w:tcPr>
          <w:p w14:paraId="340C6362" w14:textId="77777777" w:rsidR="00A35C1F" w:rsidRPr="00D138A3" w:rsidRDefault="00A35C1F" w:rsidP="00A35C1F">
            <w:pPr>
              <w:spacing w:line="259" w:lineRule="auto"/>
              <w:ind w:left="2"/>
              <w:rPr>
                <w:rFonts w:cs="Times New Roman"/>
              </w:rPr>
            </w:pPr>
            <w:r w:rsidRPr="00D138A3">
              <w:rPr>
                <w:rFonts w:cs="Times New Roman"/>
              </w:rPr>
              <w:t xml:space="preserve">Номер комнаты </w:t>
            </w:r>
          </w:p>
        </w:tc>
        <w:tc>
          <w:tcPr>
            <w:tcW w:w="1558" w:type="dxa"/>
            <w:tcBorders>
              <w:top w:val="single" w:sz="4" w:space="0" w:color="000000"/>
              <w:left w:val="single" w:sz="4" w:space="0" w:color="000000"/>
              <w:bottom w:val="single" w:sz="4" w:space="0" w:color="000000"/>
              <w:right w:val="single" w:sz="4" w:space="0" w:color="000000"/>
            </w:tcBorders>
          </w:tcPr>
          <w:p w14:paraId="5A4D7B58" w14:textId="77777777" w:rsidR="00A35C1F" w:rsidRPr="00D138A3" w:rsidRDefault="00A35C1F" w:rsidP="00A35C1F">
            <w:pPr>
              <w:spacing w:line="259" w:lineRule="auto"/>
              <w:rPr>
                <w:rFonts w:cs="Times New Roman"/>
              </w:rPr>
            </w:pPr>
            <w:r w:rsidRPr="00D138A3">
              <w:rPr>
                <w:rFonts w:cs="Times New Roman"/>
              </w:rPr>
              <w:t xml:space="preserve">R_ROOM </w:t>
            </w:r>
          </w:p>
        </w:tc>
        <w:tc>
          <w:tcPr>
            <w:tcW w:w="1419" w:type="dxa"/>
            <w:tcBorders>
              <w:top w:val="single" w:sz="4" w:space="0" w:color="000000"/>
              <w:left w:val="single" w:sz="4" w:space="0" w:color="000000"/>
              <w:bottom w:val="single" w:sz="4" w:space="0" w:color="000000"/>
              <w:right w:val="single" w:sz="4" w:space="0" w:color="000000"/>
            </w:tcBorders>
          </w:tcPr>
          <w:p w14:paraId="6981C984" w14:textId="77777777" w:rsidR="00A35C1F" w:rsidRPr="00D138A3" w:rsidRDefault="00A35C1F" w:rsidP="00A35C1F">
            <w:pPr>
              <w:spacing w:line="259" w:lineRule="auto"/>
              <w:ind w:right="177"/>
              <w:jc w:val="center"/>
              <w:rPr>
                <w:rFonts w:cs="Times New Roman"/>
              </w:rPr>
            </w:pPr>
            <w:r>
              <w:rPr>
                <w:rFonts w:cs="Times New Roman"/>
              </w:rPr>
              <w:t>NUMERIC(</w:t>
            </w:r>
            <w:r w:rsidRPr="00D138A3">
              <w:rPr>
                <w:rFonts w:cs="Times New Roman"/>
              </w:rPr>
              <w:t xml:space="preserve">4) </w:t>
            </w:r>
          </w:p>
        </w:tc>
        <w:tc>
          <w:tcPr>
            <w:tcW w:w="3401" w:type="dxa"/>
            <w:vMerge w:val="restart"/>
            <w:tcBorders>
              <w:top w:val="single" w:sz="4" w:space="0" w:color="000000"/>
              <w:left w:val="single" w:sz="4" w:space="0" w:color="000000"/>
              <w:bottom w:val="single" w:sz="4" w:space="0" w:color="000000"/>
              <w:right w:val="single" w:sz="4" w:space="0" w:color="000000"/>
            </w:tcBorders>
          </w:tcPr>
          <w:p w14:paraId="331CB208" w14:textId="77777777" w:rsidR="00A35C1F" w:rsidRPr="00D138A3" w:rsidRDefault="00A35C1F" w:rsidP="00A35C1F">
            <w:pPr>
              <w:spacing w:line="259" w:lineRule="auto"/>
              <w:rPr>
                <w:rFonts w:cs="Times New Roman"/>
              </w:rPr>
            </w:pPr>
            <w:r w:rsidRPr="00D138A3">
              <w:rPr>
                <w:rFonts w:cs="Times New Roman"/>
              </w:rPr>
              <w:t xml:space="preserve">составной уникальный ключ </w:t>
            </w:r>
          </w:p>
        </w:tc>
      </w:tr>
      <w:tr w:rsidR="00A35C1F" w:rsidRPr="00D138A3" w14:paraId="7E102970" w14:textId="77777777" w:rsidTr="00A35C1F">
        <w:trPr>
          <w:trHeight w:val="396"/>
        </w:trPr>
        <w:tc>
          <w:tcPr>
            <w:tcW w:w="3120" w:type="dxa"/>
            <w:tcBorders>
              <w:top w:val="single" w:sz="4" w:space="0" w:color="000000"/>
              <w:left w:val="single" w:sz="4" w:space="0" w:color="000000"/>
              <w:bottom w:val="single" w:sz="4" w:space="0" w:color="000000"/>
              <w:right w:val="single" w:sz="4" w:space="0" w:color="000000"/>
            </w:tcBorders>
          </w:tcPr>
          <w:p w14:paraId="242E6CDD" w14:textId="77777777" w:rsidR="00A35C1F" w:rsidRPr="00D138A3" w:rsidRDefault="00A35C1F" w:rsidP="00A35C1F">
            <w:pPr>
              <w:spacing w:line="259" w:lineRule="auto"/>
              <w:ind w:left="2"/>
              <w:rPr>
                <w:rFonts w:cs="Times New Roman"/>
              </w:rPr>
            </w:pPr>
            <w:r w:rsidRPr="00D138A3">
              <w:rPr>
                <w:rFonts w:cs="Times New Roman"/>
              </w:rPr>
              <w:t xml:space="preserve">Телефон </w:t>
            </w:r>
          </w:p>
        </w:tc>
        <w:tc>
          <w:tcPr>
            <w:tcW w:w="1558" w:type="dxa"/>
            <w:tcBorders>
              <w:top w:val="single" w:sz="4" w:space="0" w:color="000000"/>
              <w:left w:val="single" w:sz="4" w:space="0" w:color="000000"/>
              <w:bottom w:val="single" w:sz="4" w:space="0" w:color="000000"/>
              <w:right w:val="single" w:sz="4" w:space="0" w:color="000000"/>
            </w:tcBorders>
          </w:tcPr>
          <w:p w14:paraId="2413140F" w14:textId="77777777" w:rsidR="00A35C1F" w:rsidRPr="00D138A3" w:rsidRDefault="00A35C1F" w:rsidP="00A35C1F">
            <w:pPr>
              <w:spacing w:line="259" w:lineRule="auto"/>
              <w:rPr>
                <w:rFonts w:cs="Times New Roman"/>
              </w:rPr>
            </w:pPr>
            <w:r w:rsidRPr="00D138A3">
              <w:rPr>
                <w:rFonts w:cs="Times New Roman"/>
              </w:rPr>
              <w:t xml:space="preserve">R_PHONE </w:t>
            </w:r>
          </w:p>
        </w:tc>
        <w:tc>
          <w:tcPr>
            <w:tcW w:w="1419" w:type="dxa"/>
            <w:tcBorders>
              <w:top w:val="single" w:sz="4" w:space="0" w:color="000000"/>
              <w:left w:val="single" w:sz="4" w:space="0" w:color="000000"/>
              <w:bottom w:val="single" w:sz="4" w:space="0" w:color="000000"/>
              <w:right w:val="single" w:sz="4" w:space="0" w:color="000000"/>
            </w:tcBorders>
          </w:tcPr>
          <w:p w14:paraId="0AF538A7" w14:textId="77777777" w:rsidR="00A35C1F" w:rsidRPr="00D138A3" w:rsidRDefault="00A35C1F" w:rsidP="00A35C1F">
            <w:pPr>
              <w:spacing w:line="259" w:lineRule="auto"/>
              <w:ind w:right="57"/>
              <w:jc w:val="center"/>
              <w:rPr>
                <w:rFonts w:cs="Times New Roman"/>
              </w:rPr>
            </w:pPr>
            <w:r>
              <w:rPr>
                <w:rFonts w:cs="Times New Roman"/>
              </w:rPr>
              <w:t>VARCHAR(</w:t>
            </w:r>
            <w:r w:rsidRPr="00D138A3">
              <w:rPr>
                <w:rFonts w:cs="Times New Roman"/>
              </w:rPr>
              <w:t xml:space="preserve">20) </w:t>
            </w:r>
          </w:p>
        </w:tc>
        <w:tc>
          <w:tcPr>
            <w:tcW w:w="0" w:type="auto"/>
            <w:vMerge/>
            <w:tcBorders>
              <w:top w:val="nil"/>
              <w:left w:val="single" w:sz="4" w:space="0" w:color="000000"/>
              <w:bottom w:val="single" w:sz="4" w:space="0" w:color="000000"/>
              <w:right w:val="single" w:sz="4" w:space="0" w:color="000000"/>
            </w:tcBorders>
          </w:tcPr>
          <w:p w14:paraId="7C8B10CB" w14:textId="77777777" w:rsidR="00A35C1F" w:rsidRPr="00D138A3" w:rsidRDefault="00A35C1F" w:rsidP="00A35C1F">
            <w:pPr>
              <w:spacing w:after="160" w:line="259" w:lineRule="auto"/>
              <w:rPr>
                <w:rFonts w:cs="Times New Roman"/>
              </w:rPr>
            </w:pPr>
          </w:p>
        </w:tc>
      </w:tr>
    </w:tbl>
    <w:p w14:paraId="4D12AAE4" w14:textId="77777777" w:rsidR="00A35C1F" w:rsidRPr="00DF48AB" w:rsidRDefault="00A35C1F" w:rsidP="00DF48AB">
      <w:pPr>
        <w:spacing w:line="360" w:lineRule="auto"/>
        <w:ind w:firstLine="567"/>
        <w:rPr>
          <w:sz w:val="28"/>
        </w:rPr>
      </w:pPr>
      <w:r w:rsidRPr="00DF48AB">
        <w:rPr>
          <w:sz w:val="28"/>
        </w:rPr>
        <w:t xml:space="preserve">Таблица Е.3- </w:t>
      </w:r>
      <w:proofErr w:type="spellStart"/>
      <w:r w:rsidRPr="00DF48AB">
        <w:rPr>
          <w:sz w:val="28"/>
        </w:rPr>
        <w:t>Posts</w:t>
      </w:r>
      <w:proofErr w:type="spellEnd"/>
      <w:r w:rsidRPr="00DF48AB">
        <w:rPr>
          <w:sz w:val="28"/>
        </w:rPr>
        <w:t xml:space="preserve"> (Список должностей)</w:t>
      </w:r>
    </w:p>
    <w:tbl>
      <w:tblPr>
        <w:tblStyle w:val="TableGrid"/>
        <w:tblW w:w="9498" w:type="dxa"/>
        <w:tblInd w:w="142" w:type="dxa"/>
        <w:tblCellMar>
          <w:top w:w="9" w:type="dxa"/>
          <w:left w:w="108" w:type="dxa"/>
          <w:right w:w="70" w:type="dxa"/>
        </w:tblCellMar>
        <w:tblLook w:val="04A0" w:firstRow="1" w:lastRow="0" w:firstColumn="1" w:lastColumn="0" w:noHBand="0" w:noVBand="1"/>
      </w:tblPr>
      <w:tblGrid>
        <w:gridCol w:w="2945"/>
        <w:gridCol w:w="1501"/>
        <w:gridCol w:w="1850"/>
        <w:gridCol w:w="3202"/>
      </w:tblGrid>
      <w:tr w:rsidR="00A35C1F" w:rsidRPr="00D138A3" w14:paraId="3AF8C432" w14:textId="77777777" w:rsidTr="00A35C1F">
        <w:trPr>
          <w:trHeight w:val="305"/>
        </w:trPr>
        <w:tc>
          <w:tcPr>
            <w:tcW w:w="3120" w:type="dxa"/>
            <w:tcBorders>
              <w:top w:val="single" w:sz="4" w:space="0" w:color="000000"/>
              <w:left w:val="single" w:sz="4" w:space="0" w:color="000000"/>
              <w:bottom w:val="single" w:sz="4" w:space="0" w:color="000000"/>
              <w:right w:val="single" w:sz="4" w:space="0" w:color="000000"/>
            </w:tcBorders>
          </w:tcPr>
          <w:p w14:paraId="6032DABF" w14:textId="77777777" w:rsidR="00A35C1F" w:rsidRPr="00D138A3" w:rsidRDefault="00A35C1F" w:rsidP="00A35C1F">
            <w:pPr>
              <w:spacing w:line="259" w:lineRule="auto"/>
              <w:ind w:right="34"/>
              <w:jc w:val="center"/>
              <w:rPr>
                <w:rFonts w:cs="Times New Roman"/>
              </w:rPr>
            </w:pPr>
            <w:r w:rsidRPr="00D138A3">
              <w:rPr>
                <w:rFonts w:cs="Times New Roman"/>
              </w:rPr>
              <w:t xml:space="preserve">Содержание поля </w:t>
            </w:r>
          </w:p>
        </w:tc>
        <w:tc>
          <w:tcPr>
            <w:tcW w:w="1558" w:type="dxa"/>
            <w:tcBorders>
              <w:top w:val="single" w:sz="4" w:space="0" w:color="000000"/>
              <w:left w:val="single" w:sz="4" w:space="0" w:color="000000"/>
              <w:bottom w:val="single" w:sz="4" w:space="0" w:color="000000"/>
              <w:right w:val="single" w:sz="4" w:space="0" w:color="000000"/>
            </w:tcBorders>
          </w:tcPr>
          <w:p w14:paraId="19FEBD23" w14:textId="77777777" w:rsidR="00A35C1F" w:rsidRPr="00D138A3" w:rsidRDefault="00A35C1F" w:rsidP="00A35C1F">
            <w:pPr>
              <w:spacing w:line="259" w:lineRule="auto"/>
              <w:ind w:right="37"/>
              <w:jc w:val="center"/>
              <w:rPr>
                <w:rFonts w:cs="Times New Roman"/>
              </w:rPr>
            </w:pPr>
            <w:r w:rsidRPr="00D138A3">
              <w:rPr>
                <w:rFonts w:cs="Times New Roman"/>
              </w:rPr>
              <w:t xml:space="preserve">Имя поля </w:t>
            </w:r>
          </w:p>
        </w:tc>
        <w:tc>
          <w:tcPr>
            <w:tcW w:w="1419" w:type="dxa"/>
            <w:tcBorders>
              <w:top w:val="single" w:sz="4" w:space="0" w:color="000000"/>
              <w:left w:val="single" w:sz="4" w:space="0" w:color="000000"/>
              <w:bottom w:val="single" w:sz="4" w:space="0" w:color="000000"/>
              <w:right w:val="single" w:sz="4" w:space="0" w:color="000000"/>
            </w:tcBorders>
          </w:tcPr>
          <w:p w14:paraId="5CAAA2D5" w14:textId="77777777" w:rsidR="00A35C1F" w:rsidRPr="00D138A3" w:rsidRDefault="00A35C1F" w:rsidP="00A35C1F">
            <w:pPr>
              <w:spacing w:line="259" w:lineRule="auto"/>
              <w:ind w:left="62"/>
              <w:rPr>
                <w:rFonts w:cs="Times New Roman"/>
              </w:rPr>
            </w:pPr>
            <w:r w:rsidRPr="00D138A3">
              <w:rPr>
                <w:rFonts w:cs="Times New Roman"/>
              </w:rPr>
              <w:t xml:space="preserve">Тип, длина </w:t>
            </w:r>
          </w:p>
        </w:tc>
        <w:tc>
          <w:tcPr>
            <w:tcW w:w="3401" w:type="dxa"/>
            <w:tcBorders>
              <w:top w:val="single" w:sz="4" w:space="0" w:color="000000"/>
              <w:left w:val="single" w:sz="4" w:space="0" w:color="000000"/>
              <w:bottom w:val="single" w:sz="4" w:space="0" w:color="000000"/>
              <w:right w:val="single" w:sz="4" w:space="0" w:color="000000"/>
            </w:tcBorders>
          </w:tcPr>
          <w:p w14:paraId="1935AB49" w14:textId="77777777" w:rsidR="00A35C1F" w:rsidRPr="00D138A3" w:rsidRDefault="00A35C1F" w:rsidP="00A35C1F">
            <w:pPr>
              <w:spacing w:line="259" w:lineRule="auto"/>
              <w:ind w:right="36"/>
              <w:jc w:val="center"/>
              <w:rPr>
                <w:rFonts w:cs="Times New Roman"/>
              </w:rPr>
            </w:pPr>
            <w:r w:rsidRPr="00D138A3">
              <w:rPr>
                <w:rFonts w:cs="Times New Roman"/>
              </w:rPr>
              <w:t xml:space="preserve">Примечания </w:t>
            </w:r>
          </w:p>
        </w:tc>
      </w:tr>
      <w:tr w:rsidR="00A35C1F" w:rsidRPr="00D138A3" w14:paraId="61D85779" w14:textId="77777777" w:rsidTr="00A35C1F">
        <w:trPr>
          <w:trHeight w:val="307"/>
        </w:trPr>
        <w:tc>
          <w:tcPr>
            <w:tcW w:w="3120" w:type="dxa"/>
            <w:tcBorders>
              <w:top w:val="single" w:sz="4" w:space="0" w:color="000000"/>
              <w:left w:val="single" w:sz="4" w:space="0" w:color="000000"/>
              <w:bottom w:val="single" w:sz="4" w:space="0" w:color="000000"/>
              <w:right w:val="single" w:sz="4" w:space="0" w:color="000000"/>
            </w:tcBorders>
          </w:tcPr>
          <w:p w14:paraId="748B803D" w14:textId="77777777" w:rsidR="00A35C1F" w:rsidRPr="00D138A3" w:rsidRDefault="00A35C1F" w:rsidP="00A35C1F">
            <w:pPr>
              <w:spacing w:line="259" w:lineRule="auto"/>
              <w:ind w:left="2"/>
              <w:rPr>
                <w:rFonts w:cs="Times New Roman"/>
              </w:rPr>
            </w:pPr>
            <w:r w:rsidRPr="00D138A3">
              <w:rPr>
                <w:rFonts w:cs="Times New Roman"/>
              </w:rPr>
              <w:t xml:space="preserve">Название должности </w:t>
            </w:r>
          </w:p>
        </w:tc>
        <w:tc>
          <w:tcPr>
            <w:tcW w:w="1558" w:type="dxa"/>
            <w:tcBorders>
              <w:top w:val="single" w:sz="4" w:space="0" w:color="000000"/>
              <w:left w:val="single" w:sz="4" w:space="0" w:color="000000"/>
              <w:bottom w:val="single" w:sz="4" w:space="0" w:color="000000"/>
              <w:right w:val="single" w:sz="4" w:space="0" w:color="000000"/>
            </w:tcBorders>
          </w:tcPr>
          <w:p w14:paraId="26C38857" w14:textId="77777777" w:rsidR="00A35C1F" w:rsidRPr="00D138A3" w:rsidRDefault="00A35C1F" w:rsidP="00A35C1F">
            <w:pPr>
              <w:spacing w:line="259" w:lineRule="auto"/>
              <w:rPr>
                <w:rFonts w:cs="Times New Roman"/>
              </w:rPr>
            </w:pPr>
            <w:r w:rsidRPr="00D138A3">
              <w:rPr>
                <w:rFonts w:cs="Times New Roman"/>
              </w:rPr>
              <w:t xml:space="preserve">P_POST </w:t>
            </w:r>
          </w:p>
        </w:tc>
        <w:tc>
          <w:tcPr>
            <w:tcW w:w="1419" w:type="dxa"/>
            <w:tcBorders>
              <w:top w:val="single" w:sz="4" w:space="0" w:color="000000"/>
              <w:left w:val="single" w:sz="4" w:space="0" w:color="000000"/>
              <w:bottom w:val="single" w:sz="4" w:space="0" w:color="000000"/>
              <w:right w:val="single" w:sz="4" w:space="0" w:color="000000"/>
            </w:tcBorders>
          </w:tcPr>
          <w:p w14:paraId="365245E7" w14:textId="77777777" w:rsidR="00A35C1F" w:rsidRPr="00D138A3" w:rsidRDefault="00A35C1F" w:rsidP="00A35C1F">
            <w:pPr>
              <w:spacing w:line="259" w:lineRule="auto"/>
              <w:ind w:right="98"/>
              <w:jc w:val="center"/>
              <w:rPr>
                <w:rFonts w:cs="Times New Roman"/>
              </w:rPr>
            </w:pPr>
            <w:r>
              <w:rPr>
                <w:rFonts w:cs="Times New Roman"/>
              </w:rPr>
              <w:t>VARCHAR(</w:t>
            </w:r>
            <w:r w:rsidRPr="00D138A3">
              <w:rPr>
                <w:rFonts w:cs="Times New Roman"/>
              </w:rPr>
              <w:t xml:space="preserve">30) </w:t>
            </w:r>
          </w:p>
        </w:tc>
        <w:tc>
          <w:tcPr>
            <w:tcW w:w="3401" w:type="dxa"/>
            <w:tcBorders>
              <w:top w:val="single" w:sz="4" w:space="0" w:color="000000"/>
              <w:left w:val="single" w:sz="4" w:space="0" w:color="000000"/>
              <w:bottom w:val="single" w:sz="4" w:space="0" w:color="000000"/>
              <w:right w:val="single" w:sz="4" w:space="0" w:color="000000"/>
            </w:tcBorders>
          </w:tcPr>
          <w:p w14:paraId="0D506FA9" w14:textId="77777777" w:rsidR="00A35C1F" w:rsidRPr="00D138A3" w:rsidRDefault="00A35C1F" w:rsidP="00A35C1F">
            <w:pPr>
              <w:spacing w:line="259" w:lineRule="auto"/>
              <w:rPr>
                <w:rFonts w:cs="Times New Roman"/>
              </w:rPr>
            </w:pPr>
            <w:r w:rsidRPr="00D138A3">
              <w:rPr>
                <w:rFonts w:cs="Times New Roman"/>
              </w:rPr>
              <w:t xml:space="preserve">первичный ключ </w:t>
            </w:r>
          </w:p>
        </w:tc>
      </w:tr>
      <w:tr w:rsidR="00A35C1F" w:rsidRPr="00D138A3" w14:paraId="7C70A673" w14:textId="77777777" w:rsidTr="00A35C1F">
        <w:trPr>
          <w:trHeight w:val="307"/>
        </w:trPr>
        <w:tc>
          <w:tcPr>
            <w:tcW w:w="3120" w:type="dxa"/>
            <w:tcBorders>
              <w:top w:val="single" w:sz="4" w:space="0" w:color="000000"/>
              <w:left w:val="single" w:sz="4" w:space="0" w:color="000000"/>
              <w:bottom w:val="single" w:sz="4" w:space="0" w:color="000000"/>
              <w:right w:val="single" w:sz="4" w:space="0" w:color="000000"/>
            </w:tcBorders>
          </w:tcPr>
          <w:p w14:paraId="43A095D2" w14:textId="77777777" w:rsidR="00A35C1F" w:rsidRPr="00D138A3" w:rsidRDefault="00A35C1F" w:rsidP="00A35C1F">
            <w:pPr>
              <w:spacing w:line="259" w:lineRule="auto"/>
              <w:ind w:left="2"/>
              <w:rPr>
                <w:rFonts w:cs="Times New Roman"/>
              </w:rPr>
            </w:pPr>
            <w:r w:rsidRPr="00D138A3">
              <w:rPr>
                <w:rFonts w:cs="Times New Roman"/>
              </w:rPr>
              <w:t xml:space="preserve">Оклад </w:t>
            </w:r>
          </w:p>
        </w:tc>
        <w:tc>
          <w:tcPr>
            <w:tcW w:w="1558" w:type="dxa"/>
            <w:tcBorders>
              <w:top w:val="single" w:sz="4" w:space="0" w:color="000000"/>
              <w:left w:val="single" w:sz="4" w:space="0" w:color="000000"/>
              <w:bottom w:val="single" w:sz="4" w:space="0" w:color="000000"/>
              <w:right w:val="single" w:sz="4" w:space="0" w:color="000000"/>
            </w:tcBorders>
          </w:tcPr>
          <w:p w14:paraId="02A08377" w14:textId="77777777" w:rsidR="00A35C1F" w:rsidRPr="00D138A3" w:rsidRDefault="00A35C1F" w:rsidP="00A35C1F">
            <w:pPr>
              <w:spacing w:line="259" w:lineRule="auto"/>
              <w:rPr>
                <w:rFonts w:cs="Times New Roman"/>
              </w:rPr>
            </w:pPr>
            <w:r w:rsidRPr="00D138A3">
              <w:rPr>
                <w:rFonts w:cs="Times New Roman"/>
              </w:rPr>
              <w:t xml:space="preserve">P_SAL </w:t>
            </w:r>
          </w:p>
        </w:tc>
        <w:tc>
          <w:tcPr>
            <w:tcW w:w="1419" w:type="dxa"/>
            <w:tcBorders>
              <w:top w:val="single" w:sz="4" w:space="0" w:color="000000"/>
              <w:left w:val="single" w:sz="4" w:space="0" w:color="000000"/>
              <w:bottom w:val="single" w:sz="4" w:space="0" w:color="000000"/>
              <w:right w:val="single" w:sz="4" w:space="0" w:color="000000"/>
            </w:tcBorders>
          </w:tcPr>
          <w:p w14:paraId="62E02E77" w14:textId="77777777" w:rsidR="00A35C1F" w:rsidRPr="00D138A3" w:rsidRDefault="00A35C1F" w:rsidP="00A35C1F">
            <w:pPr>
              <w:spacing w:line="259" w:lineRule="auto"/>
              <w:ind w:right="38"/>
              <w:jc w:val="center"/>
              <w:rPr>
                <w:rFonts w:cs="Times New Roman"/>
              </w:rPr>
            </w:pPr>
            <w:r>
              <w:rPr>
                <w:rFonts w:cs="Times New Roman"/>
              </w:rPr>
              <w:t>NUMERIC (</w:t>
            </w:r>
            <w:r w:rsidRPr="00D138A3">
              <w:rPr>
                <w:rFonts w:cs="Times New Roman"/>
              </w:rPr>
              <w:t xml:space="preserve">8,2) </w:t>
            </w:r>
          </w:p>
        </w:tc>
        <w:tc>
          <w:tcPr>
            <w:tcW w:w="3401" w:type="dxa"/>
            <w:tcBorders>
              <w:top w:val="single" w:sz="4" w:space="0" w:color="000000"/>
              <w:left w:val="single" w:sz="4" w:space="0" w:color="000000"/>
              <w:bottom w:val="single" w:sz="4" w:space="0" w:color="000000"/>
              <w:right w:val="single" w:sz="4" w:space="0" w:color="000000"/>
            </w:tcBorders>
          </w:tcPr>
          <w:p w14:paraId="4D637AF3" w14:textId="77777777" w:rsidR="00A35C1F" w:rsidRPr="00D138A3" w:rsidRDefault="00A35C1F" w:rsidP="00A35C1F">
            <w:pPr>
              <w:spacing w:line="259" w:lineRule="auto"/>
              <w:rPr>
                <w:rFonts w:cs="Times New Roman"/>
              </w:rPr>
            </w:pPr>
            <w:r w:rsidRPr="00D138A3">
              <w:rPr>
                <w:rFonts w:cs="Times New Roman"/>
              </w:rPr>
              <w:t xml:space="preserve">обязательное поле, &gt; 4500 руб. </w:t>
            </w:r>
          </w:p>
        </w:tc>
      </w:tr>
    </w:tbl>
    <w:p w14:paraId="08AE7262" w14:textId="77777777" w:rsidR="00A35C1F" w:rsidRPr="00DF48AB" w:rsidRDefault="00A35C1F" w:rsidP="00DF48AB">
      <w:pPr>
        <w:spacing w:line="360" w:lineRule="auto"/>
        <w:ind w:firstLine="567"/>
        <w:rPr>
          <w:sz w:val="28"/>
        </w:rPr>
      </w:pPr>
      <w:r w:rsidRPr="00DF48AB">
        <w:rPr>
          <w:sz w:val="28"/>
        </w:rPr>
        <w:t xml:space="preserve">Таблица Е.4- </w:t>
      </w:r>
      <w:proofErr w:type="spellStart"/>
      <w:r w:rsidRPr="00DF48AB">
        <w:rPr>
          <w:sz w:val="28"/>
        </w:rPr>
        <w:t>Employees</w:t>
      </w:r>
      <w:proofErr w:type="spellEnd"/>
      <w:r w:rsidRPr="00DF48AB">
        <w:rPr>
          <w:sz w:val="28"/>
        </w:rPr>
        <w:t xml:space="preserve"> (Список сотрудников)</w:t>
      </w:r>
    </w:p>
    <w:tbl>
      <w:tblPr>
        <w:tblStyle w:val="TableGrid"/>
        <w:tblW w:w="9498" w:type="dxa"/>
        <w:tblInd w:w="142" w:type="dxa"/>
        <w:tblCellMar>
          <w:top w:w="7" w:type="dxa"/>
          <w:left w:w="108" w:type="dxa"/>
          <w:right w:w="101" w:type="dxa"/>
        </w:tblCellMar>
        <w:tblLook w:val="04A0" w:firstRow="1" w:lastRow="0" w:firstColumn="1" w:lastColumn="0" w:noHBand="0" w:noVBand="1"/>
      </w:tblPr>
      <w:tblGrid>
        <w:gridCol w:w="2948"/>
        <w:gridCol w:w="1544"/>
        <w:gridCol w:w="1849"/>
        <w:gridCol w:w="3157"/>
      </w:tblGrid>
      <w:tr w:rsidR="00A35C1F" w:rsidRPr="00D138A3" w14:paraId="020BB2DA" w14:textId="77777777" w:rsidTr="00A35C1F">
        <w:trPr>
          <w:trHeight w:val="305"/>
        </w:trPr>
        <w:tc>
          <w:tcPr>
            <w:tcW w:w="3120" w:type="dxa"/>
            <w:tcBorders>
              <w:top w:val="single" w:sz="4" w:space="0" w:color="000000"/>
              <w:left w:val="single" w:sz="4" w:space="0" w:color="000000"/>
              <w:bottom w:val="single" w:sz="4" w:space="0" w:color="000000"/>
              <w:right w:val="single" w:sz="4" w:space="0" w:color="000000"/>
            </w:tcBorders>
          </w:tcPr>
          <w:p w14:paraId="2766BC98" w14:textId="77777777" w:rsidR="00A35C1F" w:rsidRPr="00D138A3" w:rsidRDefault="00A35C1F" w:rsidP="00A35C1F">
            <w:pPr>
              <w:spacing w:line="259" w:lineRule="auto"/>
              <w:ind w:right="3"/>
              <w:jc w:val="center"/>
              <w:rPr>
                <w:rFonts w:cs="Times New Roman"/>
              </w:rPr>
            </w:pPr>
            <w:r w:rsidRPr="00D138A3">
              <w:rPr>
                <w:rFonts w:cs="Times New Roman"/>
              </w:rPr>
              <w:t xml:space="preserve">Содержание поля </w:t>
            </w:r>
          </w:p>
        </w:tc>
        <w:tc>
          <w:tcPr>
            <w:tcW w:w="1558" w:type="dxa"/>
            <w:tcBorders>
              <w:top w:val="single" w:sz="4" w:space="0" w:color="000000"/>
              <w:left w:val="single" w:sz="4" w:space="0" w:color="000000"/>
              <w:bottom w:val="single" w:sz="4" w:space="0" w:color="000000"/>
              <w:right w:val="single" w:sz="4" w:space="0" w:color="000000"/>
            </w:tcBorders>
          </w:tcPr>
          <w:p w14:paraId="2B5DE664" w14:textId="77777777" w:rsidR="00A35C1F" w:rsidRPr="00D138A3" w:rsidRDefault="00A35C1F" w:rsidP="00A35C1F">
            <w:pPr>
              <w:spacing w:line="259" w:lineRule="auto"/>
              <w:ind w:right="6"/>
              <w:jc w:val="center"/>
              <w:rPr>
                <w:rFonts w:cs="Times New Roman"/>
              </w:rPr>
            </w:pPr>
            <w:r w:rsidRPr="00D138A3">
              <w:rPr>
                <w:rFonts w:cs="Times New Roman"/>
              </w:rPr>
              <w:t xml:space="preserve">Имя поля </w:t>
            </w:r>
          </w:p>
        </w:tc>
        <w:tc>
          <w:tcPr>
            <w:tcW w:w="1419" w:type="dxa"/>
            <w:tcBorders>
              <w:top w:val="single" w:sz="4" w:space="0" w:color="000000"/>
              <w:left w:val="single" w:sz="4" w:space="0" w:color="000000"/>
              <w:bottom w:val="single" w:sz="4" w:space="0" w:color="000000"/>
              <w:right w:val="single" w:sz="4" w:space="0" w:color="000000"/>
            </w:tcBorders>
          </w:tcPr>
          <w:p w14:paraId="4C5C55A1" w14:textId="77777777" w:rsidR="00A35C1F" w:rsidRPr="00D138A3" w:rsidRDefault="00A35C1F" w:rsidP="00A35C1F">
            <w:pPr>
              <w:spacing w:line="259" w:lineRule="auto"/>
              <w:ind w:left="62"/>
              <w:rPr>
                <w:rFonts w:cs="Times New Roman"/>
              </w:rPr>
            </w:pPr>
            <w:r w:rsidRPr="00D138A3">
              <w:rPr>
                <w:rFonts w:cs="Times New Roman"/>
              </w:rPr>
              <w:t xml:space="preserve">Тип, длина </w:t>
            </w:r>
          </w:p>
        </w:tc>
        <w:tc>
          <w:tcPr>
            <w:tcW w:w="3401" w:type="dxa"/>
            <w:tcBorders>
              <w:top w:val="single" w:sz="4" w:space="0" w:color="000000"/>
              <w:left w:val="single" w:sz="4" w:space="0" w:color="000000"/>
              <w:bottom w:val="single" w:sz="4" w:space="0" w:color="000000"/>
              <w:right w:val="single" w:sz="4" w:space="0" w:color="000000"/>
            </w:tcBorders>
          </w:tcPr>
          <w:p w14:paraId="0D4DF063" w14:textId="77777777" w:rsidR="00A35C1F" w:rsidRPr="00D138A3" w:rsidRDefault="00A35C1F" w:rsidP="00A35C1F">
            <w:pPr>
              <w:spacing w:line="259" w:lineRule="auto"/>
              <w:ind w:right="5"/>
              <w:jc w:val="center"/>
              <w:rPr>
                <w:rFonts w:cs="Times New Roman"/>
              </w:rPr>
            </w:pPr>
            <w:r w:rsidRPr="00D138A3">
              <w:rPr>
                <w:rFonts w:cs="Times New Roman"/>
              </w:rPr>
              <w:t xml:space="preserve">Примечания </w:t>
            </w:r>
          </w:p>
        </w:tc>
      </w:tr>
      <w:tr w:rsidR="00A35C1F" w:rsidRPr="00D138A3" w14:paraId="757D9B48" w14:textId="77777777" w:rsidTr="00A35C1F">
        <w:trPr>
          <w:trHeight w:val="583"/>
        </w:trPr>
        <w:tc>
          <w:tcPr>
            <w:tcW w:w="3120" w:type="dxa"/>
            <w:tcBorders>
              <w:top w:val="single" w:sz="4" w:space="0" w:color="000000"/>
              <w:left w:val="single" w:sz="4" w:space="0" w:color="000000"/>
              <w:bottom w:val="single" w:sz="4" w:space="0" w:color="000000"/>
              <w:right w:val="single" w:sz="4" w:space="0" w:color="000000"/>
            </w:tcBorders>
          </w:tcPr>
          <w:p w14:paraId="15D9011B" w14:textId="77777777" w:rsidR="00A35C1F" w:rsidRPr="00D138A3" w:rsidRDefault="00A35C1F" w:rsidP="00A35C1F">
            <w:pPr>
              <w:spacing w:line="259" w:lineRule="auto"/>
              <w:ind w:left="2"/>
              <w:rPr>
                <w:rFonts w:cs="Times New Roman"/>
              </w:rPr>
            </w:pPr>
            <w:r w:rsidRPr="00D138A3">
              <w:rPr>
                <w:rFonts w:cs="Times New Roman"/>
              </w:rPr>
              <w:t xml:space="preserve">Идентификатор сотрудника </w:t>
            </w:r>
          </w:p>
        </w:tc>
        <w:tc>
          <w:tcPr>
            <w:tcW w:w="1558" w:type="dxa"/>
            <w:tcBorders>
              <w:top w:val="single" w:sz="4" w:space="0" w:color="000000"/>
              <w:left w:val="single" w:sz="4" w:space="0" w:color="000000"/>
              <w:bottom w:val="single" w:sz="4" w:space="0" w:color="000000"/>
              <w:right w:val="single" w:sz="4" w:space="0" w:color="000000"/>
            </w:tcBorders>
          </w:tcPr>
          <w:p w14:paraId="410C2D39" w14:textId="77777777" w:rsidR="00A35C1F" w:rsidRPr="00D138A3" w:rsidRDefault="00A35C1F" w:rsidP="00A35C1F">
            <w:pPr>
              <w:spacing w:line="259" w:lineRule="auto"/>
              <w:rPr>
                <w:rFonts w:cs="Times New Roman"/>
              </w:rPr>
            </w:pPr>
            <w:r w:rsidRPr="00D138A3">
              <w:rPr>
                <w:rFonts w:cs="Times New Roman"/>
              </w:rPr>
              <w:t>E_I</w:t>
            </w:r>
            <w:r>
              <w:rPr>
                <w:rFonts w:cs="Times New Roman"/>
              </w:rPr>
              <w:t>DATE</w:t>
            </w:r>
          </w:p>
        </w:tc>
        <w:tc>
          <w:tcPr>
            <w:tcW w:w="1419" w:type="dxa"/>
            <w:tcBorders>
              <w:top w:val="single" w:sz="4" w:space="0" w:color="000000"/>
              <w:left w:val="single" w:sz="4" w:space="0" w:color="000000"/>
              <w:bottom w:val="single" w:sz="4" w:space="0" w:color="000000"/>
              <w:right w:val="single" w:sz="4" w:space="0" w:color="000000"/>
            </w:tcBorders>
          </w:tcPr>
          <w:p w14:paraId="0B2FA7F8" w14:textId="77777777" w:rsidR="00A35C1F" w:rsidRPr="00D138A3" w:rsidRDefault="00A35C1F" w:rsidP="00A35C1F">
            <w:pPr>
              <w:spacing w:line="259" w:lineRule="auto"/>
              <w:ind w:right="187"/>
              <w:jc w:val="center"/>
              <w:rPr>
                <w:rFonts w:cs="Times New Roman"/>
              </w:rPr>
            </w:pPr>
            <w:r>
              <w:rPr>
                <w:rFonts w:cs="Times New Roman"/>
              </w:rPr>
              <w:t>NUMERIC (</w:t>
            </w:r>
            <w:r w:rsidRPr="00D138A3">
              <w:rPr>
                <w:rFonts w:cs="Times New Roman"/>
              </w:rPr>
              <w:t xml:space="preserve">4) </w:t>
            </w:r>
          </w:p>
        </w:tc>
        <w:tc>
          <w:tcPr>
            <w:tcW w:w="3401" w:type="dxa"/>
            <w:tcBorders>
              <w:top w:val="single" w:sz="4" w:space="0" w:color="000000"/>
              <w:left w:val="single" w:sz="4" w:space="0" w:color="000000"/>
              <w:bottom w:val="single" w:sz="4" w:space="0" w:color="000000"/>
              <w:right w:val="single" w:sz="4" w:space="0" w:color="000000"/>
            </w:tcBorders>
          </w:tcPr>
          <w:p w14:paraId="3E4B9AC7" w14:textId="77777777" w:rsidR="00A35C1F" w:rsidRPr="00D138A3" w:rsidRDefault="00A35C1F" w:rsidP="00A35C1F">
            <w:pPr>
              <w:spacing w:line="259" w:lineRule="auto"/>
              <w:rPr>
                <w:rFonts w:cs="Times New Roman"/>
              </w:rPr>
            </w:pPr>
            <w:r w:rsidRPr="00D138A3">
              <w:rPr>
                <w:rFonts w:cs="Times New Roman"/>
              </w:rPr>
              <w:t xml:space="preserve">суррогатный первичный ключ </w:t>
            </w:r>
          </w:p>
        </w:tc>
      </w:tr>
      <w:tr w:rsidR="00A35C1F" w:rsidRPr="00D138A3" w14:paraId="2EFCCDEE" w14:textId="77777777" w:rsidTr="00A35C1F">
        <w:trPr>
          <w:trHeight w:val="305"/>
        </w:trPr>
        <w:tc>
          <w:tcPr>
            <w:tcW w:w="3120" w:type="dxa"/>
            <w:tcBorders>
              <w:top w:val="single" w:sz="4" w:space="0" w:color="000000"/>
              <w:left w:val="single" w:sz="4" w:space="0" w:color="000000"/>
              <w:bottom w:val="single" w:sz="4" w:space="0" w:color="000000"/>
              <w:right w:val="single" w:sz="4" w:space="0" w:color="000000"/>
            </w:tcBorders>
          </w:tcPr>
          <w:p w14:paraId="6EBB14EF" w14:textId="77777777" w:rsidR="00A35C1F" w:rsidRPr="00D138A3" w:rsidRDefault="00A35C1F" w:rsidP="00A35C1F">
            <w:pPr>
              <w:spacing w:line="259" w:lineRule="auto"/>
              <w:ind w:left="2"/>
              <w:rPr>
                <w:rFonts w:cs="Times New Roman"/>
              </w:rPr>
            </w:pPr>
            <w:r w:rsidRPr="00D138A3">
              <w:rPr>
                <w:rFonts w:cs="Times New Roman"/>
              </w:rPr>
              <w:t xml:space="preserve">Фамилия </w:t>
            </w:r>
          </w:p>
        </w:tc>
        <w:tc>
          <w:tcPr>
            <w:tcW w:w="1558" w:type="dxa"/>
            <w:tcBorders>
              <w:top w:val="single" w:sz="4" w:space="0" w:color="000000"/>
              <w:left w:val="single" w:sz="4" w:space="0" w:color="000000"/>
              <w:bottom w:val="single" w:sz="4" w:space="0" w:color="000000"/>
              <w:right w:val="single" w:sz="4" w:space="0" w:color="000000"/>
            </w:tcBorders>
          </w:tcPr>
          <w:p w14:paraId="1A1F17BA" w14:textId="77777777" w:rsidR="00A35C1F" w:rsidRPr="00D138A3" w:rsidRDefault="00A35C1F" w:rsidP="00A35C1F">
            <w:pPr>
              <w:spacing w:line="259" w:lineRule="auto"/>
              <w:rPr>
                <w:rFonts w:cs="Times New Roman"/>
              </w:rPr>
            </w:pPr>
            <w:r w:rsidRPr="00D138A3">
              <w:rPr>
                <w:rFonts w:cs="Times New Roman"/>
              </w:rPr>
              <w:t xml:space="preserve">E_FNAME </w:t>
            </w:r>
          </w:p>
        </w:tc>
        <w:tc>
          <w:tcPr>
            <w:tcW w:w="1419" w:type="dxa"/>
            <w:tcBorders>
              <w:top w:val="single" w:sz="4" w:space="0" w:color="000000"/>
              <w:left w:val="single" w:sz="4" w:space="0" w:color="000000"/>
              <w:bottom w:val="single" w:sz="4" w:space="0" w:color="000000"/>
              <w:right w:val="single" w:sz="4" w:space="0" w:color="000000"/>
            </w:tcBorders>
          </w:tcPr>
          <w:p w14:paraId="35DDFAA3" w14:textId="77777777" w:rsidR="00A35C1F" w:rsidRPr="00D138A3" w:rsidRDefault="00A35C1F" w:rsidP="00A35C1F">
            <w:pPr>
              <w:spacing w:line="259" w:lineRule="auto"/>
              <w:ind w:right="66"/>
              <w:jc w:val="center"/>
              <w:rPr>
                <w:rFonts w:cs="Times New Roman"/>
              </w:rPr>
            </w:pPr>
            <w:r>
              <w:rPr>
                <w:rFonts w:cs="Times New Roman"/>
              </w:rPr>
              <w:t>VARCHAR(</w:t>
            </w:r>
            <w:r w:rsidRPr="00D138A3">
              <w:rPr>
                <w:rFonts w:cs="Times New Roman"/>
              </w:rPr>
              <w:t xml:space="preserve">25) </w:t>
            </w:r>
          </w:p>
        </w:tc>
        <w:tc>
          <w:tcPr>
            <w:tcW w:w="3401" w:type="dxa"/>
            <w:tcBorders>
              <w:top w:val="single" w:sz="4" w:space="0" w:color="000000"/>
              <w:left w:val="single" w:sz="4" w:space="0" w:color="000000"/>
              <w:bottom w:val="single" w:sz="4" w:space="0" w:color="000000"/>
              <w:right w:val="single" w:sz="4" w:space="0" w:color="000000"/>
            </w:tcBorders>
          </w:tcPr>
          <w:p w14:paraId="1FE4FE4F" w14:textId="77777777" w:rsidR="00A35C1F" w:rsidRPr="00D138A3" w:rsidRDefault="00A35C1F" w:rsidP="00A35C1F">
            <w:pPr>
              <w:spacing w:line="259" w:lineRule="auto"/>
              <w:rPr>
                <w:rFonts w:cs="Times New Roman"/>
              </w:rPr>
            </w:pPr>
            <w:r w:rsidRPr="00D138A3">
              <w:rPr>
                <w:rFonts w:cs="Times New Roman"/>
              </w:rPr>
              <w:t xml:space="preserve">обязательное поле </w:t>
            </w:r>
          </w:p>
        </w:tc>
      </w:tr>
      <w:tr w:rsidR="00A35C1F" w:rsidRPr="00D138A3" w14:paraId="75E3E378" w14:textId="77777777" w:rsidTr="00A35C1F">
        <w:trPr>
          <w:trHeight w:val="307"/>
        </w:trPr>
        <w:tc>
          <w:tcPr>
            <w:tcW w:w="3120" w:type="dxa"/>
            <w:tcBorders>
              <w:top w:val="single" w:sz="4" w:space="0" w:color="000000"/>
              <w:left w:val="single" w:sz="4" w:space="0" w:color="000000"/>
              <w:bottom w:val="single" w:sz="4" w:space="0" w:color="000000"/>
              <w:right w:val="single" w:sz="4" w:space="0" w:color="000000"/>
            </w:tcBorders>
          </w:tcPr>
          <w:p w14:paraId="3374E3E6" w14:textId="77777777" w:rsidR="00A35C1F" w:rsidRPr="00D138A3" w:rsidRDefault="00A35C1F" w:rsidP="00A35C1F">
            <w:pPr>
              <w:spacing w:line="259" w:lineRule="auto"/>
              <w:ind w:left="2"/>
              <w:rPr>
                <w:rFonts w:cs="Times New Roman"/>
              </w:rPr>
            </w:pPr>
            <w:r w:rsidRPr="00D138A3">
              <w:rPr>
                <w:rFonts w:cs="Times New Roman"/>
              </w:rPr>
              <w:t xml:space="preserve">Имя, отчество </w:t>
            </w:r>
          </w:p>
        </w:tc>
        <w:tc>
          <w:tcPr>
            <w:tcW w:w="1558" w:type="dxa"/>
            <w:tcBorders>
              <w:top w:val="single" w:sz="4" w:space="0" w:color="000000"/>
              <w:left w:val="single" w:sz="4" w:space="0" w:color="000000"/>
              <w:bottom w:val="single" w:sz="4" w:space="0" w:color="000000"/>
              <w:right w:val="single" w:sz="4" w:space="0" w:color="000000"/>
            </w:tcBorders>
          </w:tcPr>
          <w:p w14:paraId="2657D07D" w14:textId="77777777" w:rsidR="00A35C1F" w:rsidRPr="00D138A3" w:rsidRDefault="00A35C1F" w:rsidP="00A35C1F">
            <w:pPr>
              <w:spacing w:line="259" w:lineRule="auto"/>
              <w:rPr>
                <w:rFonts w:cs="Times New Roman"/>
              </w:rPr>
            </w:pPr>
            <w:r w:rsidRPr="00D138A3">
              <w:rPr>
                <w:rFonts w:cs="Times New Roman"/>
              </w:rPr>
              <w:t xml:space="preserve">E_LNAME </w:t>
            </w:r>
          </w:p>
        </w:tc>
        <w:tc>
          <w:tcPr>
            <w:tcW w:w="1419" w:type="dxa"/>
            <w:tcBorders>
              <w:top w:val="single" w:sz="4" w:space="0" w:color="000000"/>
              <w:left w:val="single" w:sz="4" w:space="0" w:color="000000"/>
              <w:bottom w:val="single" w:sz="4" w:space="0" w:color="000000"/>
              <w:right w:val="single" w:sz="4" w:space="0" w:color="000000"/>
            </w:tcBorders>
          </w:tcPr>
          <w:p w14:paraId="11E60E66" w14:textId="77777777" w:rsidR="00A35C1F" w:rsidRPr="00D138A3" w:rsidRDefault="00A35C1F" w:rsidP="00A35C1F">
            <w:pPr>
              <w:spacing w:line="259" w:lineRule="auto"/>
              <w:ind w:right="66"/>
              <w:jc w:val="center"/>
              <w:rPr>
                <w:rFonts w:cs="Times New Roman"/>
              </w:rPr>
            </w:pPr>
            <w:r>
              <w:rPr>
                <w:rFonts w:cs="Times New Roman"/>
              </w:rPr>
              <w:t>VARCHAR(</w:t>
            </w:r>
            <w:r w:rsidRPr="00D138A3">
              <w:rPr>
                <w:rFonts w:cs="Times New Roman"/>
              </w:rPr>
              <w:t xml:space="preserve">30) </w:t>
            </w:r>
          </w:p>
        </w:tc>
        <w:tc>
          <w:tcPr>
            <w:tcW w:w="3401" w:type="dxa"/>
            <w:tcBorders>
              <w:top w:val="single" w:sz="4" w:space="0" w:color="000000"/>
              <w:left w:val="single" w:sz="4" w:space="0" w:color="000000"/>
              <w:bottom w:val="single" w:sz="4" w:space="0" w:color="000000"/>
              <w:right w:val="single" w:sz="4" w:space="0" w:color="000000"/>
            </w:tcBorders>
          </w:tcPr>
          <w:p w14:paraId="41C3215E" w14:textId="77777777" w:rsidR="00A35C1F" w:rsidRPr="00D138A3" w:rsidRDefault="00A35C1F" w:rsidP="00A35C1F">
            <w:pPr>
              <w:spacing w:line="259" w:lineRule="auto"/>
              <w:rPr>
                <w:rFonts w:cs="Times New Roman"/>
              </w:rPr>
            </w:pPr>
            <w:r w:rsidRPr="00D138A3">
              <w:rPr>
                <w:rFonts w:cs="Times New Roman"/>
              </w:rPr>
              <w:t xml:space="preserve">обязательное поле </w:t>
            </w:r>
          </w:p>
        </w:tc>
      </w:tr>
      <w:tr w:rsidR="00A35C1F" w:rsidRPr="00D138A3" w14:paraId="4CEF4650" w14:textId="77777777" w:rsidTr="00A35C1F">
        <w:trPr>
          <w:trHeight w:val="286"/>
        </w:trPr>
        <w:tc>
          <w:tcPr>
            <w:tcW w:w="3120" w:type="dxa"/>
            <w:tcBorders>
              <w:top w:val="single" w:sz="4" w:space="0" w:color="000000"/>
              <w:left w:val="single" w:sz="4" w:space="0" w:color="000000"/>
              <w:bottom w:val="single" w:sz="4" w:space="0" w:color="000000"/>
              <w:right w:val="single" w:sz="4" w:space="0" w:color="000000"/>
            </w:tcBorders>
          </w:tcPr>
          <w:p w14:paraId="429A6802" w14:textId="77777777" w:rsidR="00A35C1F" w:rsidRPr="00D138A3" w:rsidRDefault="00A35C1F" w:rsidP="00A35C1F">
            <w:pPr>
              <w:spacing w:line="259" w:lineRule="auto"/>
              <w:ind w:left="2"/>
              <w:rPr>
                <w:rFonts w:cs="Times New Roman"/>
              </w:rPr>
            </w:pPr>
            <w:r w:rsidRPr="00D138A3">
              <w:rPr>
                <w:rFonts w:cs="Times New Roman"/>
              </w:rPr>
              <w:t xml:space="preserve">Дата рождения </w:t>
            </w:r>
          </w:p>
        </w:tc>
        <w:tc>
          <w:tcPr>
            <w:tcW w:w="1558" w:type="dxa"/>
            <w:tcBorders>
              <w:top w:val="single" w:sz="4" w:space="0" w:color="000000"/>
              <w:left w:val="single" w:sz="4" w:space="0" w:color="000000"/>
              <w:bottom w:val="single" w:sz="4" w:space="0" w:color="000000"/>
              <w:right w:val="single" w:sz="4" w:space="0" w:color="000000"/>
            </w:tcBorders>
          </w:tcPr>
          <w:p w14:paraId="3894E07B" w14:textId="77777777" w:rsidR="00A35C1F" w:rsidRPr="00D138A3" w:rsidRDefault="00A35C1F" w:rsidP="00A35C1F">
            <w:pPr>
              <w:spacing w:line="259" w:lineRule="auto"/>
              <w:rPr>
                <w:rFonts w:cs="Times New Roman"/>
              </w:rPr>
            </w:pPr>
            <w:r w:rsidRPr="00D138A3">
              <w:rPr>
                <w:rFonts w:cs="Times New Roman"/>
              </w:rPr>
              <w:t xml:space="preserve">E_BORN </w:t>
            </w:r>
          </w:p>
        </w:tc>
        <w:tc>
          <w:tcPr>
            <w:tcW w:w="1419" w:type="dxa"/>
            <w:tcBorders>
              <w:top w:val="single" w:sz="4" w:space="0" w:color="000000"/>
              <w:left w:val="single" w:sz="4" w:space="0" w:color="000000"/>
              <w:bottom w:val="single" w:sz="4" w:space="0" w:color="000000"/>
              <w:right w:val="single" w:sz="4" w:space="0" w:color="000000"/>
            </w:tcBorders>
          </w:tcPr>
          <w:p w14:paraId="42749AA9" w14:textId="77777777" w:rsidR="00A35C1F" w:rsidRPr="00D138A3" w:rsidRDefault="00A35C1F" w:rsidP="00A35C1F">
            <w:pPr>
              <w:spacing w:line="259" w:lineRule="auto"/>
              <w:ind w:left="286"/>
              <w:rPr>
                <w:rFonts w:cs="Times New Roman"/>
              </w:rPr>
            </w:pPr>
            <w:r>
              <w:rPr>
                <w:rFonts w:cs="Times New Roman"/>
              </w:rPr>
              <w:t>DATE</w:t>
            </w:r>
          </w:p>
        </w:tc>
        <w:tc>
          <w:tcPr>
            <w:tcW w:w="3401" w:type="dxa"/>
            <w:tcBorders>
              <w:top w:val="single" w:sz="4" w:space="0" w:color="000000"/>
              <w:left w:val="single" w:sz="4" w:space="0" w:color="000000"/>
              <w:bottom w:val="single" w:sz="4" w:space="0" w:color="000000"/>
              <w:right w:val="single" w:sz="4" w:space="0" w:color="000000"/>
            </w:tcBorders>
          </w:tcPr>
          <w:p w14:paraId="0E5E2648" w14:textId="77777777" w:rsidR="00A35C1F" w:rsidRPr="00D138A3" w:rsidRDefault="00A35C1F" w:rsidP="00A35C1F">
            <w:pPr>
              <w:spacing w:line="259" w:lineRule="auto"/>
              <w:rPr>
                <w:rFonts w:cs="Times New Roman"/>
              </w:rPr>
            </w:pPr>
            <w:r w:rsidRPr="00D138A3">
              <w:rPr>
                <w:rFonts w:cs="Times New Roman"/>
              </w:rPr>
              <w:t xml:space="preserve">обязательное поле </w:t>
            </w:r>
          </w:p>
        </w:tc>
      </w:tr>
      <w:tr w:rsidR="00A35C1F" w:rsidRPr="00D138A3" w14:paraId="4832437F" w14:textId="77777777" w:rsidTr="00A35C1F">
        <w:trPr>
          <w:trHeight w:val="286"/>
        </w:trPr>
        <w:tc>
          <w:tcPr>
            <w:tcW w:w="3120" w:type="dxa"/>
            <w:tcBorders>
              <w:top w:val="single" w:sz="4" w:space="0" w:color="000000"/>
              <w:left w:val="single" w:sz="4" w:space="0" w:color="000000"/>
              <w:bottom w:val="single" w:sz="4" w:space="0" w:color="000000"/>
              <w:right w:val="single" w:sz="4" w:space="0" w:color="000000"/>
            </w:tcBorders>
          </w:tcPr>
          <w:p w14:paraId="126940B5" w14:textId="77777777" w:rsidR="00A35C1F" w:rsidRPr="00D138A3" w:rsidRDefault="00A35C1F" w:rsidP="00A35C1F">
            <w:pPr>
              <w:spacing w:line="259" w:lineRule="auto"/>
              <w:ind w:left="2"/>
              <w:rPr>
                <w:rFonts w:cs="Times New Roman"/>
              </w:rPr>
            </w:pPr>
            <w:r w:rsidRPr="00D138A3">
              <w:rPr>
                <w:rFonts w:cs="Times New Roman"/>
              </w:rPr>
              <w:t xml:space="preserve">Пол </w:t>
            </w:r>
          </w:p>
        </w:tc>
        <w:tc>
          <w:tcPr>
            <w:tcW w:w="1558" w:type="dxa"/>
            <w:tcBorders>
              <w:top w:val="single" w:sz="4" w:space="0" w:color="000000"/>
              <w:left w:val="single" w:sz="4" w:space="0" w:color="000000"/>
              <w:bottom w:val="single" w:sz="4" w:space="0" w:color="000000"/>
              <w:right w:val="single" w:sz="4" w:space="0" w:color="000000"/>
            </w:tcBorders>
          </w:tcPr>
          <w:p w14:paraId="6AE42AD4" w14:textId="77777777" w:rsidR="00A35C1F" w:rsidRPr="00D138A3" w:rsidRDefault="00A35C1F" w:rsidP="00A35C1F">
            <w:pPr>
              <w:spacing w:line="259" w:lineRule="auto"/>
              <w:rPr>
                <w:rFonts w:cs="Times New Roman"/>
              </w:rPr>
            </w:pPr>
            <w:r w:rsidRPr="00D138A3">
              <w:rPr>
                <w:rFonts w:cs="Times New Roman"/>
              </w:rPr>
              <w:t xml:space="preserve">E_GENDER </w:t>
            </w:r>
          </w:p>
        </w:tc>
        <w:tc>
          <w:tcPr>
            <w:tcW w:w="1419" w:type="dxa"/>
            <w:tcBorders>
              <w:top w:val="single" w:sz="4" w:space="0" w:color="000000"/>
              <w:left w:val="single" w:sz="4" w:space="0" w:color="000000"/>
              <w:bottom w:val="single" w:sz="4" w:space="0" w:color="000000"/>
              <w:right w:val="single" w:sz="4" w:space="0" w:color="000000"/>
            </w:tcBorders>
          </w:tcPr>
          <w:p w14:paraId="4E4C075E" w14:textId="77777777" w:rsidR="00A35C1F" w:rsidRPr="00D138A3" w:rsidRDefault="00A35C1F" w:rsidP="00A35C1F">
            <w:pPr>
              <w:spacing w:line="259" w:lineRule="auto"/>
              <w:ind w:left="286"/>
              <w:rPr>
                <w:rFonts w:cs="Times New Roman"/>
              </w:rPr>
            </w:pPr>
            <w:r>
              <w:rPr>
                <w:rFonts w:cs="Times New Roman"/>
              </w:rPr>
              <w:t>CHAR(</w:t>
            </w:r>
            <w:r w:rsidRPr="00D138A3">
              <w:rPr>
                <w:rFonts w:cs="Times New Roman"/>
              </w:rPr>
              <w:t xml:space="preserve">1) </w:t>
            </w:r>
          </w:p>
        </w:tc>
        <w:tc>
          <w:tcPr>
            <w:tcW w:w="3401" w:type="dxa"/>
            <w:tcBorders>
              <w:top w:val="single" w:sz="4" w:space="0" w:color="000000"/>
              <w:left w:val="single" w:sz="4" w:space="0" w:color="000000"/>
              <w:bottom w:val="single" w:sz="4" w:space="0" w:color="000000"/>
              <w:right w:val="single" w:sz="4" w:space="0" w:color="000000"/>
            </w:tcBorders>
          </w:tcPr>
          <w:p w14:paraId="55C380D5" w14:textId="77777777" w:rsidR="00A35C1F" w:rsidRPr="00D138A3" w:rsidRDefault="00A35C1F" w:rsidP="00A35C1F">
            <w:pPr>
              <w:spacing w:line="259" w:lineRule="auto"/>
              <w:rPr>
                <w:rFonts w:cs="Times New Roman"/>
              </w:rPr>
            </w:pPr>
            <w:r w:rsidRPr="00D138A3">
              <w:rPr>
                <w:rFonts w:cs="Times New Roman"/>
              </w:rPr>
              <w:t xml:space="preserve">обязательное поле </w:t>
            </w:r>
          </w:p>
        </w:tc>
      </w:tr>
      <w:tr w:rsidR="00A35C1F" w:rsidRPr="00D138A3" w14:paraId="619E06DF" w14:textId="77777777" w:rsidTr="00A35C1F">
        <w:trPr>
          <w:trHeight w:val="307"/>
        </w:trPr>
        <w:tc>
          <w:tcPr>
            <w:tcW w:w="3120" w:type="dxa"/>
            <w:tcBorders>
              <w:top w:val="single" w:sz="4" w:space="0" w:color="000000"/>
              <w:left w:val="single" w:sz="4" w:space="0" w:color="000000"/>
              <w:bottom w:val="single" w:sz="4" w:space="0" w:color="000000"/>
              <w:right w:val="single" w:sz="4" w:space="0" w:color="000000"/>
            </w:tcBorders>
          </w:tcPr>
          <w:p w14:paraId="4B5429FD" w14:textId="77777777" w:rsidR="00A35C1F" w:rsidRPr="00D138A3" w:rsidRDefault="00A35C1F" w:rsidP="00A35C1F">
            <w:pPr>
              <w:spacing w:line="259" w:lineRule="auto"/>
              <w:ind w:left="2"/>
              <w:rPr>
                <w:rFonts w:cs="Times New Roman"/>
              </w:rPr>
            </w:pPr>
            <w:r w:rsidRPr="00D138A3">
              <w:rPr>
                <w:rFonts w:cs="Times New Roman"/>
              </w:rPr>
              <w:t xml:space="preserve">Серия и номер паспорта </w:t>
            </w:r>
          </w:p>
        </w:tc>
        <w:tc>
          <w:tcPr>
            <w:tcW w:w="1558" w:type="dxa"/>
            <w:tcBorders>
              <w:top w:val="single" w:sz="4" w:space="0" w:color="000000"/>
              <w:left w:val="single" w:sz="4" w:space="0" w:color="000000"/>
              <w:bottom w:val="single" w:sz="4" w:space="0" w:color="000000"/>
              <w:right w:val="single" w:sz="4" w:space="0" w:color="000000"/>
            </w:tcBorders>
          </w:tcPr>
          <w:p w14:paraId="76DBBA5B" w14:textId="77777777" w:rsidR="00A35C1F" w:rsidRPr="00D138A3" w:rsidRDefault="00A35C1F" w:rsidP="00A35C1F">
            <w:pPr>
              <w:spacing w:line="259" w:lineRule="auto"/>
              <w:rPr>
                <w:rFonts w:cs="Times New Roman"/>
              </w:rPr>
            </w:pPr>
            <w:r w:rsidRPr="00D138A3">
              <w:rPr>
                <w:rFonts w:cs="Times New Roman"/>
              </w:rPr>
              <w:t xml:space="preserve">E_PASP </w:t>
            </w:r>
          </w:p>
        </w:tc>
        <w:tc>
          <w:tcPr>
            <w:tcW w:w="1419" w:type="dxa"/>
            <w:tcBorders>
              <w:top w:val="single" w:sz="4" w:space="0" w:color="000000"/>
              <w:left w:val="single" w:sz="4" w:space="0" w:color="000000"/>
              <w:bottom w:val="single" w:sz="4" w:space="0" w:color="000000"/>
              <w:right w:val="single" w:sz="4" w:space="0" w:color="000000"/>
            </w:tcBorders>
          </w:tcPr>
          <w:p w14:paraId="66892107" w14:textId="77777777" w:rsidR="00A35C1F" w:rsidRPr="00D138A3" w:rsidRDefault="00A35C1F" w:rsidP="00A35C1F">
            <w:pPr>
              <w:spacing w:line="259" w:lineRule="auto"/>
              <w:ind w:right="78"/>
              <w:jc w:val="center"/>
              <w:rPr>
                <w:rFonts w:cs="Times New Roman"/>
              </w:rPr>
            </w:pPr>
            <w:r>
              <w:rPr>
                <w:rFonts w:cs="Times New Roman"/>
              </w:rPr>
              <w:t>CHAR(</w:t>
            </w:r>
            <w:r w:rsidRPr="00D138A3">
              <w:rPr>
                <w:rFonts w:cs="Times New Roman"/>
              </w:rPr>
              <w:t xml:space="preserve">10) </w:t>
            </w:r>
          </w:p>
        </w:tc>
        <w:tc>
          <w:tcPr>
            <w:tcW w:w="3401" w:type="dxa"/>
            <w:tcBorders>
              <w:top w:val="single" w:sz="4" w:space="0" w:color="000000"/>
              <w:left w:val="single" w:sz="4" w:space="0" w:color="000000"/>
              <w:bottom w:val="single" w:sz="4" w:space="0" w:color="000000"/>
              <w:right w:val="single" w:sz="4" w:space="0" w:color="000000"/>
            </w:tcBorders>
          </w:tcPr>
          <w:p w14:paraId="35C50001" w14:textId="77777777" w:rsidR="00A35C1F" w:rsidRPr="00D138A3" w:rsidRDefault="00A35C1F" w:rsidP="00A35C1F">
            <w:pPr>
              <w:spacing w:line="259" w:lineRule="auto"/>
              <w:rPr>
                <w:rFonts w:cs="Times New Roman"/>
              </w:rPr>
            </w:pPr>
            <w:r w:rsidRPr="00D138A3">
              <w:rPr>
                <w:rFonts w:cs="Times New Roman"/>
              </w:rPr>
              <w:t xml:space="preserve">обязательное уникальное поле </w:t>
            </w:r>
          </w:p>
        </w:tc>
      </w:tr>
      <w:tr w:rsidR="00A35C1F" w:rsidRPr="00D138A3" w14:paraId="47AD97D1" w14:textId="77777777" w:rsidTr="00A35C1F">
        <w:trPr>
          <w:trHeight w:val="305"/>
        </w:trPr>
        <w:tc>
          <w:tcPr>
            <w:tcW w:w="3120" w:type="dxa"/>
            <w:tcBorders>
              <w:top w:val="single" w:sz="4" w:space="0" w:color="000000"/>
              <w:left w:val="single" w:sz="4" w:space="0" w:color="000000"/>
              <w:bottom w:val="single" w:sz="4" w:space="0" w:color="000000"/>
              <w:right w:val="single" w:sz="4" w:space="0" w:color="000000"/>
            </w:tcBorders>
          </w:tcPr>
          <w:p w14:paraId="067A710E" w14:textId="77777777" w:rsidR="00A35C1F" w:rsidRPr="00D138A3" w:rsidRDefault="00A35C1F" w:rsidP="00A35C1F">
            <w:pPr>
              <w:spacing w:line="259" w:lineRule="auto"/>
              <w:ind w:left="2"/>
              <w:rPr>
                <w:rFonts w:cs="Times New Roman"/>
              </w:rPr>
            </w:pPr>
            <w:r w:rsidRPr="00D138A3">
              <w:rPr>
                <w:rFonts w:cs="Times New Roman"/>
              </w:rPr>
              <w:t xml:space="preserve">Когда выдан паспорт </w:t>
            </w:r>
          </w:p>
        </w:tc>
        <w:tc>
          <w:tcPr>
            <w:tcW w:w="1558" w:type="dxa"/>
            <w:tcBorders>
              <w:top w:val="single" w:sz="4" w:space="0" w:color="000000"/>
              <w:left w:val="single" w:sz="4" w:space="0" w:color="000000"/>
              <w:bottom w:val="single" w:sz="4" w:space="0" w:color="000000"/>
              <w:right w:val="single" w:sz="4" w:space="0" w:color="000000"/>
            </w:tcBorders>
          </w:tcPr>
          <w:p w14:paraId="224FE9F9" w14:textId="77777777" w:rsidR="00A35C1F" w:rsidRPr="00D138A3" w:rsidRDefault="00A35C1F" w:rsidP="00A35C1F">
            <w:pPr>
              <w:spacing w:line="259" w:lineRule="auto"/>
              <w:rPr>
                <w:rFonts w:cs="Times New Roman"/>
              </w:rPr>
            </w:pPr>
            <w:r w:rsidRPr="00D138A3">
              <w:rPr>
                <w:rFonts w:cs="Times New Roman"/>
              </w:rPr>
              <w:t xml:space="preserve">E_DATE </w:t>
            </w:r>
          </w:p>
        </w:tc>
        <w:tc>
          <w:tcPr>
            <w:tcW w:w="1419" w:type="dxa"/>
            <w:tcBorders>
              <w:top w:val="single" w:sz="4" w:space="0" w:color="000000"/>
              <w:left w:val="single" w:sz="4" w:space="0" w:color="000000"/>
              <w:bottom w:val="single" w:sz="4" w:space="0" w:color="000000"/>
              <w:right w:val="single" w:sz="4" w:space="0" w:color="000000"/>
            </w:tcBorders>
          </w:tcPr>
          <w:p w14:paraId="6ECFBEA9" w14:textId="77777777" w:rsidR="00A35C1F" w:rsidRPr="00D138A3" w:rsidRDefault="00A35C1F" w:rsidP="00A35C1F">
            <w:pPr>
              <w:spacing w:line="259" w:lineRule="auto"/>
              <w:ind w:left="286"/>
              <w:rPr>
                <w:rFonts w:cs="Times New Roman"/>
              </w:rPr>
            </w:pPr>
            <w:r>
              <w:rPr>
                <w:rFonts w:cs="Times New Roman"/>
              </w:rPr>
              <w:t>DATE</w:t>
            </w:r>
          </w:p>
        </w:tc>
        <w:tc>
          <w:tcPr>
            <w:tcW w:w="3401" w:type="dxa"/>
            <w:tcBorders>
              <w:top w:val="single" w:sz="4" w:space="0" w:color="000000"/>
              <w:left w:val="single" w:sz="4" w:space="0" w:color="000000"/>
              <w:bottom w:val="single" w:sz="4" w:space="0" w:color="000000"/>
              <w:right w:val="single" w:sz="4" w:space="0" w:color="000000"/>
            </w:tcBorders>
          </w:tcPr>
          <w:p w14:paraId="32D244FE" w14:textId="77777777" w:rsidR="00A35C1F" w:rsidRPr="00D138A3" w:rsidRDefault="00A35C1F" w:rsidP="00A35C1F">
            <w:pPr>
              <w:spacing w:line="259" w:lineRule="auto"/>
              <w:rPr>
                <w:rFonts w:cs="Times New Roman"/>
              </w:rPr>
            </w:pPr>
            <w:r w:rsidRPr="00D138A3">
              <w:rPr>
                <w:rFonts w:cs="Times New Roman"/>
              </w:rPr>
              <w:t xml:space="preserve">обязательное поле </w:t>
            </w:r>
          </w:p>
        </w:tc>
      </w:tr>
      <w:tr w:rsidR="00A35C1F" w:rsidRPr="00D138A3" w14:paraId="4C5CADC9" w14:textId="77777777" w:rsidTr="00A35C1F">
        <w:trPr>
          <w:trHeight w:val="307"/>
        </w:trPr>
        <w:tc>
          <w:tcPr>
            <w:tcW w:w="3120" w:type="dxa"/>
            <w:tcBorders>
              <w:top w:val="single" w:sz="4" w:space="0" w:color="000000"/>
              <w:left w:val="single" w:sz="4" w:space="0" w:color="000000"/>
              <w:bottom w:val="single" w:sz="4" w:space="0" w:color="000000"/>
              <w:right w:val="single" w:sz="4" w:space="0" w:color="000000"/>
            </w:tcBorders>
          </w:tcPr>
          <w:p w14:paraId="69A61B11" w14:textId="77777777" w:rsidR="00A35C1F" w:rsidRPr="00D138A3" w:rsidRDefault="00A35C1F" w:rsidP="00A35C1F">
            <w:pPr>
              <w:spacing w:line="259" w:lineRule="auto"/>
              <w:ind w:left="2"/>
              <w:rPr>
                <w:rFonts w:cs="Times New Roman"/>
              </w:rPr>
            </w:pPr>
            <w:r w:rsidRPr="00D138A3">
              <w:rPr>
                <w:rFonts w:cs="Times New Roman"/>
              </w:rPr>
              <w:t xml:space="preserve">Кем выдан паспорт </w:t>
            </w:r>
          </w:p>
        </w:tc>
        <w:tc>
          <w:tcPr>
            <w:tcW w:w="1558" w:type="dxa"/>
            <w:tcBorders>
              <w:top w:val="single" w:sz="4" w:space="0" w:color="000000"/>
              <w:left w:val="single" w:sz="4" w:space="0" w:color="000000"/>
              <w:bottom w:val="single" w:sz="4" w:space="0" w:color="000000"/>
              <w:right w:val="single" w:sz="4" w:space="0" w:color="000000"/>
            </w:tcBorders>
          </w:tcPr>
          <w:p w14:paraId="24695BD4" w14:textId="77777777" w:rsidR="00A35C1F" w:rsidRPr="00D138A3" w:rsidRDefault="00A35C1F" w:rsidP="00A35C1F">
            <w:pPr>
              <w:spacing w:line="259" w:lineRule="auto"/>
              <w:rPr>
                <w:rFonts w:cs="Times New Roman"/>
              </w:rPr>
            </w:pPr>
            <w:r w:rsidRPr="00D138A3">
              <w:rPr>
                <w:rFonts w:cs="Times New Roman"/>
              </w:rPr>
              <w:t xml:space="preserve">E_GIVEN </w:t>
            </w:r>
          </w:p>
        </w:tc>
        <w:tc>
          <w:tcPr>
            <w:tcW w:w="1419" w:type="dxa"/>
            <w:tcBorders>
              <w:top w:val="single" w:sz="4" w:space="0" w:color="000000"/>
              <w:left w:val="single" w:sz="4" w:space="0" w:color="000000"/>
              <w:bottom w:val="single" w:sz="4" w:space="0" w:color="000000"/>
              <w:right w:val="single" w:sz="4" w:space="0" w:color="000000"/>
            </w:tcBorders>
          </w:tcPr>
          <w:p w14:paraId="78F4A922" w14:textId="77777777" w:rsidR="00A35C1F" w:rsidRPr="00D138A3" w:rsidRDefault="00A35C1F" w:rsidP="00A35C1F">
            <w:pPr>
              <w:spacing w:line="259" w:lineRule="auto"/>
              <w:ind w:right="62"/>
              <w:jc w:val="center"/>
              <w:rPr>
                <w:rFonts w:cs="Times New Roman"/>
              </w:rPr>
            </w:pPr>
            <w:r>
              <w:rPr>
                <w:rFonts w:cs="Times New Roman"/>
              </w:rPr>
              <w:t>VARCHAR(</w:t>
            </w:r>
            <w:r w:rsidRPr="00D138A3">
              <w:rPr>
                <w:rFonts w:cs="Times New Roman"/>
              </w:rPr>
              <w:t xml:space="preserve">50) </w:t>
            </w:r>
          </w:p>
        </w:tc>
        <w:tc>
          <w:tcPr>
            <w:tcW w:w="3401" w:type="dxa"/>
            <w:tcBorders>
              <w:top w:val="single" w:sz="4" w:space="0" w:color="000000"/>
              <w:left w:val="single" w:sz="4" w:space="0" w:color="000000"/>
              <w:bottom w:val="single" w:sz="4" w:space="0" w:color="000000"/>
              <w:right w:val="single" w:sz="4" w:space="0" w:color="000000"/>
            </w:tcBorders>
          </w:tcPr>
          <w:p w14:paraId="5D096460" w14:textId="77777777" w:rsidR="00A35C1F" w:rsidRPr="00D138A3" w:rsidRDefault="00A35C1F" w:rsidP="00A35C1F">
            <w:pPr>
              <w:spacing w:line="259" w:lineRule="auto"/>
              <w:rPr>
                <w:rFonts w:cs="Times New Roman"/>
              </w:rPr>
            </w:pPr>
            <w:r w:rsidRPr="00D138A3">
              <w:rPr>
                <w:rFonts w:cs="Times New Roman"/>
              </w:rPr>
              <w:t xml:space="preserve">обязательное поле </w:t>
            </w:r>
          </w:p>
        </w:tc>
      </w:tr>
      <w:tr w:rsidR="00A35C1F" w:rsidRPr="00D138A3" w14:paraId="17B3BA33" w14:textId="77777777" w:rsidTr="00A35C1F">
        <w:trPr>
          <w:trHeight w:val="305"/>
        </w:trPr>
        <w:tc>
          <w:tcPr>
            <w:tcW w:w="3120" w:type="dxa"/>
            <w:tcBorders>
              <w:top w:val="single" w:sz="4" w:space="0" w:color="000000"/>
              <w:left w:val="single" w:sz="4" w:space="0" w:color="000000"/>
              <w:bottom w:val="single" w:sz="4" w:space="0" w:color="000000"/>
              <w:right w:val="single" w:sz="4" w:space="0" w:color="000000"/>
            </w:tcBorders>
          </w:tcPr>
          <w:p w14:paraId="1A83DBFA" w14:textId="77777777" w:rsidR="00A35C1F" w:rsidRPr="00D138A3" w:rsidRDefault="00A35C1F" w:rsidP="00A35C1F">
            <w:pPr>
              <w:spacing w:line="259" w:lineRule="auto"/>
              <w:ind w:left="2"/>
              <w:rPr>
                <w:rFonts w:cs="Times New Roman"/>
              </w:rPr>
            </w:pPr>
            <w:r w:rsidRPr="00D138A3">
              <w:rPr>
                <w:rFonts w:cs="Times New Roman"/>
              </w:rPr>
              <w:t xml:space="preserve">ИНН </w:t>
            </w:r>
          </w:p>
        </w:tc>
        <w:tc>
          <w:tcPr>
            <w:tcW w:w="1558" w:type="dxa"/>
            <w:tcBorders>
              <w:top w:val="single" w:sz="4" w:space="0" w:color="000000"/>
              <w:left w:val="single" w:sz="4" w:space="0" w:color="000000"/>
              <w:bottom w:val="single" w:sz="4" w:space="0" w:color="000000"/>
              <w:right w:val="single" w:sz="4" w:space="0" w:color="000000"/>
            </w:tcBorders>
          </w:tcPr>
          <w:p w14:paraId="4F9AC522" w14:textId="77777777" w:rsidR="00A35C1F" w:rsidRPr="00D138A3" w:rsidRDefault="00A35C1F" w:rsidP="00A35C1F">
            <w:pPr>
              <w:spacing w:line="259" w:lineRule="auto"/>
              <w:rPr>
                <w:rFonts w:cs="Times New Roman"/>
              </w:rPr>
            </w:pPr>
            <w:r w:rsidRPr="00D138A3">
              <w:rPr>
                <w:rFonts w:cs="Times New Roman"/>
              </w:rPr>
              <w:t xml:space="preserve">E_INN </w:t>
            </w:r>
          </w:p>
        </w:tc>
        <w:tc>
          <w:tcPr>
            <w:tcW w:w="1419" w:type="dxa"/>
            <w:tcBorders>
              <w:top w:val="single" w:sz="4" w:space="0" w:color="000000"/>
              <w:left w:val="single" w:sz="4" w:space="0" w:color="000000"/>
              <w:bottom w:val="single" w:sz="4" w:space="0" w:color="000000"/>
              <w:right w:val="single" w:sz="4" w:space="0" w:color="000000"/>
            </w:tcBorders>
          </w:tcPr>
          <w:p w14:paraId="7F8995D8" w14:textId="77777777" w:rsidR="00A35C1F" w:rsidRPr="00D138A3" w:rsidRDefault="00A35C1F" w:rsidP="00A35C1F">
            <w:pPr>
              <w:spacing w:line="259" w:lineRule="auto"/>
              <w:ind w:right="73"/>
              <w:jc w:val="center"/>
              <w:rPr>
                <w:rFonts w:cs="Times New Roman"/>
              </w:rPr>
            </w:pPr>
            <w:r>
              <w:rPr>
                <w:rFonts w:cs="Times New Roman"/>
              </w:rPr>
              <w:t>CHAR(</w:t>
            </w:r>
            <w:r w:rsidRPr="00D138A3">
              <w:rPr>
                <w:rFonts w:cs="Times New Roman"/>
              </w:rPr>
              <w:t xml:space="preserve">12) </w:t>
            </w:r>
          </w:p>
        </w:tc>
        <w:tc>
          <w:tcPr>
            <w:tcW w:w="3401" w:type="dxa"/>
            <w:tcBorders>
              <w:top w:val="single" w:sz="4" w:space="0" w:color="000000"/>
              <w:left w:val="single" w:sz="4" w:space="0" w:color="000000"/>
              <w:bottom w:val="single" w:sz="4" w:space="0" w:color="000000"/>
              <w:right w:val="single" w:sz="4" w:space="0" w:color="000000"/>
            </w:tcBorders>
          </w:tcPr>
          <w:p w14:paraId="5C468045" w14:textId="77777777" w:rsidR="00A35C1F" w:rsidRPr="00D138A3" w:rsidRDefault="00A35C1F" w:rsidP="00A35C1F">
            <w:pPr>
              <w:spacing w:line="259" w:lineRule="auto"/>
              <w:rPr>
                <w:rFonts w:cs="Times New Roman"/>
              </w:rPr>
            </w:pPr>
            <w:r w:rsidRPr="00D138A3">
              <w:rPr>
                <w:rFonts w:cs="Times New Roman"/>
              </w:rPr>
              <w:t xml:space="preserve">обязательное уникальное поле </w:t>
            </w:r>
          </w:p>
        </w:tc>
      </w:tr>
      <w:tr w:rsidR="00A35C1F" w:rsidRPr="00D138A3" w14:paraId="7BD98442" w14:textId="77777777" w:rsidTr="00A35C1F">
        <w:trPr>
          <w:trHeight w:val="584"/>
        </w:trPr>
        <w:tc>
          <w:tcPr>
            <w:tcW w:w="3120" w:type="dxa"/>
            <w:tcBorders>
              <w:top w:val="single" w:sz="4" w:space="0" w:color="000000"/>
              <w:left w:val="single" w:sz="4" w:space="0" w:color="000000"/>
              <w:bottom w:val="single" w:sz="4" w:space="0" w:color="000000"/>
              <w:right w:val="single" w:sz="4" w:space="0" w:color="000000"/>
            </w:tcBorders>
          </w:tcPr>
          <w:p w14:paraId="64FAF5EA" w14:textId="77777777" w:rsidR="00A35C1F" w:rsidRPr="00D138A3" w:rsidRDefault="00A35C1F" w:rsidP="00A35C1F">
            <w:pPr>
              <w:spacing w:line="259" w:lineRule="auto"/>
              <w:ind w:left="2"/>
              <w:rPr>
                <w:rFonts w:cs="Times New Roman"/>
              </w:rPr>
            </w:pPr>
            <w:r w:rsidRPr="00D138A3">
              <w:rPr>
                <w:rFonts w:cs="Times New Roman"/>
              </w:rPr>
              <w:t xml:space="preserve">Номер пенсионного страхового свидетельства </w:t>
            </w:r>
          </w:p>
        </w:tc>
        <w:tc>
          <w:tcPr>
            <w:tcW w:w="1558" w:type="dxa"/>
            <w:tcBorders>
              <w:top w:val="single" w:sz="4" w:space="0" w:color="000000"/>
              <w:left w:val="single" w:sz="4" w:space="0" w:color="000000"/>
              <w:bottom w:val="single" w:sz="4" w:space="0" w:color="000000"/>
              <w:right w:val="single" w:sz="4" w:space="0" w:color="000000"/>
            </w:tcBorders>
          </w:tcPr>
          <w:p w14:paraId="0AB9057A" w14:textId="77777777" w:rsidR="00A35C1F" w:rsidRPr="00D138A3" w:rsidRDefault="00A35C1F" w:rsidP="00A35C1F">
            <w:pPr>
              <w:spacing w:line="259" w:lineRule="auto"/>
              <w:rPr>
                <w:rFonts w:cs="Times New Roman"/>
              </w:rPr>
            </w:pPr>
            <w:r w:rsidRPr="00D138A3">
              <w:rPr>
                <w:rFonts w:cs="Times New Roman"/>
              </w:rPr>
              <w:t xml:space="preserve">E_PENS </w:t>
            </w:r>
          </w:p>
        </w:tc>
        <w:tc>
          <w:tcPr>
            <w:tcW w:w="1419" w:type="dxa"/>
            <w:tcBorders>
              <w:top w:val="single" w:sz="4" w:space="0" w:color="000000"/>
              <w:left w:val="single" w:sz="4" w:space="0" w:color="000000"/>
              <w:bottom w:val="single" w:sz="4" w:space="0" w:color="000000"/>
              <w:right w:val="single" w:sz="4" w:space="0" w:color="000000"/>
            </w:tcBorders>
          </w:tcPr>
          <w:p w14:paraId="7713C945" w14:textId="77777777" w:rsidR="00A35C1F" w:rsidRPr="00D138A3" w:rsidRDefault="00A35C1F" w:rsidP="00A35C1F">
            <w:pPr>
              <w:spacing w:line="259" w:lineRule="auto"/>
              <w:ind w:right="74"/>
              <w:jc w:val="center"/>
              <w:rPr>
                <w:rFonts w:cs="Times New Roman"/>
              </w:rPr>
            </w:pPr>
            <w:r>
              <w:rPr>
                <w:rFonts w:cs="Times New Roman"/>
              </w:rPr>
              <w:t>CHAR(</w:t>
            </w:r>
            <w:r w:rsidRPr="00D138A3">
              <w:rPr>
                <w:rFonts w:cs="Times New Roman"/>
              </w:rPr>
              <w:t xml:space="preserve">14) </w:t>
            </w:r>
          </w:p>
        </w:tc>
        <w:tc>
          <w:tcPr>
            <w:tcW w:w="3401" w:type="dxa"/>
            <w:tcBorders>
              <w:top w:val="single" w:sz="4" w:space="0" w:color="000000"/>
              <w:left w:val="single" w:sz="4" w:space="0" w:color="000000"/>
              <w:bottom w:val="single" w:sz="4" w:space="0" w:color="000000"/>
              <w:right w:val="single" w:sz="4" w:space="0" w:color="000000"/>
            </w:tcBorders>
          </w:tcPr>
          <w:p w14:paraId="4D1D65DC" w14:textId="77777777" w:rsidR="00A35C1F" w:rsidRPr="00D138A3" w:rsidRDefault="00A35C1F" w:rsidP="00A35C1F">
            <w:pPr>
              <w:spacing w:line="259" w:lineRule="auto"/>
              <w:rPr>
                <w:rFonts w:cs="Times New Roman"/>
              </w:rPr>
            </w:pPr>
            <w:r w:rsidRPr="00D138A3">
              <w:rPr>
                <w:rFonts w:cs="Times New Roman"/>
              </w:rPr>
              <w:t xml:space="preserve">обязательное уникальное поле </w:t>
            </w:r>
          </w:p>
        </w:tc>
      </w:tr>
      <w:tr w:rsidR="00A35C1F" w:rsidRPr="00D138A3" w14:paraId="53E11211" w14:textId="77777777" w:rsidTr="00A35C1F">
        <w:trPr>
          <w:trHeight w:val="305"/>
        </w:trPr>
        <w:tc>
          <w:tcPr>
            <w:tcW w:w="3120" w:type="dxa"/>
            <w:tcBorders>
              <w:top w:val="single" w:sz="4" w:space="0" w:color="000000"/>
              <w:left w:val="single" w:sz="4" w:space="0" w:color="000000"/>
              <w:bottom w:val="single" w:sz="4" w:space="0" w:color="000000"/>
              <w:right w:val="single" w:sz="4" w:space="0" w:color="000000"/>
            </w:tcBorders>
          </w:tcPr>
          <w:p w14:paraId="62B3C1EC" w14:textId="77777777" w:rsidR="00A35C1F" w:rsidRPr="00D138A3" w:rsidRDefault="00A35C1F" w:rsidP="00A35C1F">
            <w:pPr>
              <w:spacing w:line="259" w:lineRule="auto"/>
              <w:ind w:left="2"/>
              <w:rPr>
                <w:rFonts w:cs="Times New Roman"/>
              </w:rPr>
            </w:pPr>
            <w:r w:rsidRPr="00D138A3">
              <w:rPr>
                <w:rFonts w:cs="Times New Roman"/>
              </w:rPr>
              <w:t xml:space="preserve">Отдел </w:t>
            </w:r>
          </w:p>
        </w:tc>
        <w:tc>
          <w:tcPr>
            <w:tcW w:w="1558" w:type="dxa"/>
            <w:tcBorders>
              <w:top w:val="single" w:sz="4" w:space="0" w:color="000000"/>
              <w:left w:val="single" w:sz="4" w:space="0" w:color="000000"/>
              <w:bottom w:val="single" w:sz="4" w:space="0" w:color="000000"/>
              <w:right w:val="single" w:sz="4" w:space="0" w:color="000000"/>
            </w:tcBorders>
          </w:tcPr>
          <w:p w14:paraId="252374F2" w14:textId="77777777" w:rsidR="00A35C1F" w:rsidRPr="00D138A3" w:rsidRDefault="00A35C1F" w:rsidP="00A35C1F">
            <w:pPr>
              <w:spacing w:line="259" w:lineRule="auto"/>
              <w:rPr>
                <w:rFonts w:cs="Times New Roman"/>
              </w:rPr>
            </w:pPr>
            <w:r w:rsidRPr="00D138A3">
              <w:rPr>
                <w:rFonts w:cs="Times New Roman"/>
              </w:rPr>
              <w:t xml:space="preserve">E_DEPART </w:t>
            </w:r>
          </w:p>
        </w:tc>
        <w:tc>
          <w:tcPr>
            <w:tcW w:w="1419" w:type="dxa"/>
            <w:tcBorders>
              <w:top w:val="single" w:sz="4" w:space="0" w:color="000000"/>
              <w:left w:val="single" w:sz="4" w:space="0" w:color="000000"/>
              <w:bottom w:val="single" w:sz="4" w:space="0" w:color="000000"/>
              <w:right w:val="single" w:sz="4" w:space="0" w:color="000000"/>
            </w:tcBorders>
          </w:tcPr>
          <w:p w14:paraId="5C4A2534" w14:textId="77777777" w:rsidR="00A35C1F" w:rsidRPr="00D138A3" w:rsidRDefault="00A35C1F" w:rsidP="00A35C1F">
            <w:pPr>
              <w:spacing w:line="259" w:lineRule="auto"/>
              <w:ind w:right="62"/>
              <w:jc w:val="center"/>
              <w:rPr>
                <w:rFonts w:cs="Times New Roman"/>
              </w:rPr>
            </w:pPr>
            <w:r>
              <w:rPr>
                <w:rFonts w:cs="Times New Roman"/>
              </w:rPr>
              <w:t>VARCHAR(</w:t>
            </w:r>
            <w:r w:rsidRPr="00D138A3">
              <w:rPr>
                <w:rFonts w:cs="Times New Roman"/>
              </w:rPr>
              <w:t xml:space="preserve">12) </w:t>
            </w:r>
          </w:p>
        </w:tc>
        <w:tc>
          <w:tcPr>
            <w:tcW w:w="3401" w:type="dxa"/>
            <w:tcBorders>
              <w:top w:val="single" w:sz="4" w:space="0" w:color="000000"/>
              <w:left w:val="single" w:sz="4" w:space="0" w:color="000000"/>
              <w:bottom w:val="single" w:sz="4" w:space="0" w:color="000000"/>
              <w:right w:val="single" w:sz="4" w:space="0" w:color="000000"/>
            </w:tcBorders>
          </w:tcPr>
          <w:p w14:paraId="23822C0F" w14:textId="77777777" w:rsidR="00A35C1F" w:rsidRPr="00D138A3" w:rsidRDefault="00A35C1F" w:rsidP="00A35C1F">
            <w:pPr>
              <w:spacing w:line="259" w:lineRule="auto"/>
              <w:rPr>
                <w:rFonts w:cs="Times New Roman"/>
              </w:rPr>
            </w:pPr>
            <w:r w:rsidRPr="00D138A3">
              <w:rPr>
                <w:rFonts w:cs="Times New Roman"/>
              </w:rPr>
              <w:t xml:space="preserve">внешний ключ (к </w:t>
            </w:r>
            <w:proofErr w:type="spellStart"/>
            <w:r w:rsidRPr="00D138A3">
              <w:rPr>
                <w:rFonts w:cs="Times New Roman"/>
              </w:rPr>
              <w:t>Departs</w:t>
            </w:r>
            <w:proofErr w:type="spellEnd"/>
            <w:r w:rsidRPr="00D138A3">
              <w:rPr>
                <w:rFonts w:cs="Times New Roman"/>
              </w:rPr>
              <w:t xml:space="preserve">) </w:t>
            </w:r>
          </w:p>
        </w:tc>
      </w:tr>
      <w:tr w:rsidR="00A35C1F" w:rsidRPr="00D138A3" w14:paraId="460A9951" w14:textId="77777777" w:rsidTr="00A35C1F">
        <w:trPr>
          <w:trHeight w:val="307"/>
        </w:trPr>
        <w:tc>
          <w:tcPr>
            <w:tcW w:w="3120" w:type="dxa"/>
            <w:tcBorders>
              <w:top w:val="single" w:sz="4" w:space="0" w:color="000000"/>
              <w:left w:val="single" w:sz="4" w:space="0" w:color="000000"/>
              <w:bottom w:val="single" w:sz="4" w:space="0" w:color="000000"/>
              <w:right w:val="single" w:sz="4" w:space="0" w:color="000000"/>
            </w:tcBorders>
          </w:tcPr>
          <w:p w14:paraId="7C7EEF1D" w14:textId="77777777" w:rsidR="00A35C1F" w:rsidRPr="00D138A3" w:rsidRDefault="00A35C1F" w:rsidP="00A35C1F">
            <w:pPr>
              <w:spacing w:line="259" w:lineRule="auto"/>
              <w:ind w:left="2"/>
              <w:rPr>
                <w:rFonts w:cs="Times New Roman"/>
              </w:rPr>
            </w:pPr>
            <w:r w:rsidRPr="00D138A3">
              <w:rPr>
                <w:rFonts w:cs="Times New Roman"/>
              </w:rPr>
              <w:t xml:space="preserve">Должность </w:t>
            </w:r>
          </w:p>
        </w:tc>
        <w:tc>
          <w:tcPr>
            <w:tcW w:w="1558" w:type="dxa"/>
            <w:tcBorders>
              <w:top w:val="single" w:sz="4" w:space="0" w:color="000000"/>
              <w:left w:val="single" w:sz="4" w:space="0" w:color="000000"/>
              <w:bottom w:val="single" w:sz="4" w:space="0" w:color="000000"/>
              <w:right w:val="single" w:sz="4" w:space="0" w:color="000000"/>
            </w:tcBorders>
          </w:tcPr>
          <w:p w14:paraId="2CA81CAE" w14:textId="77777777" w:rsidR="00A35C1F" w:rsidRPr="00D138A3" w:rsidRDefault="00A35C1F" w:rsidP="00A35C1F">
            <w:pPr>
              <w:spacing w:line="259" w:lineRule="auto"/>
              <w:rPr>
                <w:rFonts w:cs="Times New Roman"/>
              </w:rPr>
            </w:pPr>
            <w:r w:rsidRPr="00D138A3">
              <w:rPr>
                <w:rFonts w:cs="Times New Roman"/>
              </w:rPr>
              <w:t xml:space="preserve">E_POST </w:t>
            </w:r>
          </w:p>
        </w:tc>
        <w:tc>
          <w:tcPr>
            <w:tcW w:w="1419" w:type="dxa"/>
            <w:tcBorders>
              <w:top w:val="single" w:sz="4" w:space="0" w:color="000000"/>
              <w:left w:val="single" w:sz="4" w:space="0" w:color="000000"/>
              <w:bottom w:val="single" w:sz="4" w:space="0" w:color="000000"/>
              <w:right w:val="single" w:sz="4" w:space="0" w:color="000000"/>
            </w:tcBorders>
          </w:tcPr>
          <w:p w14:paraId="4860FD7A" w14:textId="77777777" w:rsidR="00A35C1F" w:rsidRPr="00D138A3" w:rsidRDefault="00A35C1F" w:rsidP="00A35C1F">
            <w:pPr>
              <w:spacing w:line="259" w:lineRule="auto"/>
              <w:ind w:right="61"/>
              <w:jc w:val="center"/>
              <w:rPr>
                <w:rFonts w:cs="Times New Roman"/>
              </w:rPr>
            </w:pPr>
            <w:r>
              <w:rPr>
                <w:rFonts w:cs="Times New Roman"/>
              </w:rPr>
              <w:t>VARCHAR(</w:t>
            </w:r>
            <w:r w:rsidRPr="00D138A3">
              <w:rPr>
                <w:rFonts w:cs="Times New Roman"/>
              </w:rPr>
              <w:t xml:space="preserve">30) </w:t>
            </w:r>
          </w:p>
        </w:tc>
        <w:tc>
          <w:tcPr>
            <w:tcW w:w="3401" w:type="dxa"/>
            <w:tcBorders>
              <w:top w:val="single" w:sz="4" w:space="0" w:color="000000"/>
              <w:left w:val="single" w:sz="4" w:space="0" w:color="000000"/>
              <w:bottom w:val="single" w:sz="4" w:space="0" w:color="000000"/>
              <w:right w:val="single" w:sz="4" w:space="0" w:color="000000"/>
            </w:tcBorders>
          </w:tcPr>
          <w:p w14:paraId="4BE908FC" w14:textId="77777777" w:rsidR="00A35C1F" w:rsidRPr="00D138A3" w:rsidRDefault="00A35C1F" w:rsidP="00A35C1F">
            <w:pPr>
              <w:spacing w:line="259" w:lineRule="auto"/>
              <w:rPr>
                <w:rFonts w:cs="Times New Roman"/>
              </w:rPr>
            </w:pPr>
            <w:r w:rsidRPr="00D138A3">
              <w:rPr>
                <w:rFonts w:cs="Times New Roman"/>
              </w:rPr>
              <w:t xml:space="preserve">внешний ключ (к </w:t>
            </w:r>
            <w:proofErr w:type="spellStart"/>
            <w:r w:rsidRPr="00D138A3">
              <w:rPr>
                <w:rFonts w:cs="Times New Roman"/>
              </w:rPr>
              <w:t>Posts</w:t>
            </w:r>
            <w:proofErr w:type="spellEnd"/>
            <w:r w:rsidRPr="00D138A3">
              <w:rPr>
                <w:rFonts w:cs="Times New Roman"/>
              </w:rPr>
              <w:t xml:space="preserve">) </w:t>
            </w:r>
          </w:p>
        </w:tc>
      </w:tr>
      <w:tr w:rsidR="00A35C1F" w:rsidRPr="00D138A3" w14:paraId="7599AAD8" w14:textId="77777777" w:rsidTr="00A35C1F">
        <w:trPr>
          <w:trHeight w:val="305"/>
        </w:trPr>
        <w:tc>
          <w:tcPr>
            <w:tcW w:w="3120" w:type="dxa"/>
            <w:tcBorders>
              <w:top w:val="single" w:sz="4" w:space="0" w:color="000000"/>
              <w:left w:val="single" w:sz="4" w:space="0" w:color="000000"/>
              <w:bottom w:val="single" w:sz="4" w:space="0" w:color="000000"/>
              <w:right w:val="single" w:sz="4" w:space="0" w:color="000000"/>
            </w:tcBorders>
          </w:tcPr>
          <w:p w14:paraId="1FA8963D" w14:textId="77777777" w:rsidR="00A35C1F" w:rsidRPr="00D138A3" w:rsidRDefault="00A35C1F" w:rsidP="00A35C1F">
            <w:pPr>
              <w:spacing w:line="259" w:lineRule="auto"/>
              <w:ind w:left="2"/>
              <w:rPr>
                <w:rFonts w:cs="Times New Roman"/>
              </w:rPr>
            </w:pPr>
            <w:r w:rsidRPr="00D138A3">
              <w:rPr>
                <w:rFonts w:cs="Times New Roman"/>
              </w:rPr>
              <w:t xml:space="preserve">Номер комнаты </w:t>
            </w:r>
          </w:p>
        </w:tc>
        <w:tc>
          <w:tcPr>
            <w:tcW w:w="1558" w:type="dxa"/>
            <w:tcBorders>
              <w:top w:val="single" w:sz="4" w:space="0" w:color="000000"/>
              <w:left w:val="single" w:sz="4" w:space="0" w:color="000000"/>
              <w:bottom w:val="single" w:sz="4" w:space="0" w:color="000000"/>
              <w:right w:val="single" w:sz="4" w:space="0" w:color="000000"/>
            </w:tcBorders>
          </w:tcPr>
          <w:p w14:paraId="21986586" w14:textId="77777777" w:rsidR="00A35C1F" w:rsidRPr="00D138A3" w:rsidRDefault="00A35C1F" w:rsidP="00A35C1F">
            <w:pPr>
              <w:spacing w:line="259" w:lineRule="auto"/>
              <w:rPr>
                <w:rFonts w:cs="Times New Roman"/>
              </w:rPr>
            </w:pPr>
            <w:r w:rsidRPr="00D138A3">
              <w:rPr>
                <w:rFonts w:cs="Times New Roman"/>
              </w:rPr>
              <w:t xml:space="preserve">E_ROOM </w:t>
            </w:r>
          </w:p>
        </w:tc>
        <w:tc>
          <w:tcPr>
            <w:tcW w:w="1419" w:type="dxa"/>
            <w:tcBorders>
              <w:top w:val="single" w:sz="4" w:space="0" w:color="000000"/>
              <w:left w:val="single" w:sz="4" w:space="0" w:color="000000"/>
              <w:bottom w:val="single" w:sz="4" w:space="0" w:color="000000"/>
              <w:right w:val="single" w:sz="4" w:space="0" w:color="000000"/>
            </w:tcBorders>
          </w:tcPr>
          <w:p w14:paraId="6E7B8478" w14:textId="77777777" w:rsidR="00A35C1F" w:rsidRPr="00D138A3" w:rsidRDefault="00A35C1F" w:rsidP="00A35C1F">
            <w:pPr>
              <w:spacing w:line="259" w:lineRule="auto"/>
              <w:ind w:right="182"/>
              <w:jc w:val="center"/>
              <w:rPr>
                <w:rFonts w:cs="Times New Roman"/>
              </w:rPr>
            </w:pPr>
            <w:r>
              <w:rPr>
                <w:rFonts w:cs="Times New Roman"/>
              </w:rPr>
              <w:t>NUMERIC(</w:t>
            </w:r>
            <w:r w:rsidRPr="00D138A3">
              <w:rPr>
                <w:rFonts w:cs="Times New Roman"/>
              </w:rPr>
              <w:t xml:space="preserve">4) </w:t>
            </w:r>
          </w:p>
        </w:tc>
        <w:tc>
          <w:tcPr>
            <w:tcW w:w="3401" w:type="dxa"/>
            <w:vMerge w:val="restart"/>
            <w:tcBorders>
              <w:top w:val="single" w:sz="4" w:space="0" w:color="000000"/>
              <w:left w:val="single" w:sz="4" w:space="0" w:color="000000"/>
              <w:bottom w:val="single" w:sz="4" w:space="0" w:color="000000"/>
              <w:right w:val="single" w:sz="4" w:space="0" w:color="000000"/>
            </w:tcBorders>
          </w:tcPr>
          <w:p w14:paraId="1395D1AE" w14:textId="77777777" w:rsidR="00A35C1F" w:rsidRPr="00D138A3" w:rsidRDefault="00A35C1F" w:rsidP="00A35C1F">
            <w:pPr>
              <w:spacing w:line="259" w:lineRule="auto"/>
              <w:rPr>
                <w:rFonts w:cs="Times New Roman"/>
              </w:rPr>
            </w:pPr>
            <w:r w:rsidRPr="00D138A3">
              <w:rPr>
                <w:rFonts w:cs="Times New Roman"/>
              </w:rPr>
              <w:t xml:space="preserve">составной внешний ключ (к </w:t>
            </w:r>
            <w:proofErr w:type="spellStart"/>
            <w:r w:rsidRPr="00D138A3">
              <w:rPr>
                <w:rFonts w:cs="Times New Roman"/>
              </w:rPr>
              <w:t>Rooms</w:t>
            </w:r>
            <w:proofErr w:type="spellEnd"/>
            <w:r w:rsidRPr="00D138A3">
              <w:rPr>
                <w:rFonts w:cs="Times New Roman"/>
              </w:rPr>
              <w:t xml:space="preserve">) </w:t>
            </w:r>
          </w:p>
        </w:tc>
      </w:tr>
      <w:tr w:rsidR="00A35C1F" w:rsidRPr="00D138A3" w14:paraId="0F19B7FC" w14:textId="77777777" w:rsidTr="00A35C1F">
        <w:trPr>
          <w:trHeight w:val="307"/>
        </w:trPr>
        <w:tc>
          <w:tcPr>
            <w:tcW w:w="3120" w:type="dxa"/>
            <w:tcBorders>
              <w:top w:val="single" w:sz="4" w:space="0" w:color="000000"/>
              <w:left w:val="single" w:sz="4" w:space="0" w:color="000000"/>
              <w:bottom w:val="single" w:sz="4" w:space="0" w:color="000000"/>
              <w:right w:val="single" w:sz="4" w:space="0" w:color="000000"/>
            </w:tcBorders>
          </w:tcPr>
          <w:p w14:paraId="233C07DF" w14:textId="77777777" w:rsidR="00A35C1F" w:rsidRPr="00D138A3" w:rsidRDefault="00A35C1F" w:rsidP="00A35C1F">
            <w:pPr>
              <w:spacing w:line="259" w:lineRule="auto"/>
              <w:ind w:left="2"/>
              <w:rPr>
                <w:rFonts w:cs="Times New Roman"/>
              </w:rPr>
            </w:pPr>
            <w:r w:rsidRPr="00D138A3">
              <w:rPr>
                <w:rFonts w:cs="Times New Roman"/>
              </w:rPr>
              <w:t xml:space="preserve">Рабочий телефон </w:t>
            </w:r>
          </w:p>
        </w:tc>
        <w:tc>
          <w:tcPr>
            <w:tcW w:w="1558" w:type="dxa"/>
            <w:tcBorders>
              <w:top w:val="single" w:sz="4" w:space="0" w:color="000000"/>
              <w:left w:val="single" w:sz="4" w:space="0" w:color="000000"/>
              <w:bottom w:val="single" w:sz="4" w:space="0" w:color="000000"/>
              <w:right w:val="single" w:sz="4" w:space="0" w:color="000000"/>
            </w:tcBorders>
          </w:tcPr>
          <w:p w14:paraId="5106C2F6" w14:textId="77777777" w:rsidR="00A35C1F" w:rsidRPr="00D138A3" w:rsidRDefault="00A35C1F" w:rsidP="00A35C1F">
            <w:pPr>
              <w:spacing w:line="259" w:lineRule="auto"/>
              <w:rPr>
                <w:rFonts w:cs="Times New Roman"/>
              </w:rPr>
            </w:pPr>
            <w:r w:rsidRPr="00D138A3">
              <w:rPr>
                <w:rFonts w:cs="Times New Roman"/>
              </w:rPr>
              <w:t xml:space="preserve">E_PHONE </w:t>
            </w:r>
          </w:p>
        </w:tc>
        <w:tc>
          <w:tcPr>
            <w:tcW w:w="1419" w:type="dxa"/>
            <w:tcBorders>
              <w:top w:val="single" w:sz="4" w:space="0" w:color="000000"/>
              <w:left w:val="single" w:sz="4" w:space="0" w:color="000000"/>
              <w:bottom w:val="single" w:sz="4" w:space="0" w:color="000000"/>
              <w:right w:val="single" w:sz="4" w:space="0" w:color="000000"/>
            </w:tcBorders>
          </w:tcPr>
          <w:p w14:paraId="0B72461D" w14:textId="77777777" w:rsidR="00A35C1F" w:rsidRPr="00D138A3" w:rsidRDefault="00A35C1F" w:rsidP="00A35C1F">
            <w:pPr>
              <w:spacing w:line="259" w:lineRule="auto"/>
              <w:ind w:right="62"/>
              <w:jc w:val="center"/>
              <w:rPr>
                <w:rFonts w:cs="Times New Roman"/>
              </w:rPr>
            </w:pPr>
            <w:r>
              <w:rPr>
                <w:rFonts w:cs="Times New Roman"/>
              </w:rPr>
              <w:t>VARCHAR(</w:t>
            </w:r>
            <w:r w:rsidRPr="00D138A3">
              <w:rPr>
                <w:rFonts w:cs="Times New Roman"/>
              </w:rPr>
              <w:t xml:space="preserve">20) </w:t>
            </w:r>
          </w:p>
        </w:tc>
        <w:tc>
          <w:tcPr>
            <w:tcW w:w="0" w:type="auto"/>
            <w:vMerge/>
            <w:tcBorders>
              <w:top w:val="nil"/>
              <w:left w:val="single" w:sz="4" w:space="0" w:color="000000"/>
              <w:bottom w:val="single" w:sz="4" w:space="0" w:color="000000"/>
              <w:right w:val="single" w:sz="4" w:space="0" w:color="000000"/>
            </w:tcBorders>
          </w:tcPr>
          <w:p w14:paraId="39F88BD8" w14:textId="77777777" w:rsidR="00A35C1F" w:rsidRPr="00D138A3" w:rsidRDefault="00A35C1F" w:rsidP="00A35C1F">
            <w:pPr>
              <w:spacing w:after="160" w:line="259" w:lineRule="auto"/>
              <w:rPr>
                <w:rFonts w:cs="Times New Roman"/>
              </w:rPr>
            </w:pPr>
          </w:p>
        </w:tc>
      </w:tr>
      <w:tr w:rsidR="00A35C1F" w:rsidRPr="00D138A3" w14:paraId="6D13074C" w14:textId="77777777" w:rsidTr="00A35C1F">
        <w:trPr>
          <w:trHeight w:val="326"/>
        </w:trPr>
        <w:tc>
          <w:tcPr>
            <w:tcW w:w="3120" w:type="dxa"/>
            <w:tcBorders>
              <w:top w:val="single" w:sz="4" w:space="0" w:color="000000"/>
              <w:left w:val="single" w:sz="4" w:space="0" w:color="000000"/>
              <w:bottom w:val="single" w:sz="4" w:space="0" w:color="000000"/>
              <w:right w:val="single" w:sz="4" w:space="0" w:color="000000"/>
            </w:tcBorders>
          </w:tcPr>
          <w:p w14:paraId="68B40234" w14:textId="77777777" w:rsidR="00A35C1F" w:rsidRPr="00D138A3" w:rsidRDefault="00A35C1F" w:rsidP="00A35C1F">
            <w:pPr>
              <w:spacing w:line="259" w:lineRule="auto"/>
              <w:ind w:left="2"/>
              <w:rPr>
                <w:rFonts w:cs="Times New Roman"/>
              </w:rPr>
            </w:pPr>
            <w:r w:rsidRPr="00D138A3">
              <w:rPr>
                <w:rFonts w:cs="Times New Roman"/>
              </w:rPr>
              <w:t xml:space="preserve">Логин </w:t>
            </w:r>
          </w:p>
        </w:tc>
        <w:tc>
          <w:tcPr>
            <w:tcW w:w="1558" w:type="dxa"/>
            <w:tcBorders>
              <w:top w:val="single" w:sz="4" w:space="0" w:color="000000"/>
              <w:left w:val="single" w:sz="4" w:space="0" w:color="000000"/>
              <w:bottom w:val="single" w:sz="4" w:space="0" w:color="000000"/>
              <w:right w:val="single" w:sz="4" w:space="0" w:color="000000"/>
            </w:tcBorders>
          </w:tcPr>
          <w:p w14:paraId="5CC585EA" w14:textId="77777777" w:rsidR="00A35C1F" w:rsidRPr="00D138A3" w:rsidRDefault="00A35C1F" w:rsidP="00A35C1F">
            <w:pPr>
              <w:spacing w:line="259" w:lineRule="auto"/>
              <w:rPr>
                <w:rFonts w:cs="Times New Roman"/>
              </w:rPr>
            </w:pPr>
            <w:r w:rsidRPr="00D138A3">
              <w:rPr>
                <w:rFonts w:cs="Times New Roman"/>
              </w:rPr>
              <w:t xml:space="preserve">E_LOGIN </w:t>
            </w:r>
          </w:p>
        </w:tc>
        <w:tc>
          <w:tcPr>
            <w:tcW w:w="1419" w:type="dxa"/>
            <w:tcBorders>
              <w:top w:val="single" w:sz="4" w:space="0" w:color="000000"/>
              <w:left w:val="single" w:sz="4" w:space="0" w:color="000000"/>
              <w:bottom w:val="single" w:sz="4" w:space="0" w:color="000000"/>
              <w:right w:val="single" w:sz="4" w:space="0" w:color="000000"/>
            </w:tcBorders>
          </w:tcPr>
          <w:p w14:paraId="20AF59F8" w14:textId="77777777" w:rsidR="00A35C1F" w:rsidRPr="00D138A3" w:rsidRDefault="00A35C1F" w:rsidP="00A35C1F">
            <w:pPr>
              <w:spacing w:line="259" w:lineRule="auto"/>
              <w:ind w:right="62"/>
              <w:jc w:val="center"/>
              <w:rPr>
                <w:rFonts w:cs="Times New Roman"/>
              </w:rPr>
            </w:pPr>
            <w:r>
              <w:rPr>
                <w:rFonts w:cs="Times New Roman"/>
              </w:rPr>
              <w:t>VARCHAR(</w:t>
            </w:r>
            <w:r w:rsidRPr="00D138A3">
              <w:rPr>
                <w:rFonts w:cs="Times New Roman"/>
              </w:rPr>
              <w:t xml:space="preserve">30) </w:t>
            </w:r>
          </w:p>
        </w:tc>
        <w:tc>
          <w:tcPr>
            <w:tcW w:w="3401" w:type="dxa"/>
            <w:tcBorders>
              <w:top w:val="single" w:sz="4" w:space="0" w:color="000000"/>
              <w:left w:val="single" w:sz="4" w:space="0" w:color="000000"/>
              <w:bottom w:val="single" w:sz="4" w:space="0" w:color="000000"/>
              <w:right w:val="single" w:sz="4" w:space="0" w:color="000000"/>
            </w:tcBorders>
          </w:tcPr>
          <w:p w14:paraId="021B5185" w14:textId="77777777" w:rsidR="00A35C1F" w:rsidRPr="00D138A3" w:rsidRDefault="00A35C1F" w:rsidP="00A35C1F">
            <w:pPr>
              <w:spacing w:line="259" w:lineRule="auto"/>
              <w:rPr>
                <w:rFonts w:cs="Times New Roman"/>
              </w:rPr>
            </w:pPr>
            <w:r w:rsidRPr="00D138A3">
              <w:rPr>
                <w:rFonts w:cs="Times New Roman"/>
              </w:rPr>
              <w:t xml:space="preserve"> </w:t>
            </w:r>
          </w:p>
        </w:tc>
      </w:tr>
    </w:tbl>
    <w:p w14:paraId="0E0BE05B" w14:textId="77777777" w:rsidR="00D76CD6" w:rsidRDefault="00D76CD6">
      <w:pPr>
        <w:spacing w:line="480" w:lineRule="auto"/>
        <w:ind w:left="567"/>
        <w:jc w:val="both"/>
        <w:rPr>
          <w:sz w:val="28"/>
          <w:szCs w:val="28"/>
        </w:rPr>
      </w:pPr>
      <w:r>
        <w:rPr>
          <w:sz w:val="28"/>
          <w:szCs w:val="28"/>
        </w:rPr>
        <w:br w:type="page"/>
      </w:r>
    </w:p>
    <w:bookmarkStart w:id="610" w:name="_Toc20233694"/>
    <w:bookmarkStart w:id="611" w:name="_Toc191291264"/>
    <w:p w14:paraId="78AAC345" w14:textId="77777777" w:rsidR="00626D40" w:rsidRPr="00BD031E" w:rsidRDefault="003F6F1B" w:rsidP="00D76CD6">
      <w:pPr>
        <w:pStyle w:val="1"/>
        <w:spacing w:line="360" w:lineRule="auto"/>
        <w:rPr>
          <w:szCs w:val="28"/>
        </w:rPr>
      </w:pPr>
      <w:r>
        <w:rPr>
          <w:noProof/>
          <w:szCs w:val="28"/>
          <w:lang w:eastAsia="ru-RU"/>
        </w:rPr>
        <mc:AlternateContent>
          <mc:Choice Requires="wpg">
            <w:drawing>
              <wp:anchor distT="0" distB="0" distL="114300" distR="114300" simplePos="0" relativeHeight="251663872" behindDoc="0" locked="1" layoutInCell="0" allowOverlap="1" wp14:anchorId="13E3B728" wp14:editId="21F64702">
                <wp:simplePos x="0" y="0"/>
                <wp:positionH relativeFrom="page">
                  <wp:posOffset>712470</wp:posOffset>
                </wp:positionH>
                <wp:positionV relativeFrom="page">
                  <wp:posOffset>227330</wp:posOffset>
                </wp:positionV>
                <wp:extent cx="6646545" cy="10182225"/>
                <wp:effectExtent l="0" t="0" r="1905" b="9525"/>
                <wp:wrapNone/>
                <wp:docPr id="27" name="Group 36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46545" cy="10182225"/>
                          <a:chOff x="0" y="0"/>
                          <a:chExt cx="20000" cy="20000"/>
                        </a:xfrm>
                      </wpg:grpSpPr>
                      <wps:wsp>
                        <wps:cNvPr id="28" name="Rectangle 365"/>
                        <wps:cNvSpPr>
                          <a:spLocks noChangeArrowheads="1"/>
                        </wps:cNvSpPr>
                        <wps:spPr bwMode="auto">
                          <a:xfrm>
                            <a:off x="0" y="0"/>
                            <a:ext cx="20000" cy="20000"/>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9" name="Line 366"/>
                        <wps:cNvCnPr>
                          <a:cxnSpLocks noChangeShapeType="1"/>
                        </wps:cNvCnPr>
                        <wps:spPr bwMode="auto">
                          <a:xfrm>
                            <a:off x="993" y="17183"/>
                            <a:ext cx="2" cy="1038"/>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30" name="Line 367"/>
                        <wps:cNvCnPr>
                          <a:cxnSpLocks noChangeShapeType="1"/>
                        </wps:cNvCnPr>
                        <wps:spPr bwMode="auto">
                          <a:xfrm>
                            <a:off x="10" y="17173"/>
                            <a:ext cx="19967"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31" name="Line 368"/>
                        <wps:cNvCnPr>
                          <a:cxnSpLocks noChangeShapeType="1"/>
                        </wps:cNvCnPr>
                        <wps:spPr bwMode="auto">
                          <a:xfrm>
                            <a:off x="2186" y="17192"/>
                            <a:ext cx="2" cy="2797"/>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32" name="Line 369"/>
                        <wps:cNvCnPr>
                          <a:cxnSpLocks noChangeShapeType="1"/>
                        </wps:cNvCnPr>
                        <wps:spPr bwMode="auto">
                          <a:xfrm>
                            <a:off x="4919" y="17192"/>
                            <a:ext cx="2" cy="2797"/>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33" name="Line 370"/>
                        <wps:cNvCnPr>
                          <a:cxnSpLocks noChangeShapeType="1"/>
                        </wps:cNvCnPr>
                        <wps:spPr bwMode="auto">
                          <a:xfrm>
                            <a:off x="6557" y="17192"/>
                            <a:ext cx="2" cy="2797"/>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34" name="Line 371"/>
                        <wps:cNvCnPr>
                          <a:cxnSpLocks noChangeShapeType="1"/>
                        </wps:cNvCnPr>
                        <wps:spPr bwMode="auto">
                          <a:xfrm>
                            <a:off x="7650" y="17183"/>
                            <a:ext cx="2" cy="2796"/>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35" name="Line 372"/>
                        <wps:cNvCnPr>
                          <a:cxnSpLocks noChangeShapeType="1"/>
                        </wps:cNvCnPr>
                        <wps:spPr bwMode="auto">
                          <a:xfrm>
                            <a:off x="15848" y="18239"/>
                            <a:ext cx="4" cy="693"/>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36" name="Line 373"/>
                        <wps:cNvCnPr>
                          <a:cxnSpLocks noChangeShapeType="1"/>
                        </wps:cNvCnPr>
                        <wps:spPr bwMode="auto">
                          <a:xfrm>
                            <a:off x="10" y="19293"/>
                            <a:ext cx="7621" cy="2"/>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37" name="Line 374"/>
                        <wps:cNvCnPr>
                          <a:cxnSpLocks noChangeShapeType="1"/>
                        </wps:cNvCnPr>
                        <wps:spPr bwMode="auto">
                          <a:xfrm>
                            <a:off x="10" y="19646"/>
                            <a:ext cx="7621"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38" name="Rectangle 375"/>
                        <wps:cNvSpPr>
                          <a:spLocks noChangeArrowheads="1"/>
                        </wps:cNvSpPr>
                        <wps:spPr bwMode="auto">
                          <a:xfrm>
                            <a:off x="54" y="17912"/>
                            <a:ext cx="883"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03DBC4E" w14:textId="77777777" w:rsidR="00DF48AB" w:rsidRDefault="00DF48AB" w:rsidP="00C05049">
                              <w:pPr>
                                <w:pStyle w:val="af9"/>
                                <w:spacing w:line="240" w:lineRule="auto"/>
                                <w:ind w:left="0"/>
                                <w:jc w:val="center"/>
                                <w:rPr>
                                  <w:sz w:val="18"/>
                                </w:rPr>
                              </w:pPr>
                              <w:r>
                                <w:rPr>
                                  <w:sz w:val="18"/>
                                </w:rPr>
                                <w:t>Изм.</w:t>
                              </w:r>
                            </w:p>
                          </w:txbxContent>
                        </wps:txbx>
                        <wps:bodyPr rot="0" vert="horz" wrap="square" lIns="12700" tIns="12700" rIns="12700" bIns="12700" anchor="t" anchorCtr="0" upright="1">
                          <a:noAutofit/>
                        </wps:bodyPr>
                      </wps:wsp>
                      <wps:wsp>
                        <wps:cNvPr id="39" name="Rectangle 376"/>
                        <wps:cNvSpPr>
                          <a:spLocks noChangeArrowheads="1"/>
                        </wps:cNvSpPr>
                        <wps:spPr bwMode="auto">
                          <a:xfrm>
                            <a:off x="1051" y="17912"/>
                            <a:ext cx="1100"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A438D22" w14:textId="77777777" w:rsidR="00DF48AB" w:rsidRDefault="00DF48AB" w:rsidP="00C05049">
                              <w:pPr>
                                <w:pStyle w:val="af9"/>
                                <w:spacing w:line="240" w:lineRule="auto"/>
                                <w:ind w:left="0"/>
                                <w:jc w:val="center"/>
                                <w:rPr>
                                  <w:sz w:val="18"/>
                                </w:rPr>
                              </w:pPr>
                              <w:r>
                                <w:rPr>
                                  <w:sz w:val="18"/>
                                </w:rPr>
                                <w:t>Лист</w:t>
                              </w:r>
                            </w:p>
                          </w:txbxContent>
                        </wps:txbx>
                        <wps:bodyPr rot="0" vert="horz" wrap="square" lIns="12700" tIns="12700" rIns="12700" bIns="12700" anchor="t" anchorCtr="0" upright="1">
                          <a:noAutofit/>
                        </wps:bodyPr>
                      </wps:wsp>
                      <wps:wsp>
                        <wps:cNvPr id="40" name="Rectangle 377"/>
                        <wps:cNvSpPr>
                          <a:spLocks noChangeArrowheads="1"/>
                        </wps:cNvSpPr>
                        <wps:spPr bwMode="auto">
                          <a:xfrm>
                            <a:off x="2267" y="17912"/>
                            <a:ext cx="2573"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A6B96B3" w14:textId="77777777" w:rsidR="00DF48AB" w:rsidRDefault="00DF48AB" w:rsidP="00C05049">
                              <w:pPr>
                                <w:pStyle w:val="af9"/>
                                <w:spacing w:line="240" w:lineRule="auto"/>
                                <w:ind w:left="0"/>
                                <w:jc w:val="center"/>
                                <w:rPr>
                                  <w:sz w:val="18"/>
                                </w:rPr>
                              </w:pPr>
                              <w:r>
                                <w:rPr>
                                  <w:sz w:val="18"/>
                                </w:rPr>
                                <w:t>№ докум.</w:t>
                              </w:r>
                            </w:p>
                          </w:txbxContent>
                        </wps:txbx>
                        <wps:bodyPr rot="0" vert="horz" wrap="square" lIns="12700" tIns="12700" rIns="12700" bIns="12700" anchor="t" anchorCtr="0" upright="1">
                          <a:noAutofit/>
                        </wps:bodyPr>
                      </wps:wsp>
                      <wps:wsp>
                        <wps:cNvPr id="41" name="Rectangle 378"/>
                        <wps:cNvSpPr>
                          <a:spLocks noChangeArrowheads="1"/>
                        </wps:cNvSpPr>
                        <wps:spPr bwMode="auto">
                          <a:xfrm>
                            <a:off x="4983" y="17912"/>
                            <a:ext cx="1534"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136E541" w14:textId="77777777" w:rsidR="00DF48AB" w:rsidRDefault="00DF48AB" w:rsidP="00C05049">
                              <w:pPr>
                                <w:pStyle w:val="af9"/>
                                <w:spacing w:line="240" w:lineRule="auto"/>
                                <w:ind w:left="0"/>
                                <w:jc w:val="center"/>
                                <w:rPr>
                                  <w:sz w:val="18"/>
                                </w:rPr>
                              </w:pPr>
                              <w:r>
                                <w:rPr>
                                  <w:sz w:val="18"/>
                                </w:rPr>
                                <w:t>Подпись</w:t>
                              </w:r>
                            </w:p>
                          </w:txbxContent>
                        </wps:txbx>
                        <wps:bodyPr rot="0" vert="horz" wrap="square" lIns="12700" tIns="12700" rIns="12700" bIns="12700" anchor="t" anchorCtr="0" upright="1">
                          <a:noAutofit/>
                        </wps:bodyPr>
                      </wps:wsp>
                      <wps:wsp>
                        <wps:cNvPr id="42" name="Rectangle 379"/>
                        <wps:cNvSpPr>
                          <a:spLocks noChangeArrowheads="1"/>
                        </wps:cNvSpPr>
                        <wps:spPr bwMode="auto">
                          <a:xfrm>
                            <a:off x="6604" y="17912"/>
                            <a:ext cx="1000"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15B2DA9" w14:textId="77777777" w:rsidR="00DF48AB" w:rsidRDefault="00DF48AB" w:rsidP="00C05049">
                              <w:pPr>
                                <w:pStyle w:val="af9"/>
                                <w:spacing w:line="240" w:lineRule="auto"/>
                                <w:ind w:left="0"/>
                                <w:jc w:val="center"/>
                                <w:rPr>
                                  <w:sz w:val="18"/>
                                </w:rPr>
                              </w:pPr>
                              <w:r>
                                <w:rPr>
                                  <w:sz w:val="18"/>
                                </w:rPr>
                                <w:t>Дата</w:t>
                              </w:r>
                            </w:p>
                          </w:txbxContent>
                        </wps:txbx>
                        <wps:bodyPr rot="0" vert="horz" wrap="square" lIns="12700" tIns="12700" rIns="12700" bIns="12700" anchor="t" anchorCtr="0" upright="1">
                          <a:noAutofit/>
                        </wps:bodyPr>
                      </wps:wsp>
                      <wps:wsp>
                        <wps:cNvPr id="43" name="Rectangle 380"/>
                        <wps:cNvSpPr>
                          <a:spLocks noChangeArrowheads="1"/>
                        </wps:cNvSpPr>
                        <wps:spPr bwMode="auto">
                          <a:xfrm>
                            <a:off x="15929" y="18258"/>
                            <a:ext cx="1475"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55D89E2" w14:textId="77777777" w:rsidR="00DF48AB" w:rsidRDefault="00DF48AB" w:rsidP="00C05049">
                              <w:pPr>
                                <w:pStyle w:val="af9"/>
                                <w:spacing w:line="240" w:lineRule="auto"/>
                                <w:ind w:left="0"/>
                                <w:jc w:val="center"/>
                                <w:rPr>
                                  <w:sz w:val="18"/>
                                </w:rPr>
                              </w:pPr>
                              <w:r>
                                <w:rPr>
                                  <w:sz w:val="18"/>
                                </w:rPr>
                                <w:t>Лист</w:t>
                              </w:r>
                            </w:p>
                          </w:txbxContent>
                        </wps:txbx>
                        <wps:bodyPr rot="0" vert="horz" wrap="square" lIns="12700" tIns="12700" rIns="12700" bIns="12700" anchor="t" anchorCtr="0" upright="1">
                          <a:noAutofit/>
                        </wps:bodyPr>
                      </wps:wsp>
                      <wps:wsp>
                        <wps:cNvPr id="44" name="Rectangle 381"/>
                        <wps:cNvSpPr>
                          <a:spLocks noChangeArrowheads="1"/>
                        </wps:cNvSpPr>
                        <wps:spPr bwMode="auto">
                          <a:xfrm>
                            <a:off x="15929" y="18623"/>
                            <a:ext cx="1475" cy="3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7A3A74F" w14:textId="77777777" w:rsidR="00DF48AB" w:rsidRDefault="00DF48AB" w:rsidP="00C05049">
                              <w:pPr>
                                <w:pStyle w:val="af9"/>
                                <w:spacing w:line="240" w:lineRule="auto"/>
                                <w:ind w:left="0"/>
                                <w:jc w:val="center"/>
                                <w:rPr>
                                  <w:sz w:val="18"/>
                                </w:rPr>
                              </w:pPr>
                              <w:r>
                                <w:rPr>
                                  <w:sz w:val="18"/>
                                </w:rPr>
                                <w:fldChar w:fldCharType="begin"/>
                              </w:r>
                              <w:r>
                                <w:rPr>
                                  <w:sz w:val="18"/>
                                </w:rPr>
                                <w:instrText xml:space="preserve"> PAGE  \* LOWER </w:instrText>
                              </w:r>
                              <w:r>
                                <w:rPr>
                                  <w:sz w:val="18"/>
                                </w:rPr>
                                <w:fldChar w:fldCharType="separate"/>
                              </w:r>
                              <w:r>
                                <w:rPr>
                                  <w:noProof/>
                                  <w:sz w:val="18"/>
                                </w:rPr>
                                <w:t>1</w:t>
                              </w:r>
                              <w:r>
                                <w:rPr>
                                  <w:sz w:val="18"/>
                                </w:rPr>
                                <w:fldChar w:fldCharType="end"/>
                              </w:r>
                            </w:p>
                          </w:txbxContent>
                        </wps:txbx>
                        <wps:bodyPr rot="0" vert="horz" wrap="square" lIns="12700" tIns="12700" rIns="12700" bIns="12700" anchor="t" anchorCtr="0" upright="1">
                          <a:noAutofit/>
                        </wps:bodyPr>
                      </wps:wsp>
                      <wps:wsp>
                        <wps:cNvPr id="45" name="Rectangle 382"/>
                        <wps:cNvSpPr>
                          <a:spLocks noChangeArrowheads="1"/>
                        </wps:cNvSpPr>
                        <wps:spPr bwMode="auto">
                          <a:xfrm>
                            <a:off x="7760" y="17481"/>
                            <a:ext cx="12159" cy="47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4D23F00" w14:textId="77777777" w:rsidR="00DF48AB" w:rsidRDefault="00DF48AB" w:rsidP="00C05049">
                              <w:pPr>
                                <w:pStyle w:val="af9"/>
                                <w:spacing w:line="240" w:lineRule="auto"/>
                                <w:ind w:left="0"/>
                                <w:jc w:val="center"/>
                                <w:rPr>
                                  <w:rFonts w:ascii="Journal" w:hAnsi="Journal"/>
                                  <w:lang w:val="ru-RU"/>
                                </w:rPr>
                              </w:pPr>
                              <w:r>
                                <w:t>НАЗВАНИЕ ДОКУМЕНТА</w:t>
                              </w:r>
                            </w:p>
                          </w:txbxContent>
                        </wps:txbx>
                        <wps:bodyPr rot="0" vert="horz" wrap="square" lIns="12700" tIns="12700" rIns="12700" bIns="12700" anchor="t" anchorCtr="0" upright="1">
                          <a:noAutofit/>
                        </wps:bodyPr>
                      </wps:wsp>
                      <wps:wsp>
                        <wps:cNvPr id="46" name="Line 383"/>
                        <wps:cNvCnPr>
                          <a:cxnSpLocks noChangeShapeType="1"/>
                        </wps:cNvCnPr>
                        <wps:spPr bwMode="auto">
                          <a:xfrm>
                            <a:off x="12" y="18233"/>
                            <a:ext cx="19967"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7" name="Line 384"/>
                        <wps:cNvCnPr>
                          <a:cxnSpLocks noChangeShapeType="1"/>
                        </wps:cNvCnPr>
                        <wps:spPr bwMode="auto">
                          <a:xfrm>
                            <a:off x="25" y="17881"/>
                            <a:ext cx="7621"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8" name="Line 385"/>
                        <wps:cNvCnPr>
                          <a:cxnSpLocks noChangeShapeType="1"/>
                        </wps:cNvCnPr>
                        <wps:spPr bwMode="auto">
                          <a:xfrm>
                            <a:off x="10" y="17526"/>
                            <a:ext cx="7621"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49" name="Line 386"/>
                        <wps:cNvCnPr>
                          <a:cxnSpLocks noChangeShapeType="1"/>
                        </wps:cNvCnPr>
                        <wps:spPr bwMode="auto">
                          <a:xfrm>
                            <a:off x="10" y="18938"/>
                            <a:ext cx="7621"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50" name="Line 387"/>
                        <wps:cNvCnPr>
                          <a:cxnSpLocks noChangeShapeType="1"/>
                        </wps:cNvCnPr>
                        <wps:spPr bwMode="auto">
                          <a:xfrm>
                            <a:off x="10" y="18583"/>
                            <a:ext cx="7621"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g:grpSp>
                        <wpg:cNvPr id="51" name="Group 388"/>
                        <wpg:cNvGrpSpPr>
                          <a:grpSpLocks/>
                        </wpg:cNvGrpSpPr>
                        <wpg:grpSpPr bwMode="auto">
                          <a:xfrm>
                            <a:off x="39" y="18267"/>
                            <a:ext cx="4801" cy="310"/>
                            <a:chOff x="0" y="0"/>
                            <a:chExt cx="19999" cy="20000"/>
                          </a:xfrm>
                        </wpg:grpSpPr>
                        <wps:wsp>
                          <wps:cNvPr id="52" name="Rectangle 389"/>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58B24FC" w14:textId="77777777" w:rsidR="00DF48AB" w:rsidRDefault="00DF48AB" w:rsidP="00C05049">
                                <w:pPr>
                                  <w:pStyle w:val="af9"/>
                                  <w:spacing w:line="240" w:lineRule="auto"/>
                                  <w:ind w:left="0"/>
                                  <w:rPr>
                                    <w:sz w:val="18"/>
                                  </w:rPr>
                                </w:pPr>
                                <w:r>
                                  <w:rPr>
                                    <w:sz w:val="18"/>
                                  </w:rPr>
                                  <w:t xml:space="preserve"> Разраб.</w:t>
                                </w:r>
                              </w:p>
                            </w:txbxContent>
                          </wps:txbx>
                          <wps:bodyPr rot="0" vert="horz" wrap="square" lIns="12700" tIns="12700" rIns="12700" bIns="12700" anchor="t" anchorCtr="0" upright="1">
                            <a:noAutofit/>
                          </wps:bodyPr>
                        </wps:wsp>
                        <wps:wsp>
                          <wps:cNvPr id="53" name="Rectangle 390"/>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B029549" w14:textId="77777777" w:rsidR="00DF48AB" w:rsidRDefault="00DF48AB" w:rsidP="00C05049">
                                <w:pPr>
                                  <w:pStyle w:val="af9"/>
                                  <w:spacing w:line="240" w:lineRule="auto"/>
                                  <w:ind w:left="0"/>
                                  <w:rPr>
                                    <w:sz w:val="18"/>
                                  </w:rPr>
                                </w:pPr>
                                <w:r>
                                  <w:rPr>
                                    <w:sz w:val="18"/>
                                  </w:rPr>
                                  <w:t>Ф</w:t>
                                </w:r>
                                <w:r>
                                  <w:rPr>
                                    <w:sz w:val="18"/>
                                    <w:lang w:val="ru-RU"/>
                                  </w:rPr>
                                  <w:t>.</w:t>
                                </w:r>
                                <w:r>
                                  <w:rPr>
                                    <w:sz w:val="18"/>
                                  </w:rPr>
                                  <w:t>И.О.</w:t>
                                </w:r>
                              </w:p>
                            </w:txbxContent>
                          </wps:txbx>
                          <wps:bodyPr rot="0" vert="horz" wrap="square" lIns="12700" tIns="12700" rIns="12700" bIns="12700" anchor="t" anchorCtr="0" upright="1">
                            <a:noAutofit/>
                          </wps:bodyPr>
                        </wps:wsp>
                      </wpg:grpSp>
                      <wpg:grpSp>
                        <wpg:cNvPr id="54" name="Group 391"/>
                        <wpg:cNvGrpSpPr>
                          <a:grpSpLocks/>
                        </wpg:cNvGrpSpPr>
                        <wpg:grpSpPr bwMode="auto">
                          <a:xfrm>
                            <a:off x="39" y="18614"/>
                            <a:ext cx="4801" cy="309"/>
                            <a:chOff x="0" y="0"/>
                            <a:chExt cx="19999" cy="20000"/>
                          </a:xfrm>
                        </wpg:grpSpPr>
                        <wps:wsp>
                          <wps:cNvPr id="55" name="Rectangle 392"/>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49D44C2" w14:textId="77777777" w:rsidR="00DF48AB" w:rsidRDefault="00DF48AB" w:rsidP="00C05049">
                                <w:pPr>
                                  <w:pStyle w:val="af9"/>
                                  <w:spacing w:line="240" w:lineRule="auto"/>
                                  <w:ind w:left="0"/>
                                  <w:rPr>
                                    <w:sz w:val="18"/>
                                  </w:rPr>
                                </w:pPr>
                                <w:r>
                                  <w:rPr>
                                    <w:sz w:val="18"/>
                                  </w:rPr>
                                  <w:t xml:space="preserve"> Провер.</w:t>
                                </w:r>
                              </w:p>
                            </w:txbxContent>
                          </wps:txbx>
                          <wps:bodyPr rot="0" vert="horz" wrap="square" lIns="12700" tIns="12700" rIns="12700" bIns="12700" anchor="t" anchorCtr="0" upright="1">
                            <a:noAutofit/>
                          </wps:bodyPr>
                        </wps:wsp>
                        <wps:wsp>
                          <wps:cNvPr id="56" name="Rectangle 393"/>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4CE65DB" w14:textId="77777777" w:rsidR="00DF48AB" w:rsidRDefault="00DF48AB" w:rsidP="00C05049">
                                <w:pPr>
                                  <w:pStyle w:val="af9"/>
                                  <w:spacing w:line="240" w:lineRule="auto"/>
                                  <w:ind w:left="0"/>
                                  <w:rPr>
                                    <w:sz w:val="18"/>
                                  </w:rPr>
                                </w:pPr>
                                <w:r>
                                  <w:rPr>
                                    <w:sz w:val="18"/>
                                  </w:rPr>
                                  <w:t>Ф.И.О.</w:t>
                                </w:r>
                              </w:p>
                            </w:txbxContent>
                          </wps:txbx>
                          <wps:bodyPr rot="0" vert="horz" wrap="square" lIns="12700" tIns="12700" rIns="12700" bIns="12700" anchor="t" anchorCtr="0" upright="1">
                            <a:noAutofit/>
                          </wps:bodyPr>
                        </wps:wsp>
                      </wpg:grpSp>
                      <wpg:grpSp>
                        <wpg:cNvPr id="57" name="Group 394"/>
                        <wpg:cNvGrpSpPr>
                          <a:grpSpLocks/>
                        </wpg:cNvGrpSpPr>
                        <wpg:grpSpPr bwMode="auto">
                          <a:xfrm>
                            <a:off x="39" y="18969"/>
                            <a:ext cx="4801" cy="309"/>
                            <a:chOff x="0" y="0"/>
                            <a:chExt cx="19999" cy="20000"/>
                          </a:xfrm>
                        </wpg:grpSpPr>
                        <wps:wsp>
                          <wps:cNvPr id="58" name="Rectangle 395"/>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0C2689B" w14:textId="77777777" w:rsidR="00DF48AB" w:rsidRDefault="00DF48AB" w:rsidP="00C05049">
                                <w:pPr>
                                  <w:pStyle w:val="af9"/>
                                  <w:spacing w:line="240" w:lineRule="auto"/>
                                  <w:ind w:left="0"/>
                                  <w:rPr>
                                    <w:sz w:val="18"/>
                                  </w:rPr>
                                </w:pPr>
                                <w:r>
                                  <w:rPr>
                                    <w:sz w:val="18"/>
                                  </w:rPr>
                                  <w:t xml:space="preserve"> Реценз.</w:t>
                                </w:r>
                              </w:p>
                            </w:txbxContent>
                          </wps:txbx>
                          <wps:bodyPr rot="0" vert="horz" wrap="square" lIns="12700" tIns="12700" rIns="12700" bIns="12700" anchor="t" anchorCtr="0" upright="1">
                            <a:noAutofit/>
                          </wps:bodyPr>
                        </wps:wsp>
                        <wps:wsp>
                          <wps:cNvPr id="59" name="Rectangle 396"/>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014A48C" w14:textId="77777777" w:rsidR="00DF48AB" w:rsidRDefault="00DF48AB" w:rsidP="00C05049">
                                <w:pPr>
                                  <w:pStyle w:val="af9"/>
                                  <w:spacing w:line="240" w:lineRule="auto"/>
                                  <w:ind w:left="0"/>
                                  <w:rPr>
                                    <w:sz w:val="18"/>
                                  </w:rPr>
                                </w:pPr>
                                <w:r>
                                  <w:rPr>
                                    <w:sz w:val="18"/>
                                  </w:rPr>
                                  <w:t>Ф.И.О.</w:t>
                                </w:r>
                              </w:p>
                            </w:txbxContent>
                          </wps:txbx>
                          <wps:bodyPr rot="0" vert="horz" wrap="square" lIns="12700" tIns="12700" rIns="12700" bIns="12700" anchor="t" anchorCtr="0" upright="1">
                            <a:noAutofit/>
                          </wps:bodyPr>
                        </wps:wsp>
                      </wpg:grpSp>
                      <wpg:grpSp>
                        <wpg:cNvPr id="60" name="Group 397"/>
                        <wpg:cNvGrpSpPr>
                          <a:grpSpLocks/>
                        </wpg:cNvGrpSpPr>
                        <wpg:grpSpPr bwMode="auto">
                          <a:xfrm>
                            <a:off x="39" y="19314"/>
                            <a:ext cx="4801" cy="310"/>
                            <a:chOff x="0" y="0"/>
                            <a:chExt cx="19999" cy="20000"/>
                          </a:xfrm>
                        </wpg:grpSpPr>
                        <wps:wsp>
                          <wps:cNvPr id="61" name="Rectangle 398"/>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EAF37B6" w14:textId="77777777" w:rsidR="00DF48AB" w:rsidRDefault="00DF48AB" w:rsidP="00C05049">
                                <w:pPr>
                                  <w:pStyle w:val="af9"/>
                                  <w:spacing w:line="240" w:lineRule="auto"/>
                                  <w:ind w:left="0"/>
                                  <w:rPr>
                                    <w:sz w:val="18"/>
                                  </w:rPr>
                                </w:pPr>
                                <w:r>
                                  <w:rPr>
                                    <w:sz w:val="18"/>
                                  </w:rPr>
                                  <w:t xml:space="preserve"> Н. Контр.</w:t>
                                </w:r>
                              </w:p>
                            </w:txbxContent>
                          </wps:txbx>
                          <wps:bodyPr rot="0" vert="horz" wrap="square" lIns="12700" tIns="12700" rIns="12700" bIns="12700" anchor="t" anchorCtr="0" upright="1">
                            <a:noAutofit/>
                          </wps:bodyPr>
                        </wps:wsp>
                        <wps:wsp>
                          <wps:cNvPr id="62" name="Rectangle 399"/>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78691F4" w14:textId="77777777" w:rsidR="00DF48AB" w:rsidRDefault="00DF48AB" w:rsidP="00C05049">
                                <w:pPr>
                                  <w:pStyle w:val="af9"/>
                                  <w:spacing w:line="240" w:lineRule="auto"/>
                                  <w:ind w:left="0"/>
                                  <w:rPr>
                                    <w:sz w:val="18"/>
                                  </w:rPr>
                                </w:pPr>
                                <w:r>
                                  <w:rPr>
                                    <w:sz w:val="18"/>
                                  </w:rPr>
                                  <w:t>Ф.И.О.</w:t>
                                </w:r>
                              </w:p>
                            </w:txbxContent>
                          </wps:txbx>
                          <wps:bodyPr rot="0" vert="horz" wrap="square" lIns="12700" tIns="12700" rIns="12700" bIns="12700" anchor="t" anchorCtr="0" upright="1">
                            <a:noAutofit/>
                          </wps:bodyPr>
                        </wps:wsp>
                      </wpg:grpSp>
                      <wpg:grpSp>
                        <wpg:cNvPr id="63" name="Group 400"/>
                        <wpg:cNvGrpSpPr>
                          <a:grpSpLocks/>
                        </wpg:cNvGrpSpPr>
                        <wpg:grpSpPr bwMode="auto">
                          <a:xfrm>
                            <a:off x="39" y="19660"/>
                            <a:ext cx="4801" cy="309"/>
                            <a:chOff x="0" y="0"/>
                            <a:chExt cx="19999" cy="20000"/>
                          </a:xfrm>
                        </wpg:grpSpPr>
                        <wps:wsp>
                          <wps:cNvPr id="64" name="Rectangle 401"/>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460C5E4" w14:textId="77777777" w:rsidR="00DF48AB" w:rsidRDefault="00DF48AB" w:rsidP="00C05049">
                                <w:pPr>
                                  <w:pStyle w:val="af9"/>
                                  <w:spacing w:line="240" w:lineRule="auto"/>
                                  <w:ind w:left="0"/>
                                  <w:rPr>
                                    <w:sz w:val="18"/>
                                  </w:rPr>
                                </w:pPr>
                                <w:r>
                                  <w:rPr>
                                    <w:sz w:val="18"/>
                                  </w:rPr>
                                  <w:t xml:space="preserve"> Утверд.</w:t>
                                </w:r>
                              </w:p>
                            </w:txbxContent>
                          </wps:txbx>
                          <wps:bodyPr rot="0" vert="horz" wrap="square" lIns="12700" tIns="12700" rIns="12700" bIns="12700" anchor="t" anchorCtr="0" upright="1">
                            <a:noAutofit/>
                          </wps:bodyPr>
                        </wps:wsp>
                        <wps:wsp>
                          <wps:cNvPr id="65" name="Rectangle 402"/>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D64CAA9" w14:textId="77777777" w:rsidR="00DF48AB" w:rsidRDefault="00DF48AB" w:rsidP="00C05049">
                                <w:pPr>
                                  <w:pStyle w:val="af9"/>
                                  <w:spacing w:line="240" w:lineRule="auto"/>
                                  <w:ind w:left="0"/>
                                  <w:rPr>
                                    <w:sz w:val="18"/>
                                  </w:rPr>
                                </w:pPr>
                                <w:r>
                                  <w:rPr>
                                    <w:sz w:val="18"/>
                                  </w:rPr>
                                  <w:t>Ф.И.О.</w:t>
                                </w:r>
                              </w:p>
                            </w:txbxContent>
                          </wps:txbx>
                          <wps:bodyPr rot="0" vert="horz" wrap="square" lIns="12700" tIns="12700" rIns="12700" bIns="12700" anchor="t" anchorCtr="0" upright="1">
                            <a:noAutofit/>
                          </wps:bodyPr>
                        </wps:wsp>
                      </wpg:grpSp>
                      <wps:wsp>
                        <wps:cNvPr id="66" name="Line 403"/>
                        <wps:cNvCnPr>
                          <a:cxnSpLocks noChangeShapeType="1"/>
                        </wps:cNvCnPr>
                        <wps:spPr bwMode="auto">
                          <a:xfrm>
                            <a:off x="14208" y="18239"/>
                            <a:ext cx="2" cy="174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67" name="Rectangle 404"/>
                        <wps:cNvSpPr>
                          <a:spLocks noChangeArrowheads="1"/>
                        </wps:cNvSpPr>
                        <wps:spPr bwMode="auto">
                          <a:xfrm>
                            <a:off x="7787" y="18314"/>
                            <a:ext cx="6292" cy="16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82B686C" w14:textId="77777777" w:rsidR="00DF48AB" w:rsidRDefault="00DF48AB" w:rsidP="00C05049">
                              <w:pPr>
                                <w:pStyle w:val="af9"/>
                                <w:spacing w:line="240" w:lineRule="auto"/>
                                <w:ind w:left="0"/>
                                <w:jc w:val="center"/>
                                <w:rPr>
                                  <w:sz w:val="18"/>
                                </w:rPr>
                              </w:pPr>
                              <w:r>
                                <w:rPr>
                                  <w:sz w:val="18"/>
                                </w:rPr>
                                <w:t>Название работы</w:t>
                              </w:r>
                            </w:p>
                          </w:txbxContent>
                        </wps:txbx>
                        <wps:bodyPr rot="0" vert="horz" wrap="square" lIns="12700" tIns="12700" rIns="12700" bIns="12700" anchor="t" anchorCtr="0" upright="1">
                          <a:noAutofit/>
                        </wps:bodyPr>
                      </wps:wsp>
                      <wps:wsp>
                        <wps:cNvPr id="68" name="Line 405"/>
                        <wps:cNvCnPr>
                          <a:cxnSpLocks noChangeShapeType="1"/>
                        </wps:cNvCnPr>
                        <wps:spPr bwMode="auto">
                          <a:xfrm>
                            <a:off x="14221" y="18587"/>
                            <a:ext cx="5769"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69" name="Line 406"/>
                        <wps:cNvCnPr>
                          <a:cxnSpLocks noChangeShapeType="1"/>
                        </wps:cNvCnPr>
                        <wps:spPr bwMode="auto">
                          <a:xfrm>
                            <a:off x="14219" y="18939"/>
                            <a:ext cx="5769" cy="2"/>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70" name="Line 407"/>
                        <wps:cNvCnPr>
                          <a:cxnSpLocks noChangeShapeType="1"/>
                        </wps:cNvCnPr>
                        <wps:spPr bwMode="auto">
                          <a:xfrm>
                            <a:off x="17487" y="18239"/>
                            <a:ext cx="3" cy="693"/>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71" name="Rectangle 408"/>
                        <wps:cNvSpPr>
                          <a:spLocks noChangeArrowheads="1"/>
                        </wps:cNvSpPr>
                        <wps:spPr bwMode="auto">
                          <a:xfrm>
                            <a:off x="14295" y="18258"/>
                            <a:ext cx="1474"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EC39A9E" w14:textId="77777777" w:rsidR="00DF48AB" w:rsidRDefault="00DF48AB" w:rsidP="00C05049">
                              <w:pPr>
                                <w:pStyle w:val="af9"/>
                                <w:spacing w:line="240" w:lineRule="auto"/>
                                <w:ind w:left="0"/>
                                <w:jc w:val="center"/>
                                <w:rPr>
                                  <w:sz w:val="18"/>
                                </w:rPr>
                              </w:pPr>
                              <w:r>
                                <w:rPr>
                                  <w:sz w:val="18"/>
                                </w:rPr>
                                <w:t>Лит.</w:t>
                              </w:r>
                            </w:p>
                          </w:txbxContent>
                        </wps:txbx>
                        <wps:bodyPr rot="0" vert="horz" wrap="square" lIns="12700" tIns="12700" rIns="12700" bIns="12700" anchor="t" anchorCtr="0" upright="1">
                          <a:noAutofit/>
                        </wps:bodyPr>
                      </wps:wsp>
                      <wps:wsp>
                        <wps:cNvPr id="72" name="Rectangle 409"/>
                        <wps:cNvSpPr>
                          <a:spLocks noChangeArrowheads="1"/>
                        </wps:cNvSpPr>
                        <wps:spPr bwMode="auto">
                          <a:xfrm>
                            <a:off x="17577" y="18258"/>
                            <a:ext cx="2327"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FFD422C" w14:textId="77777777" w:rsidR="00DF48AB" w:rsidRDefault="00DF48AB" w:rsidP="00C05049">
                              <w:pPr>
                                <w:pStyle w:val="af9"/>
                                <w:spacing w:line="240" w:lineRule="auto"/>
                                <w:ind w:left="0"/>
                                <w:jc w:val="center"/>
                                <w:rPr>
                                  <w:sz w:val="18"/>
                                </w:rPr>
                              </w:pPr>
                              <w:r>
                                <w:rPr>
                                  <w:sz w:val="18"/>
                                </w:rPr>
                                <w:t>Листов</w:t>
                              </w:r>
                            </w:p>
                          </w:txbxContent>
                        </wps:txbx>
                        <wps:bodyPr rot="0" vert="horz" wrap="square" lIns="12700" tIns="12700" rIns="12700" bIns="12700" anchor="t" anchorCtr="0" upright="1">
                          <a:noAutofit/>
                        </wps:bodyPr>
                      </wps:wsp>
                      <wps:wsp>
                        <wps:cNvPr id="73" name="Rectangle 410"/>
                        <wps:cNvSpPr>
                          <a:spLocks noChangeArrowheads="1"/>
                        </wps:cNvSpPr>
                        <wps:spPr bwMode="auto">
                          <a:xfrm>
                            <a:off x="17591" y="18613"/>
                            <a:ext cx="2326"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8DA77BB" w14:textId="77777777" w:rsidR="00DF48AB" w:rsidRDefault="00DF48AB" w:rsidP="00C05049">
                              <w:pPr>
                                <w:pStyle w:val="af9"/>
                                <w:spacing w:line="240" w:lineRule="auto"/>
                                <w:ind w:left="0"/>
                                <w:jc w:val="center"/>
                                <w:rPr>
                                  <w:sz w:val="18"/>
                                </w:rPr>
                              </w:pPr>
                              <w:r>
                                <w:rPr>
                                  <w:sz w:val="18"/>
                                </w:rPr>
                                <w:fldChar w:fldCharType="begin"/>
                              </w:r>
                              <w:r>
                                <w:rPr>
                                  <w:sz w:val="18"/>
                                </w:rPr>
                                <w:instrText xml:space="preserve"> SECTIONPAGES  \* LOWER </w:instrText>
                              </w:r>
                              <w:r>
                                <w:rPr>
                                  <w:sz w:val="18"/>
                                </w:rPr>
                                <w:fldChar w:fldCharType="separate"/>
                              </w:r>
                              <w:r>
                                <w:rPr>
                                  <w:noProof/>
                                  <w:sz w:val="18"/>
                                </w:rPr>
                                <w:t>1</w:t>
                              </w:r>
                              <w:r>
                                <w:rPr>
                                  <w:sz w:val="18"/>
                                </w:rPr>
                                <w:fldChar w:fldCharType="end"/>
                              </w:r>
                            </w:p>
                          </w:txbxContent>
                        </wps:txbx>
                        <wps:bodyPr rot="0" vert="horz" wrap="square" lIns="12700" tIns="12700" rIns="12700" bIns="12700" anchor="t" anchorCtr="0" upright="1">
                          <a:noAutofit/>
                        </wps:bodyPr>
                      </wps:wsp>
                      <wps:wsp>
                        <wps:cNvPr id="74" name="Line 411"/>
                        <wps:cNvCnPr>
                          <a:cxnSpLocks noChangeShapeType="1"/>
                        </wps:cNvCnPr>
                        <wps:spPr bwMode="auto">
                          <a:xfrm>
                            <a:off x="14755" y="18594"/>
                            <a:ext cx="2" cy="338"/>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75" name="Line 412"/>
                        <wps:cNvCnPr>
                          <a:cxnSpLocks noChangeShapeType="1"/>
                        </wps:cNvCnPr>
                        <wps:spPr bwMode="auto">
                          <a:xfrm>
                            <a:off x="15301" y="18595"/>
                            <a:ext cx="2" cy="338"/>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76" name="Rectangle 413"/>
                        <wps:cNvSpPr>
                          <a:spLocks noChangeArrowheads="1"/>
                        </wps:cNvSpPr>
                        <wps:spPr bwMode="auto">
                          <a:xfrm>
                            <a:off x="14295" y="19221"/>
                            <a:ext cx="5609" cy="4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054D18B" w14:textId="77777777" w:rsidR="00DF48AB" w:rsidRDefault="00DF48AB" w:rsidP="00C05049">
                              <w:pPr>
                                <w:pStyle w:val="af9"/>
                                <w:spacing w:line="240" w:lineRule="auto"/>
                                <w:ind w:left="0"/>
                                <w:jc w:val="center"/>
                                <w:rPr>
                                  <w:rFonts w:ascii="Journal" w:hAnsi="Journal"/>
                                  <w:sz w:val="24"/>
                                </w:rPr>
                              </w:pPr>
                              <w:r>
                                <w:rPr>
                                  <w:sz w:val="24"/>
                                </w:rPr>
                                <w:t>Организация</w:t>
                              </w:r>
                            </w:p>
                          </w:txbxContent>
                        </wps:txbx>
                        <wps:bodyPr rot="0" vert="horz" wrap="square" lIns="12700" tIns="12700" rIns="12700" bIns="1270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Group 364" o:spid="_x0000_s1059" style="position:absolute;left:0;text-align:left;margin-left:56.1pt;margin-top:17.9pt;width:523.35pt;height:801.75pt;z-index:251663872;mso-position-horizontal-relative:page;mso-position-vertical-relative:page" coordsize="20000,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" o:allowincell="f">
                <v:rect id="Rectangle 365" o:spid="_x0000_s1060" style="position:absolute;width:20000;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" filled="f" strokeweight="2pt"/>
                <v:line id="Line 366" o:spid="_x0000_s1061" style="position:absolute;visibility:visible;mso-wrap-style:square" from="993,17183" to="995,182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" strokeweight="2pt"/>
                <v:line id="Line 367" o:spid="_x0000_s1062" style="position:absolute;visibility:visible;mso-wrap-style:square" from="10,17173" to="19977,171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" strokeweight="2pt"/>
                <v:line id="Line 368" o:spid="_x0000_s1063" style="position:absolute;visibility:visible;mso-wrap-style:square" from="2186,17192" to="2188,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" strokeweight="2pt"/>
                <v:line id="Line 369" o:spid="_x0000_s1064" style="position:absolute;visibility:visible;mso-wrap-style:square" from="4919,17192" to="4921,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" strokeweight="2pt"/>
                <v:line id="Line 370" o:spid="_x0000_s1065" style="position:absolute;visibility:visible;mso-wrap-style:square" from="6557,17192" to="655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" strokeweight="2pt"/>
                <v:line id="Line 371" o:spid="_x0000_s1066" style="position:absolute;visibility:visible;mso-wrap-style:square" from="7650,17183" to="7652,199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" strokeweight="2pt"/>
                <v:line id="Line 372" o:spid="_x0000_s1067" style="position:absolute;visibility:visible;mso-wrap-style:square" from="15848,18239" to="15852,189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" strokeweight="2pt"/>
                <v:line id="Line 373" o:spid="_x0000_s1068" style="position:absolute;visibility:visible;mso-wrap-style:square" from="10,19293" to="7631,192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" strokeweight="1pt"/>
                <v:line id="Line 374" o:spid="_x0000_s1069" style="position:absolute;visibility:visible;mso-wrap-style:square" from="10,19646" to="7631,196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" strokeweight="1pt"/>
                <v:rect id="Rectangle 375" o:spid="_x0000_s1070" style="position:absolute;left:54;top:17912;width:883;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" filled="f" stroked="f" strokeweight=".25pt">
                  <v:textbox inset="1pt,1pt,1pt,1pt">
                    <w:txbxContent>
                      <w:p w:rsidR="00DF48AB" w:rsidRDefault="00DF48AB" w:rsidP="00C05049">
                        <w:pPr>
                          <w:pStyle w:val="af9"/>
                          <w:spacing w:line="240" w:lineRule="auto"/>
                          <w:ind w:left="0"/>
                          <w:jc w:val="center"/>
                          <w:rPr>
                            <w:sz w:val="18"/>
                          </w:rPr>
                        </w:pPr>
                        <w:r>
                          <w:rPr>
                            <w:sz w:val="18"/>
                          </w:rPr>
                          <w:t>Изм.</w:t>
                        </w:r>
                      </w:p>
                    </w:txbxContent>
                  </v:textbox>
                </v:rect>
                <v:rect id="Rectangle 376" o:spid="_x0000_s1071" style="position:absolute;left:1051;top:17912;width:11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" filled="f" stroked="f" strokeweight=".25pt">
                  <v:textbox inset="1pt,1pt,1pt,1pt">
                    <w:txbxContent>
                      <w:p w:rsidR="00DF48AB" w:rsidRDefault="00DF48AB" w:rsidP="00C05049">
                        <w:pPr>
                          <w:pStyle w:val="af9"/>
                          <w:spacing w:line="240" w:lineRule="auto"/>
                          <w:ind w:left="0"/>
                          <w:jc w:val="center"/>
                          <w:rPr>
                            <w:sz w:val="18"/>
                          </w:rPr>
                        </w:pPr>
                        <w:r>
                          <w:rPr>
                            <w:sz w:val="18"/>
                          </w:rPr>
                          <w:t>Лист</w:t>
                        </w:r>
                      </w:p>
                    </w:txbxContent>
                  </v:textbox>
                </v:rect>
                <v:rect id="Rectangle 377" o:spid="_x0000_s1072" style="position:absolute;left:2267;top:17912;width:2573;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" filled="f" stroked="f" strokeweight=".25pt">
                  <v:textbox inset="1pt,1pt,1pt,1pt">
                    <w:txbxContent>
                      <w:p w:rsidR="00DF48AB" w:rsidRDefault="00DF48AB" w:rsidP="00C05049">
                        <w:pPr>
                          <w:pStyle w:val="af9"/>
                          <w:spacing w:line="240" w:lineRule="auto"/>
                          <w:ind w:left="0"/>
                          <w:jc w:val="center"/>
                          <w:rPr>
                            <w:sz w:val="18"/>
                          </w:rPr>
                        </w:pPr>
                        <w:r>
                          <w:rPr>
                            <w:sz w:val="18"/>
                          </w:rPr>
                          <w:t>№ докум.</w:t>
                        </w:r>
                      </w:p>
                    </w:txbxContent>
                  </v:textbox>
                </v:rect>
                <v:rect id="Rectangle 378" o:spid="_x0000_s1073" style="position:absolute;left:4983;top:17912;width:1534;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" filled="f" stroked="f" strokeweight=".25pt">
                  <v:textbox inset="1pt,1pt,1pt,1pt">
                    <w:txbxContent>
                      <w:p w:rsidR="00DF48AB" w:rsidRDefault="00DF48AB" w:rsidP="00C05049">
                        <w:pPr>
                          <w:pStyle w:val="af9"/>
                          <w:spacing w:line="240" w:lineRule="auto"/>
                          <w:ind w:left="0"/>
                          <w:jc w:val="center"/>
                          <w:rPr>
                            <w:sz w:val="18"/>
                          </w:rPr>
                        </w:pPr>
                        <w:r>
                          <w:rPr>
                            <w:sz w:val="18"/>
                          </w:rPr>
                          <w:t>Подпись</w:t>
                        </w:r>
                      </w:p>
                    </w:txbxContent>
                  </v:textbox>
                </v:rect>
                <v:rect id="Rectangle 379" o:spid="_x0000_s1074" style="position:absolute;left:6604;top:17912;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" filled="f" stroked="f" strokeweight=".25pt">
                  <v:textbox inset="1pt,1pt,1pt,1pt">
                    <w:txbxContent>
                      <w:p w:rsidR="00DF48AB" w:rsidRDefault="00DF48AB" w:rsidP="00C05049">
                        <w:pPr>
                          <w:pStyle w:val="af9"/>
                          <w:spacing w:line="240" w:lineRule="auto"/>
                          <w:ind w:left="0"/>
                          <w:jc w:val="center"/>
                          <w:rPr>
                            <w:sz w:val="18"/>
                          </w:rPr>
                        </w:pPr>
                        <w:r>
                          <w:rPr>
                            <w:sz w:val="18"/>
                          </w:rPr>
                          <w:t>Дата</w:t>
                        </w:r>
                      </w:p>
                    </w:txbxContent>
                  </v:textbox>
                </v:rect>
                <v:rect id="Rectangle 380" o:spid="_x0000_s1075" style="position:absolute;left:15929;top:18258;width:1475;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" filled="f" stroked="f" strokeweight=".25pt">
                  <v:textbox inset="1pt,1pt,1pt,1pt">
                    <w:txbxContent>
                      <w:p w:rsidR="00DF48AB" w:rsidRDefault="00DF48AB" w:rsidP="00C05049">
                        <w:pPr>
                          <w:pStyle w:val="af9"/>
                          <w:spacing w:line="240" w:lineRule="auto"/>
                          <w:ind w:left="0"/>
                          <w:jc w:val="center"/>
                          <w:rPr>
                            <w:sz w:val="18"/>
                          </w:rPr>
                        </w:pPr>
                        <w:r>
                          <w:rPr>
                            <w:sz w:val="18"/>
                          </w:rPr>
                          <w:t>Лист</w:t>
                        </w:r>
                      </w:p>
                    </w:txbxContent>
                  </v:textbox>
                </v:rect>
                <v:rect id="Rectangle 381" o:spid="_x0000_s1076" style="position:absolute;left:15929;top:18623;width:1475;height:3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" filled="f" stroked="f" strokeweight=".25pt">
                  <v:textbox inset="1pt,1pt,1pt,1pt">
                    <w:txbxContent>
                      <w:p w:rsidR="00DF48AB" w:rsidRDefault="00DF48AB" w:rsidP="00C05049">
                        <w:pPr>
                          <w:pStyle w:val="af9"/>
                          <w:spacing w:line="240" w:lineRule="auto"/>
                          <w:ind w:left="0"/>
                          <w:jc w:val="center"/>
                          <w:rPr>
                            <w:sz w:val="18"/>
                          </w:rPr>
                        </w:pPr>
                        <w:r>
                          <w:rPr>
                            <w:sz w:val="18"/>
                          </w:rPr>
                          <w:fldChar w:fldCharType="begin"/>
                        </w:r>
                        <w:r>
                          <w:rPr>
                            <w:sz w:val="18"/>
                          </w:rPr>
                          <w:instrText xml:space="preserve"> PAGE  \* LOWER </w:instrText>
                        </w:r>
                        <w:r>
                          <w:rPr>
                            <w:sz w:val="18"/>
                          </w:rPr>
                          <w:fldChar w:fldCharType="separate"/>
                        </w:r>
                        <w:r>
                          <w:rPr>
                            <w:noProof/>
                            <w:sz w:val="18"/>
                          </w:rPr>
                          <w:t>1</w:t>
                        </w:r>
                        <w:r>
                          <w:rPr>
                            <w:sz w:val="18"/>
                          </w:rPr>
                          <w:fldChar w:fldCharType="end"/>
                        </w:r>
                      </w:p>
                    </w:txbxContent>
                  </v:textbox>
                </v:rect>
                <v:rect id="Rectangle 382" o:spid="_x0000_s1077" style="position:absolute;left:7760;top:17481;width:12159;height:4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" filled="f" stroked="f" strokeweight=".25pt">
                  <v:textbox inset="1pt,1pt,1pt,1pt">
                    <w:txbxContent>
                      <w:p w:rsidR="00DF48AB" w:rsidRDefault="00DF48AB" w:rsidP="00C05049">
                        <w:pPr>
                          <w:pStyle w:val="af9"/>
                          <w:spacing w:line="240" w:lineRule="auto"/>
                          <w:ind w:left="0"/>
                          <w:jc w:val="center"/>
                          <w:rPr>
                            <w:rFonts w:ascii="Journal" w:hAnsi="Journal"/>
                            <w:lang w:val="ru-RU"/>
                          </w:rPr>
                        </w:pPr>
                        <w:r>
                          <w:t>НАЗВАНИЕ ДОКУМЕНТА</w:t>
                        </w:r>
                      </w:p>
                    </w:txbxContent>
                  </v:textbox>
                </v:rect>
                <v:line id="Line 383" o:spid="_x0000_s1078" style="position:absolute;visibility:visible;mso-wrap-style:square" from="12,18233" to="19979,182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" strokeweight="2pt"/>
                <v:line id="Line 384" o:spid="_x0000_s1079" style="position:absolute;visibility:visible;mso-wrap-style:square" from="25,17881" to="7646,1788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" strokeweight="2pt"/>
                <v:line id="Line 385" o:spid="_x0000_s1080" style="position:absolute;visibility:visible;mso-wrap-style:square" from="10,17526" to="7631,175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" strokeweight="1pt"/>
                <v:line id="Line 386" o:spid="_x0000_s1081" style="position:absolute;visibility:visible;mso-wrap-style:square" from="10,18938" to="7631,189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" strokeweight="1pt"/>
                <v:line id="Line 387" o:spid="_x0000_s1082" style="position:absolute;visibility:visible;mso-wrap-style:square" from="10,18583" to="7631,185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" strokeweight="1pt"/>
                <v:group id="Group 388" o:spid="_x0000_s1083" style="position:absolute;left:39;top:18267;width:4801;height:310"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">
                  <v:rect id="Rectangle 389" o:spid="_x0000_s1084"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" filled="f" stroked="f" strokeweight=".25pt">
                    <v:textbox inset="1pt,1pt,1pt,1pt">
                      <w:txbxContent>
                        <w:p w:rsidR="00DF48AB" w:rsidRDefault="00DF48AB" w:rsidP="00C05049">
                          <w:pPr>
                            <w:pStyle w:val="af9"/>
                            <w:spacing w:line="240" w:lineRule="auto"/>
                            <w:ind w:left="0"/>
                            <w:rPr>
                              <w:sz w:val="18"/>
                            </w:rPr>
                          </w:pPr>
                          <w:r>
                            <w:rPr>
                              <w:sz w:val="18"/>
                            </w:rPr>
                            <w:t xml:space="preserve"> Разраб.</w:t>
                          </w:r>
                        </w:p>
                      </w:txbxContent>
                    </v:textbox>
                  </v:rect>
                  <v:rect id="Rectangle 390" o:spid="_x0000_s1085"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" filled="f" stroked="f" strokeweight=".25pt">
                    <v:textbox inset="1pt,1pt,1pt,1pt">
                      <w:txbxContent>
                        <w:p w:rsidR="00DF48AB" w:rsidRDefault="00DF48AB" w:rsidP="00C05049">
                          <w:pPr>
                            <w:pStyle w:val="af9"/>
                            <w:spacing w:line="240" w:lineRule="auto"/>
                            <w:ind w:left="0"/>
                            <w:rPr>
                              <w:sz w:val="18"/>
                            </w:rPr>
                          </w:pPr>
                          <w:r>
                            <w:rPr>
                              <w:sz w:val="18"/>
                            </w:rPr>
                            <w:t>Ф</w:t>
                          </w:r>
                          <w:r>
                            <w:rPr>
                              <w:sz w:val="18"/>
                              <w:lang w:val="ru-RU"/>
                            </w:rPr>
                            <w:t>.</w:t>
                          </w:r>
                          <w:r>
                            <w:rPr>
                              <w:sz w:val="18"/>
                            </w:rPr>
                            <w:t>И.О.</w:t>
                          </w:r>
                        </w:p>
                      </w:txbxContent>
                    </v:textbox>
                  </v:rect>
                </v:group>
                <v:group id="Group 391" o:spid="_x0000_s1086" style="position:absolute;left:39;top:18614;width:4801;height:309"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">
                  <v:rect id="Rectangle 392" o:spid="_x0000_s1087"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" filled="f" stroked="f" strokeweight=".25pt">
                    <v:textbox inset="1pt,1pt,1pt,1pt">
                      <w:txbxContent>
                        <w:p w:rsidR="00DF48AB" w:rsidRDefault="00DF48AB" w:rsidP="00C05049">
                          <w:pPr>
                            <w:pStyle w:val="af9"/>
                            <w:spacing w:line="240" w:lineRule="auto"/>
                            <w:ind w:left="0"/>
                            <w:rPr>
                              <w:sz w:val="18"/>
                            </w:rPr>
                          </w:pPr>
                          <w:r>
                            <w:rPr>
                              <w:sz w:val="18"/>
                            </w:rPr>
                            <w:t xml:space="preserve"> Провер.</w:t>
                          </w:r>
                        </w:p>
                      </w:txbxContent>
                    </v:textbox>
                  </v:rect>
                  <v:rect id="Rectangle 393" o:spid="_x0000_s1088"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" filled="f" stroked="f" strokeweight=".25pt">
                    <v:textbox inset="1pt,1pt,1pt,1pt">
                      <w:txbxContent>
                        <w:p w:rsidR="00DF48AB" w:rsidRDefault="00DF48AB" w:rsidP="00C05049">
                          <w:pPr>
                            <w:pStyle w:val="af9"/>
                            <w:spacing w:line="240" w:lineRule="auto"/>
                            <w:ind w:left="0"/>
                            <w:rPr>
                              <w:sz w:val="18"/>
                            </w:rPr>
                          </w:pPr>
                          <w:r>
                            <w:rPr>
                              <w:sz w:val="18"/>
                            </w:rPr>
                            <w:t>Ф.И.О.</w:t>
                          </w:r>
                        </w:p>
                      </w:txbxContent>
                    </v:textbox>
                  </v:rect>
                </v:group>
                <v:group id="Group 394" o:spid="_x0000_s1089" style="position:absolute;left:39;top:18969;width:4801;height:309"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">
                  <v:rect id="Rectangle 395" o:spid="_x0000_s1090"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" filled="f" stroked="f" strokeweight=".25pt">
                    <v:textbox inset="1pt,1pt,1pt,1pt">
                      <w:txbxContent>
                        <w:p w:rsidR="00DF48AB" w:rsidRDefault="00DF48AB" w:rsidP="00C05049">
                          <w:pPr>
                            <w:pStyle w:val="af9"/>
                            <w:spacing w:line="240" w:lineRule="auto"/>
                            <w:ind w:left="0"/>
                            <w:rPr>
                              <w:sz w:val="18"/>
                            </w:rPr>
                          </w:pPr>
                          <w:r>
                            <w:rPr>
                              <w:sz w:val="18"/>
                            </w:rPr>
                            <w:t xml:space="preserve"> Реценз.</w:t>
                          </w:r>
                        </w:p>
                      </w:txbxContent>
                    </v:textbox>
                  </v:rect>
                  <v:rect id="Rectangle 396" o:spid="_x0000_s1091"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" filled="f" stroked="f" strokeweight=".25pt">
                    <v:textbox inset="1pt,1pt,1pt,1pt">
                      <w:txbxContent>
                        <w:p w:rsidR="00DF48AB" w:rsidRDefault="00DF48AB" w:rsidP="00C05049">
                          <w:pPr>
                            <w:pStyle w:val="af9"/>
                            <w:spacing w:line="240" w:lineRule="auto"/>
                            <w:ind w:left="0"/>
                            <w:rPr>
                              <w:sz w:val="18"/>
                            </w:rPr>
                          </w:pPr>
                          <w:r>
                            <w:rPr>
                              <w:sz w:val="18"/>
                            </w:rPr>
                            <w:t>Ф.И.О.</w:t>
                          </w:r>
                        </w:p>
                      </w:txbxContent>
                    </v:textbox>
                  </v:rect>
                </v:group>
                <v:group id="Group 397" o:spid="_x0000_s1092" style="position:absolute;left:39;top:19314;width:4801;height:310"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">
                  <v:rect id="Rectangle 398" o:spid="_x0000_s1093"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" filled="f" stroked="f" strokeweight=".25pt">
                    <v:textbox inset="1pt,1pt,1pt,1pt">
                      <w:txbxContent>
                        <w:p w:rsidR="00DF48AB" w:rsidRDefault="00DF48AB" w:rsidP="00C05049">
                          <w:pPr>
                            <w:pStyle w:val="af9"/>
                            <w:spacing w:line="240" w:lineRule="auto"/>
                            <w:ind w:left="0"/>
                            <w:rPr>
                              <w:sz w:val="18"/>
                            </w:rPr>
                          </w:pPr>
                          <w:r>
                            <w:rPr>
                              <w:sz w:val="18"/>
                            </w:rPr>
                            <w:t xml:space="preserve"> Н. Контр.</w:t>
                          </w:r>
                        </w:p>
                      </w:txbxContent>
                    </v:textbox>
                  </v:rect>
                  <v:rect id="Rectangle 399" o:spid="_x0000_s1094"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" filled="f" stroked="f" strokeweight=".25pt">
                    <v:textbox inset="1pt,1pt,1pt,1pt">
                      <w:txbxContent>
                        <w:p w:rsidR="00DF48AB" w:rsidRDefault="00DF48AB" w:rsidP="00C05049">
                          <w:pPr>
                            <w:pStyle w:val="af9"/>
                            <w:spacing w:line="240" w:lineRule="auto"/>
                            <w:ind w:left="0"/>
                            <w:rPr>
                              <w:sz w:val="18"/>
                            </w:rPr>
                          </w:pPr>
                          <w:r>
                            <w:rPr>
                              <w:sz w:val="18"/>
                            </w:rPr>
                            <w:t>Ф.И.О.</w:t>
                          </w:r>
                        </w:p>
                      </w:txbxContent>
                    </v:textbox>
                  </v:rect>
                </v:group>
                <v:group id="Group 400" o:spid="_x0000_s1095" style="position:absolute;left:39;top:19660;width:4801;height:309"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">
                  <v:rect id="Rectangle 401" o:spid="_x0000_s1096"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" filled="f" stroked="f" strokeweight=".25pt">
                    <v:textbox inset="1pt,1pt,1pt,1pt">
                      <w:txbxContent>
                        <w:p w:rsidR="00DF48AB" w:rsidRDefault="00DF48AB" w:rsidP="00C05049">
                          <w:pPr>
                            <w:pStyle w:val="af9"/>
                            <w:spacing w:line="240" w:lineRule="auto"/>
                            <w:ind w:left="0"/>
                            <w:rPr>
                              <w:sz w:val="18"/>
                            </w:rPr>
                          </w:pPr>
                          <w:r>
                            <w:rPr>
                              <w:sz w:val="18"/>
                            </w:rPr>
                            <w:t xml:space="preserve"> Утверд.</w:t>
                          </w:r>
                        </w:p>
                      </w:txbxContent>
                    </v:textbox>
                  </v:rect>
                  <v:rect id="Rectangle 402" o:spid="_x0000_s1097"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" filled="f" stroked="f" strokeweight=".25pt">
                    <v:textbox inset="1pt,1pt,1pt,1pt">
                      <w:txbxContent>
                        <w:p w:rsidR="00DF48AB" w:rsidRDefault="00DF48AB" w:rsidP="00C05049">
                          <w:pPr>
                            <w:pStyle w:val="af9"/>
                            <w:spacing w:line="240" w:lineRule="auto"/>
                            <w:ind w:left="0"/>
                            <w:rPr>
                              <w:sz w:val="18"/>
                            </w:rPr>
                          </w:pPr>
                          <w:r>
                            <w:rPr>
                              <w:sz w:val="18"/>
                            </w:rPr>
                            <w:t>Ф.И.О.</w:t>
                          </w:r>
                        </w:p>
                      </w:txbxContent>
                    </v:textbox>
                  </v:rect>
                </v:group>
                <v:line id="Line 403" o:spid="_x0000_s1098" style="position:absolute;visibility:visible;mso-wrap-style:square" from="14208,18239" to="14210,199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" strokeweight="2pt"/>
                <v:rect id="Rectangle 404" o:spid="_x0000_s1099" style="position:absolute;left:7787;top:18314;width:6292;height:16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" filled="f" stroked="f" strokeweight=".25pt">
                  <v:textbox inset="1pt,1pt,1pt,1pt">
                    <w:txbxContent>
                      <w:p w:rsidR="00DF48AB" w:rsidRDefault="00DF48AB" w:rsidP="00C05049">
                        <w:pPr>
                          <w:pStyle w:val="af9"/>
                          <w:spacing w:line="240" w:lineRule="auto"/>
                          <w:ind w:left="0"/>
                          <w:jc w:val="center"/>
                          <w:rPr>
                            <w:sz w:val="18"/>
                          </w:rPr>
                        </w:pPr>
                        <w:r>
                          <w:rPr>
                            <w:sz w:val="18"/>
                          </w:rPr>
                          <w:t>Название работы</w:t>
                        </w:r>
                      </w:p>
                    </w:txbxContent>
                  </v:textbox>
                </v:rect>
                <v:line id="Line 405" o:spid="_x0000_s1100" style="position:absolute;visibility:visible;mso-wrap-style:square" from="14221,18587" to="19990,185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" strokeweight="2pt"/>
                <v:line id="Line 406" o:spid="_x0000_s1101" style="position:absolute;visibility:visible;mso-wrap-style:square" from="14219,18939" to="19988,189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" strokeweight="2pt"/>
                <v:line id="Line 407" o:spid="_x0000_s1102" style="position:absolute;visibility:visible;mso-wrap-style:square" from="17487,18239" to="17490,189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" strokeweight="2pt"/>
                <v:rect id="Rectangle 408" o:spid="_x0000_s1103" style="position:absolute;left:14295;top:18258;width:1474;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" filled="f" stroked="f" strokeweight=".25pt">
                  <v:textbox inset="1pt,1pt,1pt,1pt">
                    <w:txbxContent>
                      <w:p w:rsidR="00DF48AB" w:rsidRDefault="00DF48AB" w:rsidP="00C05049">
                        <w:pPr>
                          <w:pStyle w:val="af9"/>
                          <w:spacing w:line="240" w:lineRule="auto"/>
                          <w:ind w:left="0"/>
                          <w:jc w:val="center"/>
                          <w:rPr>
                            <w:sz w:val="18"/>
                          </w:rPr>
                        </w:pPr>
                        <w:r>
                          <w:rPr>
                            <w:sz w:val="18"/>
                          </w:rPr>
                          <w:t>Лит.</w:t>
                        </w:r>
                      </w:p>
                    </w:txbxContent>
                  </v:textbox>
                </v:rect>
                <v:rect id="Rectangle 409" o:spid="_x0000_s1104" style="position:absolute;left:17577;top:18258;width:2327;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" filled="f" stroked="f" strokeweight=".25pt">
                  <v:textbox inset="1pt,1pt,1pt,1pt">
                    <w:txbxContent>
                      <w:p w:rsidR="00DF48AB" w:rsidRDefault="00DF48AB" w:rsidP="00C05049">
                        <w:pPr>
                          <w:pStyle w:val="af9"/>
                          <w:spacing w:line="240" w:lineRule="auto"/>
                          <w:ind w:left="0"/>
                          <w:jc w:val="center"/>
                          <w:rPr>
                            <w:sz w:val="18"/>
                          </w:rPr>
                        </w:pPr>
                        <w:r>
                          <w:rPr>
                            <w:sz w:val="18"/>
                          </w:rPr>
                          <w:t>Листов</w:t>
                        </w:r>
                      </w:p>
                    </w:txbxContent>
                  </v:textbox>
                </v:rect>
                <v:rect id="Rectangle 410" o:spid="_x0000_s1105" style="position:absolute;left:17591;top:18613;width:2326;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" filled="f" stroked="f" strokeweight=".25pt">
                  <v:textbox inset="1pt,1pt,1pt,1pt">
                    <w:txbxContent>
                      <w:p w:rsidR="00DF48AB" w:rsidRDefault="00DF48AB" w:rsidP="00C05049">
                        <w:pPr>
                          <w:pStyle w:val="af9"/>
                          <w:spacing w:line="240" w:lineRule="auto"/>
                          <w:ind w:left="0"/>
                          <w:jc w:val="center"/>
                          <w:rPr>
                            <w:sz w:val="18"/>
                          </w:rPr>
                        </w:pPr>
                        <w:r>
                          <w:rPr>
                            <w:sz w:val="18"/>
                          </w:rPr>
                          <w:fldChar w:fldCharType="begin"/>
                        </w:r>
                        <w:r>
                          <w:rPr>
                            <w:sz w:val="18"/>
                          </w:rPr>
                          <w:instrText xml:space="preserve"> SECTIONPAGES  \* LOWER </w:instrText>
                        </w:r>
                        <w:r>
                          <w:rPr>
                            <w:sz w:val="18"/>
                          </w:rPr>
                          <w:fldChar w:fldCharType="separate"/>
                        </w:r>
                        <w:r>
                          <w:rPr>
                            <w:noProof/>
                            <w:sz w:val="18"/>
                          </w:rPr>
                          <w:t>1</w:t>
                        </w:r>
                        <w:r>
                          <w:rPr>
                            <w:sz w:val="18"/>
                          </w:rPr>
                          <w:fldChar w:fldCharType="end"/>
                        </w:r>
                      </w:p>
                    </w:txbxContent>
                  </v:textbox>
                </v:rect>
                <v:line id="Line 411" o:spid="_x0000_s1106" style="position:absolute;visibility:visible;mso-wrap-style:square" from="14755,18594" to="14757,189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" strokeweight="1pt"/>
                <v:line id="Line 412" o:spid="_x0000_s1107" style="position:absolute;visibility:visible;mso-wrap-style:square" from="15301,18595" to="15303,189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" strokeweight="1pt"/>
                <v:rect id="Rectangle 413" o:spid="_x0000_s1108" style="position:absolute;left:14295;top:19221;width:5609;height: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" filled="f" stroked="f" strokeweight=".25pt">
                  <v:textbox inset="1pt,1pt,1pt,1pt">
                    <w:txbxContent>
                      <w:p w:rsidR="00DF48AB" w:rsidRDefault="00DF48AB" w:rsidP="00C05049">
                        <w:pPr>
                          <w:pStyle w:val="af9"/>
                          <w:spacing w:line="240" w:lineRule="auto"/>
                          <w:ind w:left="0"/>
                          <w:jc w:val="center"/>
                          <w:rPr>
                            <w:rFonts w:ascii="Journal" w:hAnsi="Journal"/>
                            <w:sz w:val="24"/>
                          </w:rPr>
                        </w:pPr>
                        <w:r>
                          <w:rPr>
                            <w:sz w:val="24"/>
                          </w:rPr>
                          <w:t>Организация</w:t>
                        </w:r>
                      </w:p>
                    </w:txbxContent>
                  </v:textbox>
                </v:rect>
                <w10:wrap anchorx="page" anchory="page"/>
                <w10:anchorlock/>
              </v:group>
            </w:pict>
          </mc:Fallback>
        </mc:AlternateContent>
      </w:r>
      <w:r w:rsidR="00626D40" w:rsidRPr="00BD031E">
        <w:rPr>
          <w:szCs w:val="28"/>
        </w:rPr>
        <w:t xml:space="preserve">Приложение </w:t>
      </w:r>
      <w:r w:rsidR="00C05049" w:rsidRPr="00BD031E">
        <w:rPr>
          <w:szCs w:val="28"/>
        </w:rPr>
        <w:t>И</w:t>
      </w:r>
      <w:bookmarkEnd w:id="610"/>
      <w:bookmarkEnd w:id="611"/>
    </w:p>
    <w:p w14:paraId="4A122175" w14:textId="77777777" w:rsidR="00725353" w:rsidRPr="00BD031E" w:rsidRDefault="00725353" w:rsidP="00D76CD6">
      <w:pPr>
        <w:spacing w:line="360" w:lineRule="auto"/>
        <w:jc w:val="center"/>
        <w:rPr>
          <w:sz w:val="28"/>
          <w:szCs w:val="28"/>
        </w:rPr>
      </w:pPr>
    </w:p>
    <w:p w14:paraId="349A54DB" w14:textId="77777777" w:rsidR="00626D40" w:rsidRPr="00BD031E" w:rsidRDefault="00626D40" w:rsidP="00D76CD6">
      <w:pPr>
        <w:spacing w:line="360" w:lineRule="auto"/>
        <w:jc w:val="center"/>
        <w:rPr>
          <w:sz w:val="28"/>
          <w:szCs w:val="28"/>
        </w:rPr>
      </w:pPr>
      <w:r w:rsidRPr="00BD031E">
        <w:rPr>
          <w:sz w:val="28"/>
          <w:szCs w:val="28"/>
        </w:rPr>
        <w:t>Форма 2</w:t>
      </w:r>
    </w:p>
    <w:p w14:paraId="1FB616C0" w14:textId="77777777" w:rsidR="006B6B7C" w:rsidRPr="00BD031E" w:rsidRDefault="006B6B7C" w:rsidP="00B160D2">
      <w:pPr>
        <w:spacing w:line="360" w:lineRule="auto"/>
        <w:jc w:val="both"/>
        <w:rPr>
          <w:sz w:val="28"/>
          <w:szCs w:val="28"/>
        </w:rPr>
      </w:pPr>
    </w:p>
    <w:p w14:paraId="27937847" w14:textId="77777777" w:rsidR="00BD031E" w:rsidRPr="00BD031E" w:rsidRDefault="00BD031E" w:rsidP="00B160D2">
      <w:pPr>
        <w:jc w:val="both"/>
        <w:rPr>
          <w:sz w:val="28"/>
          <w:szCs w:val="28"/>
        </w:rPr>
      </w:pPr>
    </w:p>
    <w:p w14:paraId="5F79FBEE" w14:textId="77777777" w:rsidR="00BD031E" w:rsidRPr="00BD031E" w:rsidRDefault="00BD031E" w:rsidP="00B160D2">
      <w:pPr>
        <w:jc w:val="both"/>
        <w:rPr>
          <w:sz w:val="28"/>
          <w:szCs w:val="28"/>
        </w:rPr>
      </w:pPr>
    </w:p>
    <w:p w14:paraId="65C2C5E1" w14:textId="77777777" w:rsidR="00BD031E" w:rsidRPr="00BD031E" w:rsidRDefault="00BD031E" w:rsidP="00B160D2">
      <w:pPr>
        <w:jc w:val="both"/>
        <w:rPr>
          <w:sz w:val="28"/>
          <w:szCs w:val="28"/>
        </w:rPr>
      </w:pPr>
    </w:p>
    <w:p w14:paraId="7C2E4291" w14:textId="77777777" w:rsidR="00BD031E" w:rsidRPr="00BD031E" w:rsidRDefault="00BD031E" w:rsidP="00B160D2">
      <w:pPr>
        <w:jc w:val="both"/>
        <w:rPr>
          <w:sz w:val="28"/>
          <w:szCs w:val="28"/>
        </w:rPr>
      </w:pPr>
    </w:p>
    <w:p w14:paraId="15BCC238" w14:textId="77777777" w:rsidR="00BD031E" w:rsidRPr="00BD031E" w:rsidRDefault="00BD031E" w:rsidP="00B160D2">
      <w:pPr>
        <w:jc w:val="both"/>
        <w:rPr>
          <w:sz w:val="28"/>
          <w:szCs w:val="28"/>
        </w:rPr>
      </w:pPr>
    </w:p>
    <w:p w14:paraId="05739678" w14:textId="77777777" w:rsidR="00BD031E" w:rsidRPr="00BD031E" w:rsidRDefault="00BD031E" w:rsidP="00B160D2">
      <w:pPr>
        <w:spacing w:line="480" w:lineRule="auto"/>
        <w:jc w:val="both"/>
        <w:rPr>
          <w:sz w:val="28"/>
          <w:szCs w:val="28"/>
        </w:rPr>
      </w:pPr>
      <w:r w:rsidRPr="00BD031E">
        <w:rPr>
          <w:sz w:val="28"/>
          <w:szCs w:val="28"/>
        </w:rPr>
        <w:br w:type="page"/>
      </w:r>
    </w:p>
    <w:bookmarkStart w:id="612" w:name="_Toc191291265"/>
    <w:p w14:paraId="3E602EF1" w14:textId="77777777" w:rsidR="00BD031E" w:rsidRPr="00BD031E" w:rsidRDefault="003F6F1B" w:rsidP="00A53FB8">
      <w:pPr>
        <w:pStyle w:val="1"/>
        <w:spacing w:line="360" w:lineRule="auto"/>
        <w:rPr>
          <w:szCs w:val="28"/>
        </w:rPr>
      </w:pPr>
      <w:r>
        <w:rPr>
          <w:noProof/>
          <w:szCs w:val="28"/>
        </w:rPr>
        <mc:AlternateContent>
          <mc:Choice Requires="wpg">
            <w:drawing>
              <wp:anchor distT="0" distB="0" distL="114300" distR="114300" simplePos="0" relativeHeight="251740672" behindDoc="0" locked="1" layoutInCell="0" allowOverlap="1" wp14:anchorId="000EEA87" wp14:editId="5747E581">
                <wp:simplePos x="0" y="0"/>
                <wp:positionH relativeFrom="page">
                  <wp:posOffset>714375</wp:posOffset>
                </wp:positionH>
                <wp:positionV relativeFrom="page">
                  <wp:posOffset>167005</wp:posOffset>
                </wp:positionV>
                <wp:extent cx="6670675" cy="10043795"/>
                <wp:effectExtent l="19050" t="14605" r="15875" b="19050"/>
                <wp:wrapNone/>
                <wp:docPr id="3" name="Group 2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70675" cy="10043795"/>
                          <a:chOff x="0" y="0"/>
                          <a:chExt cx="20000" cy="20000"/>
                        </a:xfrm>
                      </wpg:grpSpPr>
                      <wps:wsp>
                        <wps:cNvPr id="4" name="Rectangle 222"/>
                        <wps:cNvSpPr>
                          <a:spLocks noChangeArrowheads="1"/>
                        </wps:cNvSpPr>
                        <wps:spPr bwMode="auto">
                          <a:xfrm>
                            <a:off x="0" y="0"/>
                            <a:ext cx="20000" cy="20000"/>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 name="Line 223"/>
                        <wps:cNvCnPr>
                          <a:cxnSpLocks noChangeShapeType="1"/>
                        </wps:cNvCnPr>
                        <wps:spPr bwMode="auto">
                          <a:xfrm>
                            <a:off x="1093" y="18949"/>
                            <a:ext cx="2" cy="104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8" name="Line 224"/>
                        <wps:cNvCnPr>
                          <a:cxnSpLocks noChangeShapeType="1"/>
                        </wps:cNvCnPr>
                        <wps:spPr bwMode="auto">
                          <a:xfrm>
                            <a:off x="10" y="18941"/>
                            <a:ext cx="19967"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9" name="Line 225"/>
                        <wps:cNvCnPr>
                          <a:cxnSpLocks noChangeShapeType="1"/>
                        </wps:cNvCnPr>
                        <wps:spPr bwMode="auto">
                          <a:xfrm>
                            <a:off x="2186" y="18949"/>
                            <a:ext cx="2" cy="104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2" name="Line 226"/>
                        <wps:cNvCnPr>
                          <a:cxnSpLocks noChangeShapeType="1"/>
                        </wps:cNvCnPr>
                        <wps:spPr bwMode="auto">
                          <a:xfrm>
                            <a:off x="4919" y="18949"/>
                            <a:ext cx="2" cy="104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3" name="Line 227"/>
                        <wps:cNvCnPr>
                          <a:cxnSpLocks noChangeShapeType="1"/>
                        </wps:cNvCnPr>
                        <wps:spPr bwMode="auto">
                          <a:xfrm>
                            <a:off x="6557" y="18959"/>
                            <a:ext cx="2" cy="103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4" name="Line 228"/>
                        <wps:cNvCnPr>
                          <a:cxnSpLocks noChangeShapeType="1"/>
                        </wps:cNvCnPr>
                        <wps:spPr bwMode="auto">
                          <a:xfrm>
                            <a:off x="7650" y="18949"/>
                            <a:ext cx="2" cy="103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5" name="Line 229"/>
                        <wps:cNvCnPr>
                          <a:cxnSpLocks noChangeShapeType="1"/>
                        </wps:cNvCnPr>
                        <wps:spPr bwMode="auto">
                          <a:xfrm>
                            <a:off x="18905" y="18949"/>
                            <a:ext cx="4" cy="104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6" name="Line 230"/>
                        <wps:cNvCnPr>
                          <a:cxnSpLocks noChangeShapeType="1"/>
                        </wps:cNvCnPr>
                        <wps:spPr bwMode="auto">
                          <a:xfrm>
                            <a:off x="10" y="19293"/>
                            <a:ext cx="7621" cy="2"/>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7" name="Line 231"/>
                        <wps:cNvCnPr>
                          <a:cxnSpLocks noChangeShapeType="1"/>
                        </wps:cNvCnPr>
                        <wps:spPr bwMode="auto">
                          <a:xfrm>
                            <a:off x="10" y="19646"/>
                            <a:ext cx="7621"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8" name="Line 232"/>
                        <wps:cNvCnPr>
                          <a:cxnSpLocks noChangeShapeType="1"/>
                        </wps:cNvCnPr>
                        <wps:spPr bwMode="auto">
                          <a:xfrm>
                            <a:off x="18919" y="19296"/>
                            <a:ext cx="1071"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9" name="Rectangle 233"/>
                        <wps:cNvSpPr>
                          <a:spLocks noChangeArrowheads="1"/>
                        </wps:cNvSpPr>
                        <wps:spPr bwMode="auto">
                          <a:xfrm>
                            <a:off x="54" y="19660"/>
                            <a:ext cx="1000"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3C1BE6E" w14:textId="77777777" w:rsidR="00DF48AB" w:rsidRDefault="00DF48AB" w:rsidP="00BD031E">
                              <w:pPr>
                                <w:pStyle w:val="af9"/>
                                <w:jc w:val="center"/>
                                <w:rPr>
                                  <w:sz w:val="18"/>
                                </w:rPr>
                              </w:pPr>
                              <w:r>
                                <w:rPr>
                                  <w:sz w:val="18"/>
                                </w:rPr>
                                <w:t>Изм.</w:t>
                              </w:r>
                            </w:p>
                          </w:txbxContent>
                        </wps:txbx>
                        <wps:bodyPr rot="0" vert="horz" wrap="square" lIns="12700" tIns="12700" rIns="12700" bIns="12700" anchor="t" anchorCtr="0" upright="1">
                          <a:noAutofit/>
                        </wps:bodyPr>
                      </wps:wsp>
                      <wps:wsp>
                        <wps:cNvPr id="20" name="Rectangle 234"/>
                        <wps:cNvSpPr>
                          <a:spLocks noChangeArrowheads="1"/>
                        </wps:cNvSpPr>
                        <wps:spPr bwMode="auto">
                          <a:xfrm>
                            <a:off x="1139" y="19660"/>
                            <a:ext cx="1001"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8243AB7" w14:textId="77777777" w:rsidR="00DF48AB" w:rsidRDefault="00DF48AB" w:rsidP="00BD031E">
                              <w:pPr>
                                <w:pStyle w:val="af9"/>
                                <w:jc w:val="center"/>
                                <w:rPr>
                                  <w:sz w:val="18"/>
                                </w:rPr>
                              </w:pPr>
                              <w:r>
                                <w:rPr>
                                  <w:sz w:val="18"/>
                                </w:rPr>
                                <w:t>Лист</w:t>
                              </w:r>
                            </w:p>
                          </w:txbxContent>
                        </wps:txbx>
                        <wps:bodyPr rot="0" vert="horz" wrap="square" lIns="12700" tIns="12700" rIns="12700" bIns="12700" anchor="t" anchorCtr="0" upright="1">
                          <a:noAutofit/>
                        </wps:bodyPr>
                      </wps:wsp>
                      <wps:wsp>
                        <wps:cNvPr id="21" name="Rectangle 235"/>
                        <wps:cNvSpPr>
                          <a:spLocks noChangeArrowheads="1"/>
                        </wps:cNvSpPr>
                        <wps:spPr bwMode="auto">
                          <a:xfrm>
                            <a:off x="2267" y="19660"/>
                            <a:ext cx="2573"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93A57CD" w14:textId="77777777" w:rsidR="00DF48AB" w:rsidRDefault="00DF48AB" w:rsidP="00BD031E">
                              <w:pPr>
                                <w:pStyle w:val="af9"/>
                                <w:ind w:left="0"/>
                                <w:rPr>
                                  <w:sz w:val="18"/>
                                </w:rPr>
                              </w:pPr>
                              <w:r>
                                <w:rPr>
                                  <w:sz w:val="18"/>
                                </w:rPr>
                                <w:t>№ докум.</w:t>
                              </w:r>
                            </w:p>
                          </w:txbxContent>
                        </wps:txbx>
                        <wps:bodyPr rot="0" vert="horz" wrap="square" lIns="12700" tIns="12700" rIns="12700" bIns="12700" anchor="t" anchorCtr="0" upright="1">
                          <a:noAutofit/>
                        </wps:bodyPr>
                      </wps:wsp>
                      <wps:wsp>
                        <wps:cNvPr id="22" name="Rectangle 236"/>
                        <wps:cNvSpPr>
                          <a:spLocks noChangeArrowheads="1"/>
                        </wps:cNvSpPr>
                        <wps:spPr bwMode="auto">
                          <a:xfrm>
                            <a:off x="4983" y="19660"/>
                            <a:ext cx="1534"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CA4DC17" w14:textId="77777777" w:rsidR="00DF48AB" w:rsidRDefault="00DF48AB" w:rsidP="00BD031E">
                              <w:pPr>
                                <w:pStyle w:val="af9"/>
                                <w:ind w:left="0"/>
                                <w:rPr>
                                  <w:sz w:val="18"/>
                                </w:rPr>
                              </w:pPr>
                              <w:r>
                                <w:rPr>
                                  <w:sz w:val="18"/>
                                </w:rPr>
                                <w:t>Подпись</w:t>
                              </w:r>
                            </w:p>
                          </w:txbxContent>
                        </wps:txbx>
                        <wps:bodyPr rot="0" vert="horz" wrap="square" lIns="12700" tIns="12700" rIns="12700" bIns="12700" anchor="t" anchorCtr="0" upright="1">
                          <a:noAutofit/>
                        </wps:bodyPr>
                      </wps:wsp>
                      <wps:wsp>
                        <wps:cNvPr id="23" name="Rectangle 237"/>
                        <wps:cNvSpPr>
                          <a:spLocks noChangeArrowheads="1"/>
                        </wps:cNvSpPr>
                        <wps:spPr bwMode="auto">
                          <a:xfrm>
                            <a:off x="6604" y="19660"/>
                            <a:ext cx="1000"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ABBD07D" w14:textId="77777777" w:rsidR="00DF48AB" w:rsidRDefault="00DF48AB" w:rsidP="00BD031E">
                              <w:pPr>
                                <w:pStyle w:val="af9"/>
                                <w:jc w:val="center"/>
                                <w:rPr>
                                  <w:sz w:val="18"/>
                                </w:rPr>
                              </w:pPr>
                              <w:r>
                                <w:rPr>
                                  <w:sz w:val="18"/>
                                </w:rPr>
                                <w:t>Дата</w:t>
                              </w:r>
                            </w:p>
                          </w:txbxContent>
                        </wps:txbx>
                        <wps:bodyPr rot="0" vert="horz" wrap="square" lIns="12700" tIns="12700" rIns="12700" bIns="12700" anchor="t" anchorCtr="0" upright="1">
                          <a:noAutofit/>
                        </wps:bodyPr>
                      </wps:wsp>
                      <wps:wsp>
                        <wps:cNvPr id="24" name="Rectangle 238"/>
                        <wps:cNvSpPr>
                          <a:spLocks noChangeArrowheads="1"/>
                        </wps:cNvSpPr>
                        <wps:spPr bwMode="auto">
                          <a:xfrm>
                            <a:off x="18949" y="18977"/>
                            <a:ext cx="1001"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9219789" w14:textId="77777777" w:rsidR="00DF48AB" w:rsidRDefault="00DF48AB" w:rsidP="00BD031E">
                              <w:pPr>
                                <w:pStyle w:val="af9"/>
                                <w:jc w:val="center"/>
                                <w:rPr>
                                  <w:sz w:val="18"/>
                                </w:rPr>
                              </w:pPr>
                              <w:r>
                                <w:rPr>
                                  <w:sz w:val="18"/>
                                </w:rPr>
                                <w:t>Лист</w:t>
                              </w:r>
                            </w:p>
                          </w:txbxContent>
                        </wps:txbx>
                        <wps:bodyPr rot="0" vert="horz" wrap="square" lIns="12700" tIns="12700" rIns="12700" bIns="12700" anchor="t" anchorCtr="0" upright="1">
                          <a:noAutofit/>
                        </wps:bodyPr>
                      </wps:wsp>
                      <wps:wsp>
                        <wps:cNvPr id="25" name="Rectangle 239"/>
                        <wps:cNvSpPr>
                          <a:spLocks noChangeArrowheads="1"/>
                        </wps:cNvSpPr>
                        <wps:spPr bwMode="auto">
                          <a:xfrm>
                            <a:off x="18949" y="19435"/>
                            <a:ext cx="1001" cy="42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EE6376A" w14:textId="77777777" w:rsidR="00DF48AB" w:rsidRDefault="00DF48AB" w:rsidP="00BD031E">
                              <w:pPr>
                                <w:pStyle w:val="af9"/>
                                <w:jc w:val="center"/>
                                <w:rPr>
                                  <w:sz w:val="24"/>
                                </w:rPr>
                              </w:pPr>
                            </w:p>
                          </w:txbxContent>
                        </wps:txbx>
                        <wps:bodyPr rot="0" vert="horz" wrap="square" lIns="12700" tIns="12700" rIns="12700" bIns="12700" anchor="t" anchorCtr="0" upright="1">
                          <a:noAutofit/>
                        </wps:bodyPr>
                      </wps:wsp>
                      <wps:wsp>
                        <wps:cNvPr id="26" name="Rectangle 240"/>
                        <wps:cNvSpPr>
                          <a:spLocks noChangeArrowheads="1"/>
                        </wps:cNvSpPr>
                        <wps:spPr bwMode="auto">
                          <a:xfrm>
                            <a:off x="7745" y="19221"/>
                            <a:ext cx="11075" cy="47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E9197D4" w14:textId="77777777" w:rsidR="00DF48AB" w:rsidRDefault="00DF48AB" w:rsidP="00BD031E">
                              <w:pPr>
                                <w:pStyle w:val="af9"/>
                                <w:jc w:val="center"/>
                              </w:pPr>
                              <w:r>
                                <w:t>НАЗВАНИЕ ДОКУМЕНТА</w:t>
                              </w:r>
                            </w:p>
                          </w:txbxContent>
                        </wps:txbx>
                        <wps:bodyPr rot="0" vert="horz" wrap="square" lIns="12700" tIns="12700" rIns="12700" bIns="1270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Group 221" o:spid="_x0000_s1109" style="position:absolute;left:0;text-align:left;margin-left:56.25pt;margin-top:13.15pt;width:525.25pt;height:790.85pt;z-index:251740672;mso-position-horizontal-relative:page;mso-position-vertical-relative:page" coordsize="20000,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" o:allowincell="f">
                <v:rect id="Rectangle 222" o:spid="_x0000_s1110" style="position:absolute;width:20000;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" filled="f" strokeweight="2pt"/>
                <v:line id="Line 223" o:spid="_x0000_s1111" style="position:absolute;visibility:visible;mso-wrap-style:square" from="1093,18949" to="1095,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" strokeweight="2pt"/>
                <v:line id="Line 224" o:spid="_x0000_s1112" style="position:absolute;visibility:visible;mso-wrap-style:square" from="10,18941" to="19977,189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" strokeweight="2pt"/>
                <v:line id="Line 225" o:spid="_x0000_s1113" style="position:absolute;visibility:visible;mso-wrap-style:square" from="2186,18949" to="2188,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" strokeweight="2pt"/>
                <v:line id="Line 226" o:spid="_x0000_s1114" style="position:absolute;visibility:visible;mso-wrap-style:square" from="4919,18949" to="4921,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" strokeweight="2pt"/>
                <v:line id="Line 227" o:spid="_x0000_s1115" style="position:absolute;visibility:visible;mso-wrap-style:square" from="6557,18959" to="655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" strokeweight="2pt"/>
                <v:line id="Line 228" o:spid="_x0000_s1116" style="position:absolute;visibility:visible;mso-wrap-style:square" from="7650,18949" to="7652,199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" strokeweight="2pt"/>
                <v:line id="Line 229" o:spid="_x0000_s1117" style="position:absolute;visibility:visible;mso-wrap-style:square" from="18905,18949" to="1890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" strokeweight="2pt"/>
                <v:line id="Line 230" o:spid="_x0000_s1118" style="position:absolute;visibility:visible;mso-wrap-style:square" from="10,19293" to="7631,192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" strokeweight="1pt"/>
                <v:line id="Line 231" o:spid="_x0000_s1119" style="position:absolute;visibility:visible;mso-wrap-style:square" from="10,19646" to="7631,196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" strokeweight="2pt"/>
                <v:line id="Line 232" o:spid="_x0000_s1120" style="position:absolute;visibility:visible;mso-wrap-style:square" from="18919,19296" to="19990,192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" strokeweight="1pt"/>
                <v:rect id="Rectangle 233" o:spid="_x0000_s1121" style="position:absolute;left:54;top:19660;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" filled="f" stroked="f" strokeweight=".25pt">
                  <v:textbox inset="1pt,1pt,1pt,1pt">
                    <w:txbxContent>
                      <w:p w:rsidR="00DF48AB" w:rsidRDefault="00DF48AB" w:rsidP="00BD031E">
                        <w:pPr>
                          <w:pStyle w:val="af9"/>
                          <w:jc w:val="center"/>
                          <w:rPr>
                            <w:sz w:val="18"/>
                          </w:rPr>
                        </w:pPr>
                        <w:r>
                          <w:rPr>
                            <w:sz w:val="18"/>
                          </w:rPr>
                          <w:t>Изм.</w:t>
                        </w:r>
                      </w:p>
                    </w:txbxContent>
                  </v:textbox>
                </v:rect>
                <v:rect id="Rectangle 234" o:spid="_x0000_s1122" style="position:absolute;left:1139;top:19660;width:1001;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" filled="f" stroked="f" strokeweight=".25pt">
                  <v:textbox inset="1pt,1pt,1pt,1pt">
                    <w:txbxContent>
                      <w:p w:rsidR="00DF48AB" w:rsidRDefault="00DF48AB" w:rsidP="00BD031E">
                        <w:pPr>
                          <w:pStyle w:val="af9"/>
                          <w:jc w:val="center"/>
                          <w:rPr>
                            <w:sz w:val="18"/>
                          </w:rPr>
                        </w:pPr>
                        <w:r>
                          <w:rPr>
                            <w:sz w:val="18"/>
                          </w:rPr>
                          <w:t>Лист</w:t>
                        </w:r>
                      </w:p>
                    </w:txbxContent>
                  </v:textbox>
                </v:rect>
                <v:rect id="Rectangle 235" o:spid="_x0000_s1123" style="position:absolute;left:2267;top:19660;width:2573;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" filled="f" stroked="f" strokeweight=".25pt">
                  <v:textbox inset="1pt,1pt,1pt,1pt">
                    <w:txbxContent>
                      <w:p w:rsidR="00DF48AB" w:rsidRDefault="00DF48AB" w:rsidP="00BD031E">
                        <w:pPr>
                          <w:pStyle w:val="af9"/>
                          <w:ind w:left="0"/>
                          <w:rPr>
                            <w:sz w:val="18"/>
                          </w:rPr>
                        </w:pPr>
                        <w:r>
                          <w:rPr>
                            <w:sz w:val="18"/>
                          </w:rPr>
                          <w:t>№ докум.</w:t>
                        </w:r>
                      </w:p>
                    </w:txbxContent>
                  </v:textbox>
                </v:rect>
                <v:rect id="Rectangle 236" o:spid="_x0000_s1124" style="position:absolute;left:4983;top:19660;width:1534;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" filled="f" stroked="f" strokeweight=".25pt">
                  <v:textbox inset="1pt,1pt,1pt,1pt">
                    <w:txbxContent>
                      <w:p w:rsidR="00DF48AB" w:rsidRDefault="00DF48AB" w:rsidP="00BD031E">
                        <w:pPr>
                          <w:pStyle w:val="af9"/>
                          <w:ind w:left="0"/>
                          <w:rPr>
                            <w:sz w:val="18"/>
                          </w:rPr>
                        </w:pPr>
                        <w:r>
                          <w:rPr>
                            <w:sz w:val="18"/>
                          </w:rPr>
                          <w:t>Подпись</w:t>
                        </w:r>
                      </w:p>
                    </w:txbxContent>
                  </v:textbox>
                </v:rect>
                <v:rect id="Rectangle 237" o:spid="_x0000_s1125" style="position:absolute;left:6604;top:19660;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" filled="f" stroked="f" strokeweight=".25pt">
                  <v:textbox inset="1pt,1pt,1pt,1pt">
                    <w:txbxContent>
                      <w:p w:rsidR="00DF48AB" w:rsidRDefault="00DF48AB" w:rsidP="00BD031E">
                        <w:pPr>
                          <w:pStyle w:val="af9"/>
                          <w:jc w:val="center"/>
                          <w:rPr>
                            <w:sz w:val="18"/>
                          </w:rPr>
                        </w:pPr>
                        <w:r>
                          <w:rPr>
                            <w:sz w:val="18"/>
                          </w:rPr>
                          <w:t>Дата</w:t>
                        </w:r>
                      </w:p>
                    </w:txbxContent>
                  </v:textbox>
                </v:rect>
                <v:rect id="Rectangle 238" o:spid="_x0000_s1126" style="position:absolute;left:18949;top:18977;width:1001;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" filled="f" stroked="f" strokeweight=".25pt">
                  <v:textbox inset="1pt,1pt,1pt,1pt">
                    <w:txbxContent>
                      <w:p w:rsidR="00DF48AB" w:rsidRDefault="00DF48AB" w:rsidP="00BD031E">
                        <w:pPr>
                          <w:pStyle w:val="af9"/>
                          <w:jc w:val="center"/>
                          <w:rPr>
                            <w:sz w:val="18"/>
                          </w:rPr>
                        </w:pPr>
                        <w:r>
                          <w:rPr>
                            <w:sz w:val="18"/>
                          </w:rPr>
                          <w:t>Лист</w:t>
                        </w:r>
                      </w:p>
                    </w:txbxContent>
                  </v:textbox>
                </v:rect>
                <v:rect id="Rectangle 239" o:spid="_x0000_s1127" style="position:absolute;left:18949;top:19435;width:1001;height: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" filled="f" stroked="f" strokeweight=".25pt">
                  <v:textbox inset="1pt,1pt,1pt,1pt">
                    <w:txbxContent>
                      <w:p w:rsidR="00DF48AB" w:rsidRDefault="00DF48AB" w:rsidP="00BD031E">
                        <w:pPr>
                          <w:pStyle w:val="af9"/>
                          <w:jc w:val="center"/>
                          <w:rPr>
                            <w:sz w:val="24"/>
                          </w:rPr>
                        </w:pPr>
                      </w:p>
                    </w:txbxContent>
                  </v:textbox>
                </v:rect>
                <v:rect id="Rectangle 240" o:spid="_x0000_s1128" style="position:absolute;left:7745;top:19221;width:11075;height:4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" filled="f" stroked="f" strokeweight=".25pt">
                  <v:textbox inset="1pt,1pt,1pt,1pt">
                    <w:txbxContent>
                      <w:p w:rsidR="00DF48AB" w:rsidRDefault="00DF48AB" w:rsidP="00BD031E">
                        <w:pPr>
                          <w:pStyle w:val="af9"/>
                          <w:jc w:val="center"/>
                        </w:pPr>
                        <w:r>
                          <w:t>НАЗВАНИЕ ДОКУМЕНТА</w:t>
                        </w:r>
                      </w:p>
                    </w:txbxContent>
                  </v:textbox>
                </v:rect>
                <w10:wrap anchorx="page" anchory="page"/>
                <w10:anchorlock/>
              </v:group>
            </w:pict>
          </mc:Fallback>
        </mc:AlternateContent>
      </w:r>
      <w:r w:rsidR="00BD031E" w:rsidRPr="00BD031E">
        <w:rPr>
          <w:szCs w:val="28"/>
        </w:rPr>
        <w:t xml:space="preserve">Приложение </w:t>
      </w:r>
      <w:r w:rsidR="00A53FB8">
        <w:rPr>
          <w:szCs w:val="28"/>
        </w:rPr>
        <w:t>К</w:t>
      </w:r>
      <w:bookmarkEnd w:id="612"/>
    </w:p>
    <w:p w14:paraId="0AF5B9FB" w14:textId="77777777" w:rsidR="00BD031E" w:rsidRPr="00BD031E" w:rsidRDefault="00BD031E" w:rsidP="00D76CD6">
      <w:pPr>
        <w:jc w:val="center"/>
        <w:rPr>
          <w:sz w:val="28"/>
          <w:szCs w:val="28"/>
        </w:rPr>
      </w:pPr>
      <w:r w:rsidRPr="00BD031E">
        <w:rPr>
          <w:sz w:val="28"/>
          <w:szCs w:val="28"/>
        </w:rPr>
        <w:t>Форма 2а</w:t>
      </w:r>
    </w:p>
    <w:p w14:paraId="0FEC9147" w14:textId="77777777" w:rsidR="00BD031E" w:rsidRPr="00BD031E" w:rsidRDefault="00BD031E" w:rsidP="00D76CD6">
      <w:pPr>
        <w:jc w:val="center"/>
      </w:pPr>
    </w:p>
    <w:p w14:paraId="018E0206" w14:textId="77777777" w:rsidR="00BD031E" w:rsidRPr="00BD031E" w:rsidRDefault="00BD031E" w:rsidP="00B160D2">
      <w:pPr>
        <w:jc w:val="both"/>
      </w:pPr>
    </w:p>
    <w:p w14:paraId="3FF0609E" w14:textId="77777777" w:rsidR="00BD031E" w:rsidRPr="00BD031E" w:rsidRDefault="00BD031E" w:rsidP="00B160D2">
      <w:pPr>
        <w:jc w:val="both"/>
      </w:pPr>
    </w:p>
    <w:p w14:paraId="03B76F56" w14:textId="77777777" w:rsidR="00BD031E" w:rsidRPr="00BD031E" w:rsidRDefault="00BD031E" w:rsidP="00B160D2">
      <w:pPr>
        <w:jc w:val="both"/>
      </w:pPr>
    </w:p>
    <w:p w14:paraId="2F36DE55" w14:textId="77777777" w:rsidR="00BD031E" w:rsidRPr="00BD031E" w:rsidRDefault="00BD031E" w:rsidP="00B160D2">
      <w:pPr>
        <w:jc w:val="both"/>
      </w:pPr>
    </w:p>
    <w:p w14:paraId="66FC1D2C" w14:textId="77777777" w:rsidR="00BD031E" w:rsidRPr="00BD031E" w:rsidRDefault="00BD031E" w:rsidP="00B160D2">
      <w:pPr>
        <w:jc w:val="both"/>
      </w:pPr>
      <w:r w:rsidRPr="00BD031E">
        <w:br/>
      </w:r>
    </w:p>
    <w:p w14:paraId="70F806F6" w14:textId="77777777" w:rsidR="00BD031E" w:rsidRPr="00BD031E" w:rsidRDefault="00BD031E" w:rsidP="00B160D2">
      <w:pPr>
        <w:spacing w:line="480" w:lineRule="auto"/>
        <w:jc w:val="both"/>
      </w:pPr>
      <w:r w:rsidRPr="00BD031E">
        <w:br w:type="page"/>
      </w:r>
    </w:p>
    <w:p w14:paraId="762FED5F" w14:textId="77777777" w:rsidR="00BD031E" w:rsidRPr="00BD031E" w:rsidRDefault="00BD031E" w:rsidP="00A53FB8">
      <w:pPr>
        <w:pStyle w:val="1"/>
        <w:spacing w:line="360" w:lineRule="auto"/>
        <w:rPr>
          <w:szCs w:val="28"/>
        </w:rPr>
      </w:pPr>
      <w:bookmarkStart w:id="613" w:name="_Toc191291266"/>
      <w:r w:rsidRPr="00BD031E">
        <w:rPr>
          <w:szCs w:val="28"/>
        </w:rPr>
        <w:t>ПРИЛОЖЕНИЕ Л</w:t>
      </w:r>
      <w:bookmarkEnd w:id="613"/>
    </w:p>
    <w:p w14:paraId="27B245D5" w14:textId="77777777" w:rsidR="00630032" w:rsidRPr="00630032" w:rsidRDefault="00630032" w:rsidP="00630032">
      <w:pPr>
        <w:widowControl w:val="0"/>
        <w:autoSpaceDE w:val="0"/>
        <w:autoSpaceDN w:val="0"/>
        <w:adjustRightInd w:val="0"/>
        <w:snapToGrid w:val="0"/>
        <w:spacing w:line="360" w:lineRule="auto"/>
        <w:ind w:firstLine="567"/>
        <w:contextualSpacing/>
        <w:jc w:val="both"/>
        <w:rPr>
          <w:sz w:val="28"/>
          <w:szCs w:val="28"/>
        </w:rPr>
      </w:pPr>
      <w:r w:rsidRPr="00630032">
        <w:rPr>
          <w:sz w:val="28"/>
          <w:szCs w:val="28"/>
        </w:rPr>
        <w:t xml:space="preserve">1 ГОСТ 19.701-90 ЕСПД. Схемы алгоритмов, программ, данных и систем. Обозначения условные и правила выполнения. – </w:t>
      </w:r>
      <w:proofErr w:type="spellStart"/>
      <w:r w:rsidRPr="00630032">
        <w:rPr>
          <w:sz w:val="28"/>
          <w:szCs w:val="28"/>
        </w:rPr>
        <w:t>Введ</w:t>
      </w:r>
      <w:proofErr w:type="spellEnd"/>
      <w:r w:rsidRPr="00630032">
        <w:rPr>
          <w:sz w:val="28"/>
          <w:szCs w:val="28"/>
        </w:rPr>
        <w:t>. 1992–01–01.– М.: Изд-во стандартов, 1992. –24 с.</w:t>
      </w:r>
    </w:p>
    <w:p w14:paraId="7D2DBAA4" w14:textId="77777777" w:rsidR="00630032" w:rsidRPr="00630032" w:rsidRDefault="00630032" w:rsidP="00630032">
      <w:pPr>
        <w:widowControl w:val="0"/>
        <w:autoSpaceDE w:val="0"/>
        <w:autoSpaceDN w:val="0"/>
        <w:adjustRightInd w:val="0"/>
        <w:snapToGrid w:val="0"/>
        <w:spacing w:line="360" w:lineRule="auto"/>
        <w:ind w:firstLine="567"/>
        <w:contextualSpacing/>
        <w:jc w:val="both"/>
        <w:rPr>
          <w:sz w:val="28"/>
          <w:szCs w:val="28"/>
        </w:rPr>
      </w:pPr>
      <w:r w:rsidRPr="00630032">
        <w:rPr>
          <w:sz w:val="28"/>
          <w:szCs w:val="28"/>
        </w:rPr>
        <w:t xml:space="preserve">2 ГОСТ 2.105 - 95. Общие требования к текстовым документам. Единая система конструктивной документации. – </w:t>
      </w:r>
      <w:proofErr w:type="spellStart"/>
      <w:r w:rsidRPr="00630032">
        <w:rPr>
          <w:sz w:val="28"/>
          <w:szCs w:val="28"/>
        </w:rPr>
        <w:t>Введ</w:t>
      </w:r>
      <w:proofErr w:type="spellEnd"/>
      <w:r w:rsidRPr="00630032">
        <w:rPr>
          <w:sz w:val="28"/>
          <w:szCs w:val="28"/>
        </w:rPr>
        <w:t xml:space="preserve">. 1996–07–01. – М.: </w:t>
      </w:r>
      <w:proofErr w:type="spellStart"/>
      <w:r w:rsidRPr="00630032">
        <w:rPr>
          <w:sz w:val="28"/>
          <w:szCs w:val="28"/>
        </w:rPr>
        <w:t>Стандартинформ</w:t>
      </w:r>
      <w:proofErr w:type="spellEnd"/>
      <w:r w:rsidRPr="00630032">
        <w:rPr>
          <w:sz w:val="28"/>
          <w:szCs w:val="28"/>
        </w:rPr>
        <w:t>, 2007.</w:t>
      </w:r>
    </w:p>
    <w:p w14:paraId="5E5E239B" w14:textId="77777777" w:rsidR="00630032" w:rsidRDefault="00630032" w:rsidP="00630032">
      <w:pPr>
        <w:widowControl w:val="0"/>
        <w:autoSpaceDE w:val="0"/>
        <w:autoSpaceDN w:val="0"/>
        <w:adjustRightInd w:val="0"/>
        <w:snapToGrid w:val="0"/>
        <w:spacing w:line="360" w:lineRule="auto"/>
        <w:ind w:firstLine="567"/>
        <w:contextualSpacing/>
        <w:jc w:val="both"/>
        <w:rPr>
          <w:sz w:val="28"/>
          <w:szCs w:val="28"/>
        </w:rPr>
      </w:pPr>
      <w:r w:rsidRPr="00630032">
        <w:rPr>
          <w:sz w:val="28"/>
          <w:szCs w:val="28"/>
        </w:rPr>
        <w:t xml:space="preserve">3 ГОСТ 34.601-90 Информационная технология. Комплекс стандартов на автоматизированные системы. Автоматизированные системы. Стадии создания. – </w:t>
      </w:r>
      <w:proofErr w:type="spellStart"/>
      <w:r w:rsidRPr="00630032">
        <w:rPr>
          <w:sz w:val="28"/>
          <w:szCs w:val="28"/>
        </w:rPr>
        <w:t>Введ</w:t>
      </w:r>
      <w:proofErr w:type="spellEnd"/>
      <w:r w:rsidRPr="00630032">
        <w:rPr>
          <w:sz w:val="28"/>
          <w:szCs w:val="28"/>
        </w:rPr>
        <w:t xml:space="preserve">. 1990–01–01. – М.: </w:t>
      </w:r>
      <w:proofErr w:type="spellStart"/>
      <w:r w:rsidRPr="00630032">
        <w:rPr>
          <w:sz w:val="28"/>
          <w:szCs w:val="28"/>
        </w:rPr>
        <w:t>Стандартинформ</w:t>
      </w:r>
      <w:proofErr w:type="spellEnd"/>
      <w:r w:rsidRPr="00630032">
        <w:rPr>
          <w:sz w:val="28"/>
          <w:szCs w:val="28"/>
        </w:rPr>
        <w:t>, 2007.</w:t>
      </w:r>
    </w:p>
    <w:p w14:paraId="5C88DF3A" w14:textId="77777777" w:rsidR="00630032" w:rsidRPr="00630032" w:rsidRDefault="00630032" w:rsidP="00630032">
      <w:pPr>
        <w:widowControl w:val="0"/>
        <w:autoSpaceDE w:val="0"/>
        <w:autoSpaceDN w:val="0"/>
        <w:adjustRightInd w:val="0"/>
        <w:snapToGrid w:val="0"/>
        <w:spacing w:line="360" w:lineRule="auto"/>
        <w:ind w:firstLine="567"/>
        <w:contextualSpacing/>
        <w:jc w:val="both"/>
        <w:rPr>
          <w:sz w:val="28"/>
          <w:szCs w:val="28"/>
        </w:rPr>
      </w:pPr>
      <w:r w:rsidRPr="00630032">
        <w:rPr>
          <w:sz w:val="28"/>
          <w:szCs w:val="28"/>
        </w:rPr>
        <w:t>4 ГОСТ Р 51583-2014. Защита информации. Порядок создания автоматизированных систем в защищенном исполнении. Общие положения. –</w:t>
      </w:r>
      <w:proofErr w:type="spellStart"/>
      <w:r w:rsidRPr="00630032">
        <w:rPr>
          <w:sz w:val="28"/>
          <w:szCs w:val="28"/>
        </w:rPr>
        <w:t>Введ</w:t>
      </w:r>
      <w:proofErr w:type="spellEnd"/>
      <w:r w:rsidRPr="00630032">
        <w:rPr>
          <w:sz w:val="28"/>
          <w:szCs w:val="28"/>
        </w:rPr>
        <w:t xml:space="preserve">. 201–09–01. – М.: </w:t>
      </w:r>
      <w:proofErr w:type="spellStart"/>
      <w:r w:rsidRPr="00630032">
        <w:rPr>
          <w:sz w:val="28"/>
          <w:szCs w:val="28"/>
        </w:rPr>
        <w:t>Стандартинформ</w:t>
      </w:r>
      <w:proofErr w:type="spellEnd"/>
      <w:r w:rsidRPr="00630032">
        <w:rPr>
          <w:sz w:val="28"/>
          <w:szCs w:val="28"/>
        </w:rPr>
        <w:t>, 2007.</w:t>
      </w:r>
    </w:p>
    <w:p w14:paraId="09E89FD2" w14:textId="77777777" w:rsidR="00630032" w:rsidRPr="00630032" w:rsidRDefault="00630032" w:rsidP="00630032">
      <w:pPr>
        <w:widowControl w:val="0"/>
        <w:autoSpaceDE w:val="0"/>
        <w:autoSpaceDN w:val="0"/>
        <w:adjustRightInd w:val="0"/>
        <w:snapToGrid w:val="0"/>
        <w:spacing w:line="360" w:lineRule="auto"/>
        <w:ind w:firstLine="567"/>
        <w:contextualSpacing/>
        <w:jc w:val="both"/>
        <w:rPr>
          <w:sz w:val="28"/>
          <w:szCs w:val="28"/>
        </w:rPr>
      </w:pPr>
      <w:r w:rsidRPr="00630032">
        <w:rPr>
          <w:sz w:val="28"/>
          <w:szCs w:val="28"/>
        </w:rPr>
        <w:t xml:space="preserve">5 </w:t>
      </w:r>
      <w:proofErr w:type="spellStart"/>
      <w:r w:rsidRPr="00630032">
        <w:rPr>
          <w:sz w:val="28"/>
          <w:szCs w:val="28"/>
        </w:rPr>
        <w:t>Аббасов</w:t>
      </w:r>
      <w:proofErr w:type="spellEnd"/>
      <w:r w:rsidRPr="00630032">
        <w:rPr>
          <w:sz w:val="28"/>
          <w:szCs w:val="28"/>
        </w:rPr>
        <w:t xml:space="preserve">, И. Б. Дизайн-проекты : от идеи до воплощения / И. Б. </w:t>
      </w:r>
      <w:proofErr w:type="spellStart"/>
      <w:r w:rsidRPr="00630032">
        <w:rPr>
          <w:sz w:val="28"/>
          <w:szCs w:val="28"/>
        </w:rPr>
        <w:t>Аббасов</w:t>
      </w:r>
      <w:proofErr w:type="spellEnd"/>
      <w:r w:rsidRPr="00630032">
        <w:rPr>
          <w:sz w:val="28"/>
          <w:szCs w:val="28"/>
        </w:rPr>
        <w:t xml:space="preserve">, В. И. </w:t>
      </w:r>
      <w:proofErr w:type="spellStart"/>
      <w:r w:rsidRPr="00630032">
        <w:rPr>
          <w:sz w:val="28"/>
          <w:szCs w:val="28"/>
        </w:rPr>
        <w:t>Барвенко</w:t>
      </w:r>
      <w:proofErr w:type="spellEnd"/>
      <w:r w:rsidRPr="00630032">
        <w:rPr>
          <w:sz w:val="28"/>
          <w:szCs w:val="28"/>
        </w:rPr>
        <w:t xml:space="preserve">, В. Ю. </w:t>
      </w:r>
      <w:proofErr w:type="spellStart"/>
      <w:r w:rsidRPr="00630032">
        <w:rPr>
          <w:sz w:val="28"/>
          <w:szCs w:val="28"/>
        </w:rPr>
        <w:t>Волощенко</w:t>
      </w:r>
      <w:proofErr w:type="spellEnd"/>
      <w:r w:rsidRPr="00630032">
        <w:rPr>
          <w:sz w:val="28"/>
          <w:szCs w:val="28"/>
        </w:rPr>
        <w:t xml:space="preserve">, В. В. </w:t>
      </w:r>
      <w:proofErr w:type="spellStart"/>
      <w:r w:rsidRPr="00630032">
        <w:rPr>
          <w:sz w:val="28"/>
          <w:szCs w:val="28"/>
        </w:rPr>
        <w:t>Гривцов</w:t>
      </w:r>
      <w:proofErr w:type="spellEnd"/>
      <w:r w:rsidRPr="00630032">
        <w:rPr>
          <w:sz w:val="28"/>
          <w:szCs w:val="28"/>
        </w:rPr>
        <w:t xml:space="preserve"> и др. –Москва : ДМК Пресс, 2021. –358 с. – ISBN 978-5-97060-891-3. // ЭБС "Консультант студента". – URL : https://www.studentlibrary.ru/book/ISBN9785970608913.html (дата обращения: 26.05.2023). – Режим доступа : по подписке.</w:t>
      </w:r>
    </w:p>
    <w:p w14:paraId="3C47F668" w14:textId="77777777" w:rsidR="00630032" w:rsidRPr="00630032" w:rsidRDefault="00630032" w:rsidP="00630032">
      <w:pPr>
        <w:widowControl w:val="0"/>
        <w:autoSpaceDE w:val="0"/>
        <w:autoSpaceDN w:val="0"/>
        <w:adjustRightInd w:val="0"/>
        <w:snapToGrid w:val="0"/>
        <w:spacing w:line="360" w:lineRule="auto"/>
        <w:ind w:firstLine="567"/>
        <w:contextualSpacing/>
        <w:jc w:val="both"/>
        <w:rPr>
          <w:sz w:val="28"/>
          <w:szCs w:val="28"/>
        </w:rPr>
      </w:pPr>
      <w:r w:rsidRPr="00630032">
        <w:rPr>
          <w:sz w:val="28"/>
          <w:szCs w:val="28"/>
        </w:rPr>
        <w:t>6 Алексеев, А. П. Введение в Web-дизайн / А. П. Алексеев – Москва : СОЛОН-ПРЕСС, 2020. – 192 с. – ISBN 978-5-91359-033-6. // ЭБС "Консультант студента". – URL : https://www.studentlibrary.ru/book/ISBN9785913590336.html (дата обращения: 26.05.2023). – Режим доступа : по подписке.</w:t>
      </w:r>
    </w:p>
    <w:p w14:paraId="2FC4D9AF" w14:textId="77777777" w:rsidR="00BD031E" w:rsidRPr="00BD031E" w:rsidRDefault="00630032" w:rsidP="00E31938">
      <w:pPr>
        <w:widowControl w:val="0"/>
        <w:autoSpaceDE w:val="0"/>
        <w:autoSpaceDN w:val="0"/>
        <w:adjustRightInd w:val="0"/>
        <w:snapToGrid w:val="0"/>
        <w:spacing w:line="360" w:lineRule="auto"/>
        <w:ind w:firstLine="567"/>
        <w:contextualSpacing/>
        <w:jc w:val="both"/>
      </w:pPr>
      <w:r w:rsidRPr="00630032">
        <w:rPr>
          <w:sz w:val="28"/>
          <w:szCs w:val="28"/>
        </w:rPr>
        <w:t>7 Беликова, С. А. Основы HTML и CSS : проектирование и дизайн веб</w:t>
      </w:r>
      <w:r>
        <w:rPr>
          <w:sz w:val="28"/>
          <w:szCs w:val="28"/>
        </w:rPr>
        <w:t>-</w:t>
      </w:r>
      <w:r w:rsidRPr="00630032">
        <w:rPr>
          <w:sz w:val="28"/>
          <w:szCs w:val="28"/>
        </w:rPr>
        <w:t xml:space="preserve">сайтов : учебное пособие по курсу "Web-разработка" / С. А. Беликова, А. Н. Беликов. – </w:t>
      </w:r>
      <w:proofErr w:type="spellStart"/>
      <w:r w:rsidRPr="00630032">
        <w:rPr>
          <w:sz w:val="28"/>
          <w:szCs w:val="28"/>
        </w:rPr>
        <w:t>Ростов</w:t>
      </w:r>
      <w:proofErr w:type="spellEnd"/>
      <w:r w:rsidRPr="00630032">
        <w:rPr>
          <w:sz w:val="28"/>
          <w:szCs w:val="28"/>
        </w:rPr>
        <w:t xml:space="preserve"> н/Д : ЮФУ, 2020. – 174 с. – ISBN 978-5-9275-3435-7. // ЭБС "Консультант студента". – URL: https://www.studentlibrary.ru/book/ISBN9785927534357.html (дата обращения: 27.05.2023). – Режим доступа : по подписке</w:t>
      </w:r>
    </w:p>
    <w:p w14:paraId="2DDFE99D" w14:textId="77777777" w:rsidR="00BD031E" w:rsidRPr="00BD031E" w:rsidRDefault="00BD031E" w:rsidP="00B160D2">
      <w:pPr>
        <w:jc w:val="both"/>
        <w:rPr>
          <w:sz w:val="28"/>
          <w:szCs w:val="28"/>
        </w:rPr>
        <w:sectPr w:rsidR="00BD031E" w:rsidRPr="00BD031E" w:rsidSect="00E31938">
          <w:footerReference w:type="even" r:id="rId24"/>
          <w:pgSz w:w="11907" w:h="16840" w:code="9"/>
          <w:pgMar w:top="1134" w:right="567" w:bottom="1701" w:left="1701" w:header="720" w:footer="361" w:gutter="0"/>
          <w:cols w:space="720"/>
        </w:sectPr>
      </w:pPr>
    </w:p>
    <w:p w14:paraId="0211FA1D" w14:textId="77777777" w:rsidR="00163043" w:rsidRPr="000A78C5" w:rsidRDefault="00163043" w:rsidP="00A53FB8">
      <w:pPr>
        <w:pStyle w:val="1"/>
        <w:spacing w:line="360" w:lineRule="auto"/>
        <w:rPr>
          <w:szCs w:val="28"/>
        </w:rPr>
      </w:pPr>
      <w:bookmarkStart w:id="614" w:name="_Toc191291267"/>
      <w:r w:rsidRPr="000A78C5">
        <w:rPr>
          <w:szCs w:val="28"/>
        </w:rPr>
        <w:t>ПРИЛОЖЕНИЕ М</w:t>
      </w:r>
      <w:bookmarkEnd w:id="614"/>
    </w:p>
    <w:p w14:paraId="06B4E85B" w14:textId="77777777" w:rsidR="00163043" w:rsidRPr="000A78C5" w:rsidRDefault="00163043" w:rsidP="00D76CD6">
      <w:pPr>
        <w:widowControl w:val="0"/>
        <w:autoSpaceDE w:val="0"/>
        <w:autoSpaceDN w:val="0"/>
        <w:adjustRightInd w:val="0"/>
        <w:snapToGrid w:val="0"/>
        <w:ind w:firstLine="567"/>
        <w:contextualSpacing/>
        <w:jc w:val="center"/>
        <w:rPr>
          <w:sz w:val="28"/>
          <w:szCs w:val="28"/>
        </w:rPr>
      </w:pPr>
    </w:p>
    <w:p w14:paraId="654298EA" w14:textId="77777777" w:rsidR="00163043" w:rsidRPr="000A78C5" w:rsidRDefault="00163043" w:rsidP="00E31938">
      <w:pPr>
        <w:widowControl w:val="0"/>
        <w:tabs>
          <w:tab w:val="left" w:pos="851"/>
        </w:tabs>
        <w:autoSpaceDE w:val="0"/>
        <w:autoSpaceDN w:val="0"/>
        <w:adjustRightInd w:val="0"/>
        <w:snapToGrid w:val="0"/>
        <w:spacing w:line="360" w:lineRule="auto"/>
        <w:ind w:firstLine="567"/>
        <w:contextualSpacing/>
        <w:jc w:val="both"/>
        <w:rPr>
          <w:sz w:val="28"/>
          <w:szCs w:val="28"/>
        </w:rPr>
      </w:pPr>
      <w:r w:rsidRPr="000A78C5">
        <w:rPr>
          <w:sz w:val="28"/>
          <w:szCs w:val="28"/>
        </w:rPr>
        <w:t>БИБЛИОГРАФИЧЕСКОЕ ОПИСАНИЕ</w:t>
      </w:r>
    </w:p>
    <w:p w14:paraId="46F14022" w14:textId="77777777" w:rsidR="00516D86" w:rsidRPr="000A78C5" w:rsidRDefault="00516D86" w:rsidP="00E31938">
      <w:pPr>
        <w:widowControl w:val="0"/>
        <w:tabs>
          <w:tab w:val="left" w:pos="851"/>
        </w:tabs>
        <w:autoSpaceDE w:val="0"/>
        <w:autoSpaceDN w:val="0"/>
        <w:adjustRightInd w:val="0"/>
        <w:snapToGrid w:val="0"/>
        <w:spacing w:line="360" w:lineRule="auto"/>
        <w:ind w:firstLine="567"/>
        <w:contextualSpacing/>
        <w:jc w:val="both"/>
        <w:rPr>
          <w:sz w:val="28"/>
          <w:szCs w:val="28"/>
        </w:rPr>
      </w:pPr>
      <w:r w:rsidRPr="000A78C5">
        <w:rPr>
          <w:sz w:val="28"/>
          <w:szCs w:val="28"/>
        </w:rPr>
        <w:t>Библиографическое</w:t>
      </w:r>
      <w:r w:rsidR="00903072" w:rsidRPr="000A78C5">
        <w:rPr>
          <w:sz w:val="28"/>
          <w:szCs w:val="28"/>
        </w:rPr>
        <w:t xml:space="preserve"> </w:t>
      </w:r>
      <w:r w:rsidRPr="000A78C5">
        <w:rPr>
          <w:sz w:val="28"/>
          <w:szCs w:val="28"/>
        </w:rPr>
        <w:t>описание</w:t>
      </w:r>
      <w:r w:rsidR="00903072" w:rsidRPr="000A78C5">
        <w:rPr>
          <w:sz w:val="28"/>
          <w:szCs w:val="28"/>
        </w:rPr>
        <w:t xml:space="preserve"> </w:t>
      </w:r>
      <w:r w:rsidRPr="000A78C5">
        <w:rPr>
          <w:sz w:val="28"/>
          <w:szCs w:val="28"/>
        </w:rPr>
        <w:t>документов, отобранных для</w:t>
      </w:r>
      <w:r w:rsidR="003C2A15" w:rsidRPr="000A78C5">
        <w:rPr>
          <w:sz w:val="28"/>
          <w:szCs w:val="28"/>
        </w:rPr>
        <w:t xml:space="preserve"> </w:t>
      </w:r>
      <w:r w:rsidRPr="000A78C5">
        <w:rPr>
          <w:sz w:val="28"/>
          <w:szCs w:val="28"/>
        </w:rPr>
        <w:t>включения</w:t>
      </w:r>
      <w:r w:rsidR="003C2A15" w:rsidRPr="000A78C5">
        <w:rPr>
          <w:sz w:val="28"/>
          <w:szCs w:val="28"/>
        </w:rPr>
        <w:t xml:space="preserve"> </w:t>
      </w:r>
      <w:r w:rsidRPr="000A78C5">
        <w:rPr>
          <w:sz w:val="28"/>
          <w:szCs w:val="28"/>
        </w:rPr>
        <w:t>в</w:t>
      </w:r>
      <w:r w:rsidR="003C2A15" w:rsidRPr="000A78C5">
        <w:rPr>
          <w:sz w:val="28"/>
          <w:szCs w:val="28"/>
        </w:rPr>
        <w:t xml:space="preserve"> </w:t>
      </w:r>
      <w:r w:rsidRPr="000A78C5">
        <w:rPr>
          <w:sz w:val="28"/>
          <w:szCs w:val="28"/>
        </w:rPr>
        <w:t>список</w:t>
      </w:r>
      <w:r w:rsidR="003C2A15" w:rsidRPr="000A78C5">
        <w:rPr>
          <w:sz w:val="28"/>
          <w:szCs w:val="28"/>
        </w:rPr>
        <w:t xml:space="preserve"> </w:t>
      </w:r>
      <w:r w:rsidRPr="000A78C5">
        <w:rPr>
          <w:sz w:val="28"/>
          <w:szCs w:val="28"/>
        </w:rPr>
        <w:t>литературы, следует выполнять</w:t>
      </w:r>
      <w:r w:rsidR="003C2A15" w:rsidRPr="000A78C5">
        <w:rPr>
          <w:sz w:val="28"/>
          <w:szCs w:val="28"/>
        </w:rPr>
        <w:t xml:space="preserve"> </w:t>
      </w:r>
      <w:r w:rsidRPr="000A78C5">
        <w:rPr>
          <w:sz w:val="28"/>
          <w:szCs w:val="28"/>
        </w:rPr>
        <w:t>в соответствии с требованиями</w:t>
      </w:r>
      <w:r w:rsidR="003C2A15" w:rsidRPr="000A78C5">
        <w:rPr>
          <w:sz w:val="28"/>
          <w:szCs w:val="28"/>
        </w:rPr>
        <w:t xml:space="preserve"> </w:t>
      </w:r>
      <w:r w:rsidRPr="000A78C5">
        <w:rPr>
          <w:sz w:val="28"/>
          <w:szCs w:val="28"/>
        </w:rPr>
        <w:t>следующих стандартов:</w:t>
      </w:r>
    </w:p>
    <w:p w14:paraId="303641ED" w14:textId="77777777" w:rsidR="00516D86" w:rsidRPr="000A78C5" w:rsidRDefault="00516D86" w:rsidP="00E31938">
      <w:pPr>
        <w:pStyle w:val="afd"/>
        <w:widowControl w:val="0"/>
        <w:numPr>
          <w:ilvl w:val="0"/>
          <w:numId w:val="29"/>
        </w:numPr>
        <w:tabs>
          <w:tab w:val="left" w:pos="851"/>
        </w:tabs>
        <w:autoSpaceDE w:val="0"/>
        <w:autoSpaceDN w:val="0"/>
        <w:adjustRightInd w:val="0"/>
        <w:snapToGrid w:val="0"/>
        <w:spacing w:line="360" w:lineRule="auto"/>
        <w:ind w:left="0" w:firstLine="567"/>
        <w:jc w:val="both"/>
        <w:rPr>
          <w:sz w:val="28"/>
          <w:szCs w:val="28"/>
        </w:rPr>
      </w:pPr>
      <w:r w:rsidRPr="000A78C5">
        <w:rPr>
          <w:sz w:val="28"/>
          <w:szCs w:val="28"/>
        </w:rPr>
        <w:t>ГОСТ7.1–2003«Библиографическая</w:t>
      </w:r>
      <w:r w:rsidR="003C2A15" w:rsidRPr="000A78C5">
        <w:rPr>
          <w:sz w:val="28"/>
          <w:szCs w:val="28"/>
        </w:rPr>
        <w:t xml:space="preserve"> </w:t>
      </w:r>
      <w:r w:rsidRPr="000A78C5">
        <w:rPr>
          <w:sz w:val="28"/>
          <w:szCs w:val="28"/>
        </w:rPr>
        <w:t>запись.</w:t>
      </w:r>
      <w:r w:rsidR="003C2A15" w:rsidRPr="000A78C5">
        <w:rPr>
          <w:sz w:val="28"/>
          <w:szCs w:val="28"/>
        </w:rPr>
        <w:t xml:space="preserve"> </w:t>
      </w:r>
      <w:r w:rsidRPr="000A78C5">
        <w:rPr>
          <w:sz w:val="28"/>
          <w:szCs w:val="28"/>
        </w:rPr>
        <w:t>Библиографическое описание: Общие требования</w:t>
      </w:r>
      <w:r w:rsidR="003C2A15" w:rsidRPr="000A78C5">
        <w:rPr>
          <w:sz w:val="28"/>
          <w:szCs w:val="28"/>
        </w:rPr>
        <w:t xml:space="preserve"> </w:t>
      </w:r>
      <w:r w:rsidRPr="000A78C5">
        <w:rPr>
          <w:sz w:val="28"/>
          <w:szCs w:val="28"/>
        </w:rPr>
        <w:t>и правила составления»</w:t>
      </w:r>
    </w:p>
    <w:p w14:paraId="2C8BF851" w14:textId="77777777" w:rsidR="00516D86" w:rsidRPr="000A78C5" w:rsidRDefault="00516D86" w:rsidP="00E31938">
      <w:pPr>
        <w:pStyle w:val="afd"/>
        <w:widowControl w:val="0"/>
        <w:numPr>
          <w:ilvl w:val="0"/>
          <w:numId w:val="29"/>
        </w:numPr>
        <w:tabs>
          <w:tab w:val="left" w:pos="851"/>
        </w:tabs>
        <w:autoSpaceDE w:val="0"/>
        <w:autoSpaceDN w:val="0"/>
        <w:adjustRightInd w:val="0"/>
        <w:snapToGrid w:val="0"/>
        <w:spacing w:line="360" w:lineRule="auto"/>
        <w:ind w:left="0" w:firstLine="567"/>
        <w:jc w:val="both"/>
        <w:rPr>
          <w:sz w:val="28"/>
          <w:szCs w:val="28"/>
        </w:rPr>
      </w:pPr>
      <w:r w:rsidRPr="000A78C5">
        <w:rPr>
          <w:sz w:val="28"/>
          <w:szCs w:val="28"/>
        </w:rPr>
        <w:t>ГОСТ 7.80–2000 «Библиографическая запись. Заголовок.</w:t>
      </w:r>
      <w:r w:rsidR="003C2A15" w:rsidRPr="000A78C5">
        <w:rPr>
          <w:sz w:val="28"/>
          <w:szCs w:val="28"/>
        </w:rPr>
        <w:t xml:space="preserve"> </w:t>
      </w:r>
      <w:r w:rsidRPr="000A78C5">
        <w:rPr>
          <w:sz w:val="28"/>
          <w:szCs w:val="28"/>
        </w:rPr>
        <w:t>Общие требования и правила составления»</w:t>
      </w:r>
    </w:p>
    <w:p w14:paraId="10C1FF64" w14:textId="77777777" w:rsidR="00516D86" w:rsidRPr="000A78C5" w:rsidRDefault="00516D86" w:rsidP="00E31938">
      <w:pPr>
        <w:pStyle w:val="afd"/>
        <w:widowControl w:val="0"/>
        <w:numPr>
          <w:ilvl w:val="0"/>
          <w:numId w:val="29"/>
        </w:numPr>
        <w:tabs>
          <w:tab w:val="left" w:pos="851"/>
        </w:tabs>
        <w:autoSpaceDE w:val="0"/>
        <w:autoSpaceDN w:val="0"/>
        <w:adjustRightInd w:val="0"/>
        <w:snapToGrid w:val="0"/>
        <w:spacing w:line="360" w:lineRule="auto"/>
        <w:ind w:left="0" w:firstLine="567"/>
        <w:jc w:val="both"/>
        <w:rPr>
          <w:sz w:val="28"/>
          <w:szCs w:val="28"/>
        </w:rPr>
      </w:pPr>
      <w:r w:rsidRPr="000A78C5">
        <w:rPr>
          <w:sz w:val="28"/>
          <w:szCs w:val="28"/>
        </w:rPr>
        <w:t>ГОСТ7.0.12-2011«Библиографическая</w:t>
      </w:r>
      <w:r w:rsidR="003C2A15" w:rsidRPr="000A78C5">
        <w:rPr>
          <w:sz w:val="28"/>
          <w:szCs w:val="28"/>
        </w:rPr>
        <w:t xml:space="preserve"> </w:t>
      </w:r>
      <w:r w:rsidRPr="000A78C5">
        <w:rPr>
          <w:sz w:val="28"/>
          <w:szCs w:val="28"/>
        </w:rPr>
        <w:t>запись.</w:t>
      </w:r>
      <w:r w:rsidR="003C2A15" w:rsidRPr="000A78C5">
        <w:rPr>
          <w:sz w:val="28"/>
          <w:szCs w:val="28"/>
        </w:rPr>
        <w:t xml:space="preserve"> </w:t>
      </w:r>
      <w:r w:rsidRPr="000A78C5">
        <w:rPr>
          <w:sz w:val="28"/>
          <w:szCs w:val="28"/>
        </w:rPr>
        <w:t>Сокращение слов на русском языке. Общие требования и</w:t>
      </w:r>
      <w:r w:rsidR="003C2A15" w:rsidRPr="000A78C5">
        <w:rPr>
          <w:sz w:val="28"/>
          <w:szCs w:val="28"/>
          <w:lang w:val="en-US"/>
        </w:rPr>
        <w:t xml:space="preserve"> </w:t>
      </w:r>
      <w:r w:rsidRPr="000A78C5">
        <w:rPr>
          <w:sz w:val="28"/>
          <w:szCs w:val="28"/>
        </w:rPr>
        <w:t>правила.</w:t>
      </w:r>
    </w:p>
    <w:p w14:paraId="7D6F4922" w14:textId="77777777" w:rsidR="00516D86" w:rsidRPr="000A78C5" w:rsidRDefault="00516D86" w:rsidP="00E31938">
      <w:pPr>
        <w:pStyle w:val="afd"/>
        <w:widowControl w:val="0"/>
        <w:numPr>
          <w:ilvl w:val="0"/>
          <w:numId w:val="29"/>
        </w:numPr>
        <w:tabs>
          <w:tab w:val="left" w:pos="851"/>
        </w:tabs>
        <w:autoSpaceDE w:val="0"/>
        <w:autoSpaceDN w:val="0"/>
        <w:adjustRightInd w:val="0"/>
        <w:snapToGrid w:val="0"/>
        <w:spacing w:line="360" w:lineRule="auto"/>
        <w:ind w:left="0" w:firstLine="567"/>
        <w:jc w:val="both"/>
        <w:rPr>
          <w:sz w:val="28"/>
          <w:szCs w:val="28"/>
        </w:rPr>
      </w:pPr>
      <w:r w:rsidRPr="000A78C5">
        <w:rPr>
          <w:sz w:val="28"/>
          <w:szCs w:val="28"/>
        </w:rPr>
        <w:t>ГОСТ7.82-2001Библиографическая</w:t>
      </w:r>
      <w:r w:rsidR="003C2A15" w:rsidRPr="000A78C5">
        <w:rPr>
          <w:sz w:val="28"/>
          <w:szCs w:val="28"/>
        </w:rPr>
        <w:t xml:space="preserve"> </w:t>
      </w:r>
      <w:r w:rsidRPr="000A78C5">
        <w:rPr>
          <w:sz w:val="28"/>
          <w:szCs w:val="28"/>
        </w:rPr>
        <w:t>запись.</w:t>
      </w:r>
      <w:r w:rsidR="003C2A15" w:rsidRPr="000A78C5">
        <w:rPr>
          <w:sz w:val="28"/>
          <w:szCs w:val="28"/>
        </w:rPr>
        <w:t xml:space="preserve"> </w:t>
      </w:r>
      <w:r w:rsidRPr="000A78C5">
        <w:rPr>
          <w:sz w:val="28"/>
          <w:szCs w:val="28"/>
        </w:rPr>
        <w:t>Библиографическое описание электронных ресурсов.</w:t>
      </w:r>
      <w:r w:rsidR="003C2A15" w:rsidRPr="000A78C5">
        <w:rPr>
          <w:sz w:val="28"/>
          <w:szCs w:val="28"/>
        </w:rPr>
        <w:t xml:space="preserve"> </w:t>
      </w:r>
      <w:r w:rsidRPr="000A78C5">
        <w:rPr>
          <w:sz w:val="28"/>
          <w:szCs w:val="28"/>
        </w:rPr>
        <w:t>Общие требования и правила составления</w:t>
      </w:r>
    </w:p>
    <w:p w14:paraId="3155AB31" w14:textId="77777777" w:rsidR="00516D86" w:rsidRPr="000A78C5" w:rsidRDefault="00516D86" w:rsidP="00E31938">
      <w:pPr>
        <w:pStyle w:val="afd"/>
        <w:widowControl w:val="0"/>
        <w:numPr>
          <w:ilvl w:val="0"/>
          <w:numId w:val="29"/>
        </w:numPr>
        <w:tabs>
          <w:tab w:val="left" w:pos="851"/>
        </w:tabs>
        <w:autoSpaceDE w:val="0"/>
        <w:autoSpaceDN w:val="0"/>
        <w:adjustRightInd w:val="0"/>
        <w:snapToGrid w:val="0"/>
        <w:spacing w:line="360" w:lineRule="auto"/>
        <w:ind w:left="0" w:firstLine="567"/>
        <w:jc w:val="both"/>
        <w:rPr>
          <w:sz w:val="28"/>
          <w:szCs w:val="28"/>
        </w:rPr>
      </w:pPr>
      <w:r w:rsidRPr="000A78C5">
        <w:rPr>
          <w:sz w:val="28"/>
          <w:szCs w:val="28"/>
        </w:rPr>
        <w:t>ГОСТ Р 7.0.5-2008 «Библиографическая ссылка»</w:t>
      </w:r>
      <w:r w:rsidR="003C2A15" w:rsidRPr="000A78C5">
        <w:rPr>
          <w:sz w:val="28"/>
          <w:szCs w:val="28"/>
        </w:rPr>
        <w:t>.</w:t>
      </w:r>
    </w:p>
    <w:p w14:paraId="3E954ACC" w14:textId="77777777" w:rsidR="003C2A15" w:rsidRPr="000A78C5" w:rsidRDefault="00516D86" w:rsidP="00E31938">
      <w:pPr>
        <w:widowControl w:val="0"/>
        <w:tabs>
          <w:tab w:val="left" w:pos="851"/>
        </w:tabs>
        <w:autoSpaceDE w:val="0"/>
        <w:autoSpaceDN w:val="0"/>
        <w:adjustRightInd w:val="0"/>
        <w:snapToGrid w:val="0"/>
        <w:spacing w:line="360" w:lineRule="auto"/>
        <w:ind w:firstLine="567"/>
        <w:contextualSpacing/>
        <w:jc w:val="both"/>
        <w:rPr>
          <w:sz w:val="28"/>
          <w:szCs w:val="28"/>
        </w:rPr>
      </w:pPr>
      <w:r w:rsidRPr="000A78C5">
        <w:rPr>
          <w:sz w:val="28"/>
          <w:szCs w:val="28"/>
        </w:rPr>
        <w:t>Библиографическое</w:t>
      </w:r>
      <w:r w:rsidR="003C2A15" w:rsidRPr="000A78C5">
        <w:rPr>
          <w:sz w:val="28"/>
          <w:szCs w:val="28"/>
        </w:rPr>
        <w:t xml:space="preserve"> </w:t>
      </w:r>
      <w:r w:rsidRPr="000A78C5">
        <w:rPr>
          <w:sz w:val="28"/>
          <w:szCs w:val="28"/>
        </w:rPr>
        <w:t>описание на</w:t>
      </w:r>
      <w:r w:rsidR="003C2A15" w:rsidRPr="000A78C5">
        <w:rPr>
          <w:sz w:val="28"/>
          <w:szCs w:val="28"/>
        </w:rPr>
        <w:t xml:space="preserve"> </w:t>
      </w:r>
      <w:r w:rsidRPr="000A78C5">
        <w:rPr>
          <w:sz w:val="28"/>
          <w:szCs w:val="28"/>
        </w:rPr>
        <w:t>книгу или любой другой документ</w:t>
      </w:r>
      <w:r w:rsidR="003C2A15" w:rsidRPr="000A78C5">
        <w:rPr>
          <w:sz w:val="28"/>
          <w:szCs w:val="28"/>
        </w:rPr>
        <w:t xml:space="preserve"> </w:t>
      </w:r>
      <w:r w:rsidRPr="000A78C5">
        <w:rPr>
          <w:sz w:val="28"/>
          <w:szCs w:val="28"/>
        </w:rPr>
        <w:t>составляется</w:t>
      </w:r>
      <w:r w:rsidR="003C2A15" w:rsidRPr="000A78C5">
        <w:rPr>
          <w:sz w:val="28"/>
          <w:szCs w:val="28"/>
        </w:rPr>
        <w:t xml:space="preserve"> </w:t>
      </w:r>
      <w:r w:rsidRPr="000A78C5">
        <w:rPr>
          <w:sz w:val="28"/>
          <w:szCs w:val="28"/>
        </w:rPr>
        <w:t>по</w:t>
      </w:r>
      <w:r w:rsidR="003C2A15" w:rsidRPr="000A78C5">
        <w:rPr>
          <w:sz w:val="28"/>
          <w:szCs w:val="28"/>
        </w:rPr>
        <w:t xml:space="preserve"> </w:t>
      </w:r>
      <w:r w:rsidRPr="000A78C5">
        <w:rPr>
          <w:sz w:val="28"/>
          <w:szCs w:val="28"/>
        </w:rPr>
        <w:t>определенным</w:t>
      </w:r>
      <w:r w:rsidR="003C2A15" w:rsidRPr="000A78C5">
        <w:rPr>
          <w:sz w:val="28"/>
          <w:szCs w:val="28"/>
        </w:rPr>
        <w:t xml:space="preserve"> </w:t>
      </w:r>
      <w:r w:rsidRPr="000A78C5">
        <w:rPr>
          <w:sz w:val="28"/>
          <w:szCs w:val="28"/>
        </w:rPr>
        <w:t>правилам.</w:t>
      </w:r>
      <w:r w:rsidR="003C2A15" w:rsidRPr="000A78C5">
        <w:rPr>
          <w:sz w:val="28"/>
          <w:szCs w:val="28"/>
        </w:rPr>
        <w:t xml:space="preserve"> </w:t>
      </w:r>
      <w:r w:rsidRPr="000A78C5">
        <w:rPr>
          <w:sz w:val="28"/>
          <w:szCs w:val="28"/>
        </w:rPr>
        <w:t>Оно</w:t>
      </w:r>
      <w:r w:rsidR="003C2A15" w:rsidRPr="000A78C5">
        <w:rPr>
          <w:sz w:val="28"/>
          <w:szCs w:val="28"/>
        </w:rPr>
        <w:t xml:space="preserve"> </w:t>
      </w:r>
      <w:r w:rsidRPr="000A78C5">
        <w:rPr>
          <w:sz w:val="28"/>
          <w:szCs w:val="28"/>
        </w:rPr>
        <w:t>содержит</w:t>
      </w:r>
      <w:r w:rsidR="003C2A15" w:rsidRPr="000A78C5">
        <w:rPr>
          <w:sz w:val="28"/>
          <w:szCs w:val="28"/>
        </w:rPr>
        <w:t xml:space="preserve"> </w:t>
      </w:r>
      <w:r w:rsidRPr="000A78C5">
        <w:rPr>
          <w:sz w:val="28"/>
          <w:szCs w:val="28"/>
        </w:rPr>
        <w:t>библиографические</w:t>
      </w:r>
      <w:r w:rsidR="003C2A15" w:rsidRPr="000A78C5">
        <w:rPr>
          <w:sz w:val="28"/>
          <w:szCs w:val="28"/>
        </w:rPr>
        <w:t xml:space="preserve"> </w:t>
      </w:r>
      <w:r w:rsidRPr="000A78C5">
        <w:rPr>
          <w:sz w:val="28"/>
          <w:szCs w:val="28"/>
        </w:rPr>
        <w:t>сведения</w:t>
      </w:r>
      <w:r w:rsidR="003C2A15" w:rsidRPr="000A78C5">
        <w:rPr>
          <w:sz w:val="28"/>
          <w:szCs w:val="28"/>
        </w:rPr>
        <w:t xml:space="preserve"> </w:t>
      </w:r>
      <w:r w:rsidRPr="000A78C5">
        <w:rPr>
          <w:sz w:val="28"/>
          <w:szCs w:val="28"/>
        </w:rPr>
        <w:t>о</w:t>
      </w:r>
      <w:r w:rsidR="003C2A15" w:rsidRPr="000A78C5">
        <w:rPr>
          <w:sz w:val="28"/>
          <w:szCs w:val="28"/>
        </w:rPr>
        <w:t xml:space="preserve"> </w:t>
      </w:r>
      <w:r w:rsidRPr="000A78C5">
        <w:rPr>
          <w:sz w:val="28"/>
          <w:szCs w:val="28"/>
        </w:rPr>
        <w:t>документе, приведенные в определенном</w:t>
      </w:r>
      <w:r w:rsidR="003C2A15" w:rsidRPr="000A78C5">
        <w:rPr>
          <w:sz w:val="28"/>
          <w:szCs w:val="28"/>
        </w:rPr>
        <w:t xml:space="preserve"> </w:t>
      </w:r>
      <w:r w:rsidRPr="000A78C5">
        <w:rPr>
          <w:sz w:val="28"/>
          <w:szCs w:val="28"/>
        </w:rPr>
        <w:t>порядке,</w:t>
      </w:r>
      <w:r w:rsidR="003C2A15" w:rsidRPr="000A78C5">
        <w:rPr>
          <w:sz w:val="28"/>
          <w:szCs w:val="28"/>
        </w:rPr>
        <w:t xml:space="preserve"> </w:t>
      </w:r>
      <w:r w:rsidRPr="000A78C5">
        <w:rPr>
          <w:sz w:val="28"/>
          <w:szCs w:val="28"/>
        </w:rPr>
        <w:t>позволяющие</w:t>
      </w:r>
      <w:r w:rsidR="003C2A15" w:rsidRPr="000A78C5">
        <w:rPr>
          <w:sz w:val="28"/>
          <w:szCs w:val="28"/>
        </w:rPr>
        <w:t xml:space="preserve"> </w:t>
      </w:r>
      <w:r w:rsidRPr="000A78C5">
        <w:rPr>
          <w:sz w:val="28"/>
          <w:szCs w:val="28"/>
        </w:rPr>
        <w:t>идентифицировать документ и дать его</w:t>
      </w:r>
      <w:r w:rsidR="003C2A15" w:rsidRPr="000A78C5">
        <w:rPr>
          <w:sz w:val="28"/>
          <w:szCs w:val="28"/>
        </w:rPr>
        <w:t xml:space="preserve"> </w:t>
      </w:r>
      <w:r w:rsidRPr="000A78C5">
        <w:rPr>
          <w:sz w:val="28"/>
          <w:szCs w:val="28"/>
        </w:rPr>
        <w:t>общую характеристику.</w:t>
      </w:r>
    </w:p>
    <w:p w14:paraId="00633F57" w14:textId="77777777" w:rsidR="003C2A15" w:rsidRPr="000A78C5" w:rsidRDefault="00516D86" w:rsidP="00E31938">
      <w:pPr>
        <w:widowControl w:val="0"/>
        <w:tabs>
          <w:tab w:val="left" w:pos="851"/>
        </w:tabs>
        <w:autoSpaceDE w:val="0"/>
        <w:autoSpaceDN w:val="0"/>
        <w:adjustRightInd w:val="0"/>
        <w:snapToGrid w:val="0"/>
        <w:spacing w:line="360" w:lineRule="auto"/>
        <w:ind w:firstLine="567"/>
        <w:contextualSpacing/>
        <w:jc w:val="both"/>
        <w:rPr>
          <w:sz w:val="28"/>
          <w:szCs w:val="28"/>
        </w:rPr>
      </w:pPr>
      <w:r w:rsidRPr="000A78C5">
        <w:rPr>
          <w:sz w:val="28"/>
          <w:szCs w:val="28"/>
        </w:rPr>
        <w:t>В зависимости от структуры описания различают:</w:t>
      </w:r>
      <w:r w:rsidR="003C2A15" w:rsidRPr="000A78C5">
        <w:rPr>
          <w:sz w:val="28"/>
          <w:szCs w:val="28"/>
        </w:rPr>
        <w:t xml:space="preserve"> </w:t>
      </w:r>
    </w:p>
    <w:p w14:paraId="7A81AE2A" w14:textId="77777777" w:rsidR="003C2A15" w:rsidRPr="000A78C5" w:rsidRDefault="00516D86" w:rsidP="00E31938">
      <w:pPr>
        <w:pStyle w:val="afd"/>
        <w:widowControl w:val="0"/>
        <w:numPr>
          <w:ilvl w:val="0"/>
          <w:numId w:val="30"/>
        </w:numPr>
        <w:tabs>
          <w:tab w:val="left" w:pos="851"/>
        </w:tabs>
        <w:autoSpaceDE w:val="0"/>
        <w:autoSpaceDN w:val="0"/>
        <w:adjustRightInd w:val="0"/>
        <w:snapToGrid w:val="0"/>
        <w:spacing w:line="360" w:lineRule="auto"/>
        <w:ind w:left="0" w:firstLine="567"/>
        <w:jc w:val="both"/>
        <w:rPr>
          <w:sz w:val="28"/>
          <w:szCs w:val="28"/>
        </w:rPr>
      </w:pPr>
      <w:r w:rsidRPr="000A78C5">
        <w:rPr>
          <w:sz w:val="28"/>
          <w:szCs w:val="28"/>
        </w:rPr>
        <w:t xml:space="preserve">одноуровневое библиографическое описание </w:t>
      </w:r>
      <w:r w:rsidR="003C2A15" w:rsidRPr="000A78C5">
        <w:rPr>
          <w:sz w:val="28"/>
          <w:szCs w:val="28"/>
        </w:rPr>
        <w:t>–</w:t>
      </w:r>
      <w:r w:rsidRPr="000A78C5">
        <w:rPr>
          <w:sz w:val="28"/>
          <w:szCs w:val="28"/>
        </w:rPr>
        <w:t xml:space="preserve"> это</w:t>
      </w:r>
      <w:r w:rsidR="003C2A15" w:rsidRPr="000A78C5">
        <w:rPr>
          <w:sz w:val="28"/>
          <w:szCs w:val="28"/>
        </w:rPr>
        <w:t xml:space="preserve"> </w:t>
      </w:r>
      <w:r w:rsidRPr="000A78C5">
        <w:rPr>
          <w:sz w:val="28"/>
          <w:szCs w:val="28"/>
        </w:rPr>
        <w:t>описание одного отдельно взятого (одночастного)</w:t>
      </w:r>
      <w:r w:rsidR="003C2A15" w:rsidRPr="000A78C5">
        <w:rPr>
          <w:sz w:val="28"/>
          <w:szCs w:val="28"/>
        </w:rPr>
        <w:t xml:space="preserve"> </w:t>
      </w:r>
      <w:r w:rsidRPr="000A78C5">
        <w:rPr>
          <w:sz w:val="28"/>
          <w:szCs w:val="28"/>
        </w:rPr>
        <w:t>документа (учебника, справочника, сборника статей,</w:t>
      </w:r>
      <w:r w:rsidR="003C2A15" w:rsidRPr="000A78C5">
        <w:rPr>
          <w:sz w:val="28"/>
          <w:szCs w:val="28"/>
        </w:rPr>
        <w:t xml:space="preserve"> </w:t>
      </w:r>
      <w:r w:rsidRPr="000A78C5">
        <w:rPr>
          <w:sz w:val="28"/>
          <w:szCs w:val="28"/>
        </w:rPr>
        <w:t>архивного документа и т.д.)</w:t>
      </w:r>
      <w:r w:rsidR="003C2A15" w:rsidRPr="000A78C5">
        <w:rPr>
          <w:sz w:val="28"/>
          <w:szCs w:val="28"/>
        </w:rPr>
        <w:t>;</w:t>
      </w:r>
    </w:p>
    <w:p w14:paraId="5C037EFD" w14:textId="77777777" w:rsidR="003C2A15" w:rsidRPr="000A78C5" w:rsidRDefault="00516D86" w:rsidP="00E31938">
      <w:pPr>
        <w:pStyle w:val="afd"/>
        <w:widowControl w:val="0"/>
        <w:numPr>
          <w:ilvl w:val="0"/>
          <w:numId w:val="30"/>
        </w:numPr>
        <w:tabs>
          <w:tab w:val="left" w:pos="851"/>
        </w:tabs>
        <w:autoSpaceDE w:val="0"/>
        <w:autoSpaceDN w:val="0"/>
        <w:adjustRightInd w:val="0"/>
        <w:snapToGrid w:val="0"/>
        <w:spacing w:line="360" w:lineRule="auto"/>
        <w:ind w:left="0" w:firstLine="567"/>
        <w:jc w:val="both"/>
        <w:rPr>
          <w:sz w:val="28"/>
          <w:szCs w:val="28"/>
        </w:rPr>
      </w:pPr>
      <w:r w:rsidRPr="000A78C5">
        <w:rPr>
          <w:sz w:val="28"/>
          <w:szCs w:val="28"/>
        </w:rPr>
        <w:t xml:space="preserve">многоуровневое библиографическое описание </w:t>
      </w:r>
      <w:r w:rsidR="003C2A15" w:rsidRPr="000A78C5">
        <w:rPr>
          <w:sz w:val="28"/>
          <w:szCs w:val="28"/>
        </w:rPr>
        <w:t>–</w:t>
      </w:r>
      <w:r w:rsidRPr="000A78C5">
        <w:rPr>
          <w:sz w:val="28"/>
          <w:szCs w:val="28"/>
        </w:rPr>
        <w:t xml:space="preserve"> это</w:t>
      </w:r>
      <w:r w:rsidR="003C2A15" w:rsidRPr="000A78C5">
        <w:rPr>
          <w:sz w:val="28"/>
          <w:szCs w:val="28"/>
        </w:rPr>
        <w:t xml:space="preserve"> </w:t>
      </w:r>
      <w:r w:rsidRPr="000A78C5">
        <w:rPr>
          <w:sz w:val="28"/>
          <w:szCs w:val="28"/>
        </w:rPr>
        <w:t>описание многочастного документа (многотомное</w:t>
      </w:r>
      <w:r w:rsidR="003C2A15" w:rsidRPr="000A78C5">
        <w:rPr>
          <w:sz w:val="28"/>
          <w:szCs w:val="28"/>
        </w:rPr>
        <w:t xml:space="preserve"> </w:t>
      </w:r>
      <w:r w:rsidRPr="000A78C5">
        <w:rPr>
          <w:sz w:val="28"/>
          <w:szCs w:val="28"/>
        </w:rPr>
        <w:t>издание)</w:t>
      </w:r>
      <w:r w:rsidR="003C2A15" w:rsidRPr="000A78C5">
        <w:rPr>
          <w:sz w:val="28"/>
          <w:szCs w:val="28"/>
        </w:rPr>
        <w:t>;</w:t>
      </w:r>
    </w:p>
    <w:p w14:paraId="0D2B9032" w14:textId="77777777" w:rsidR="00516D86" w:rsidRPr="000A78C5" w:rsidRDefault="00516D86" w:rsidP="00E31938">
      <w:pPr>
        <w:pStyle w:val="afd"/>
        <w:widowControl w:val="0"/>
        <w:numPr>
          <w:ilvl w:val="0"/>
          <w:numId w:val="30"/>
        </w:numPr>
        <w:tabs>
          <w:tab w:val="left" w:pos="851"/>
        </w:tabs>
        <w:autoSpaceDE w:val="0"/>
        <w:autoSpaceDN w:val="0"/>
        <w:adjustRightInd w:val="0"/>
        <w:snapToGrid w:val="0"/>
        <w:spacing w:line="360" w:lineRule="auto"/>
        <w:ind w:left="0" w:firstLine="567"/>
        <w:jc w:val="both"/>
        <w:rPr>
          <w:sz w:val="28"/>
          <w:szCs w:val="28"/>
        </w:rPr>
      </w:pPr>
      <w:r w:rsidRPr="000A78C5">
        <w:rPr>
          <w:sz w:val="28"/>
          <w:szCs w:val="28"/>
        </w:rPr>
        <w:t xml:space="preserve">аналитическое библиографическое описание </w:t>
      </w:r>
      <w:r w:rsidR="003C2A15" w:rsidRPr="000A78C5">
        <w:rPr>
          <w:sz w:val="28"/>
          <w:szCs w:val="28"/>
        </w:rPr>
        <w:t>–</w:t>
      </w:r>
      <w:r w:rsidRPr="000A78C5">
        <w:rPr>
          <w:sz w:val="28"/>
          <w:szCs w:val="28"/>
        </w:rPr>
        <w:t xml:space="preserve"> это</w:t>
      </w:r>
      <w:r w:rsidR="003C2A15" w:rsidRPr="000A78C5">
        <w:rPr>
          <w:sz w:val="28"/>
          <w:szCs w:val="28"/>
        </w:rPr>
        <w:t xml:space="preserve"> </w:t>
      </w:r>
      <w:r w:rsidRPr="000A78C5">
        <w:rPr>
          <w:sz w:val="28"/>
          <w:szCs w:val="28"/>
        </w:rPr>
        <w:t>описание части документа (статья из периодического</w:t>
      </w:r>
      <w:r w:rsidR="003C2A15" w:rsidRPr="000A78C5">
        <w:rPr>
          <w:sz w:val="28"/>
          <w:szCs w:val="28"/>
        </w:rPr>
        <w:t xml:space="preserve"> </w:t>
      </w:r>
      <w:r w:rsidRPr="000A78C5">
        <w:rPr>
          <w:sz w:val="28"/>
          <w:szCs w:val="28"/>
        </w:rPr>
        <w:t>издания или сборника).</w:t>
      </w:r>
    </w:p>
    <w:p w14:paraId="5B47914C" w14:textId="77777777" w:rsidR="00516D86" w:rsidRPr="000A78C5" w:rsidRDefault="00516D86" w:rsidP="00E31938">
      <w:pPr>
        <w:widowControl w:val="0"/>
        <w:tabs>
          <w:tab w:val="left" w:pos="851"/>
        </w:tabs>
        <w:autoSpaceDE w:val="0"/>
        <w:autoSpaceDN w:val="0"/>
        <w:adjustRightInd w:val="0"/>
        <w:snapToGrid w:val="0"/>
        <w:spacing w:line="360" w:lineRule="auto"/>
        <w:ind w:firstLine="567"/>
        <w:contextualSpacing/>
        <w:jc w:val="both"/>
        <w:rPr>
          <w:sz w:val="28"/>
          <w:szCs w:val="28"/>
        </w:rPr>
      </w:pPr>
      <w:r w:rsidRPr="000A78C5">
        <w:rPr>
          <w:sz w:val="28"/>
          <w:szCs w:val="28"/>
        </w:rPr>
        <w:t>Схема библиографического описания</w:t>
      </w:r>
    </w:p>
    <w:p w14:paraId="639E0738" w14:textId="77777777" w:rsidR="00516D86" w:rsidRPr="000A78C5" w:rsidRDefault="00516D86" w:rsidP="00E31938">
      <w:pPr>
        <w:widowControl w:val="0"/>
        <w:tabs>
          <w:tab w:val="left" w:pos="851"/>
        </w:tabs>
        <w:autoSpaceDE w:val="0"/>
        <w:autoSpaceDN w:val="0"/>
        <w:adjustRightInd w:val="0"/>
        <w:snapToGrid w:val="0"/>
        <w:spacing w:line="360" w:lineRule="auto"/>
        <w:ind w:firstLine="567"/>
        <w:contextualSpacing/>
        <w:jc w:val="both"/>
        <w:rPr>
          <w:sz w:val="28"/>
          <w:szCs w:val="28"/>
        </w:rPr>
      </w:pPr>
      <w:r w:rsidRPr="000A78C5">
        <w:rPr>
          <w:sz w:val="28"/>
          <w:szCs w:val="28"/>
        </w:rPr>
        <w:t>Заголовок. Основное заглавие [Общее обозначение</w:t>
      </w:r>
      <w:r w:rsidR="003C2A15" w:rsidRPr="000A78C5">
        <w:rPr>
          <w:sz w:val="28"/>
          <w:szCs w:val="28"/>
        </w:rPr>
        <w:t xml:space="preserve"> </w:t>
      </w:r>
      <w:r w:rsidRPr="000A78C5">
        <w:rPr>
          <w:sz w:val="28"/>
          <w:szCs w:val="28"/>
        </w:rPr>
        <w:t>материала] : сведения, относящиеся к заглавию</w:t>
      </w:r>
      <w:r w:rsidR="003C2A15" w:rsidRPr="000A78C5">
        <w:rPr>
          <w:sz w:val="28"/>
          <w:szCs w:val="28"/>
        </w:rPr>
        <w:t>.</w:t>
      </w:r>
      <w:r w:rsidR="00824E08" w:rsidRPr="000A78C5">
        <w:rPr>
          <w:sz w:val="28"/>
          <w:szCs w:val="28"/>
        </w:rPr>
        <w:t xml:space="preserve"> </w:t>
      </w:r>
      <w:r w:rsidRPr="000A78C5">
        <w:rPr>
          <w:sz w:val="28"/>
          <w:szCs w:val="28"/>
        </w:rPr>
        <w:t>Сведения об ответственности. – Область выходных</w:t>
      </w:r>
      <w:r w:rsidR="003C2A15" w:rsidRPr="000A78C5">
        <w:rPr>
          <w:sz w:val="28"/>
          <w:szCs w:val="28"/>
        </w:rPr>
        <w:t xml:space="preserve"> </w:t>
      </w:r>
      <w:r w:rsidRPr="000A78C5">
        <w:rPr>
          <w:sz w:val="28"/>
          <w:szCs w:val="28"/>
        </w:rPr>
        <w:t>данных. – Область физической характеристики.</w:t>
      </w:r>
    </w:p>
    <w:p w14:paraId="4087DDCA" w14:textId="77777777" w:rsidR="00516D86" w:rsidRPr="000A78C5" w:rsidRDefault="00516D86" w:rsidP="00E31938">
      <w:pPr>
        <w:widowControl w:val="0"/>
        <w:tabs>
          <w:tab w:val="left" w:pos="851"/>
        </w:tabs>
        <w:autoSpaceDE w:val="0"/>
        <w:autoSpaceDN w:val="0"/>
        <w:adjustRightInd w:val="0"/>
        <w:snapToGrid w:val="0"/>
        <w:spacing w:line="360" w:lineRule="auto"/>
        <w:ind w:firstLine="567"/>
        <w:contextualSpacing/>
        <w:jc w:val="both"/>
        <w:rPr>
          <w:sz w:val="28"/>
          <w:szCs w:val="28"/>
        </w:rPr>
      </w:pPr>
      <w:r w:rsidRPr="000A78C5">
        <w:rPr>
          <w:sz w:val="28"/>
          <w:szCs w:val="28"/>
        </w:rPr>
        <w:t>Библиографическая запись производится по:</w:t>
      </w:r>
    </w:p>
    <w:p w14:paraId="37545E2F" w14:textId="77777777" w:rsidR="00516D86" w:rsidRPr="000A78C5" w:rsidRDefault="00516D86" w:rsidP="00E31938">
      <w:pPr>
        <w:widowControl w:val="0"/>
        <w:tabs>
          <w:tab w:val="left" w:pos="851"/>
        </w:tabs>
        <w:autoSpaceDE w:val="0"/>
        <w:autoSpaceDN w:val="0"/>
        <w:adjustRightInd w:val="0"/>
        <w:snapToGrid w:val="0"/>
        <w:spacing w:line="360" w:lineRule="auto"/>
        <w:ind w:firstLine="567"/>
        <w:contextualSpacing/>
        <w:jc w:val="both"/>
        <w:rPr>
          <w:sz w:val="28"/>
          <w:szCs w:val="28"/>
        </w:rPr>
      </w:pPr>
      <w:r w:rsidRPr="000A78C5">
        <w:rPr>
          <w:sz w:val="28"/>
          <w:szCs w:val="28"/>
        </w:rPr>
        <w:t>- титульному листу документа</w:t>
      </w:r>
    </w:p>
    <w:p w14:paraId="3AADF5B6" w14:textId="77777777" w:rsidR="00516D86" w:rsidRPr="000A78C5" w:rsidRDefault="00516D86" w:rsidP="00E31938">
      <w:pPr>
        <w:widowControl w:val="0"/>
        <w:tabs>
          <w:tab w:val="left" w:pos="851"/>
        </w:tabs>
        <w:autoSpaceDE w:val="0"/>
        <w:autoSpaceDN w:val="0"/>
        <w:adjustRightInd w:val="0"/>
        <w:snapToGrid w:val="0"/>
        <w:spacing w:line="360" w:lineRule="auto"/>
        <w:ind w:firstLine="567"/>
        <w:contextualSpacing/>
        <w:jc w:val="both"/>
        <w:rPr>
          <w:sz w:val="28"/>
          <w:szCs w:val="28"/>
        </w:rPr>
      </w:pPr>
      <w:r w:rsidRPr="000A78C5">
        <w:rPr>
          <w:sz w:val="28"/>
          <w:szCs w:val="28"/>
        </w:rPr>
        <w:t>- или титульному экрану</w:t>
      </w:r>
    </w:p>
    <w:p w14:paraId="3EB80947" w14:textId="77777777" w:rsidR="00516D86" w:rsidRPr="000A78C5" w:rsidRDefault="00516D86" w:rsidP="00E31938">
      <w:pPr>
        <w:widowControl w:val="0"/>
        <w:tabs>
          <w:tab w:val="left" w:pos="851"/>
        </w:tabs>
        <w:autoSpaceDE w:val="0"/>
        <w:autoSpaceDN w:val="0"/>
        <w:adjustRightInd w:val="0"/>
        <w:snapToGrid w:val="0"/>
        <w:spacing w:line="360" w:lineRule="auto"/>
        <w:ind w:firstLine="567"/>
        <w:contextualSpacing/>
        <w:jc w:val="both"/>
        <w:rPr>
          <w:sz w:val="28"/>
          <w:szCs w:val="28"/>
        </w:rPr>
      </w:pPr>
      <w:r w:rsidRPr="000A78C5">
        <w:rPr>
          <w:sz w:val="28"/>
          <w:szCs w:val="28"/>
        </w:rPr>
        <w:t>Заголовок может включать имя лица,</w:t>
      </w:r>
      <w:r w:rsidR="003C2A15" w:rsidRPr="000A78C5">
        <w:rPr>
          <w:sz w:val="28"/>
          <w:szCs w:val="28"/>
        </w:rPr>
        <w:t xml:space="preserve"> </w:t>
      </w:r>
      <w:r w:rsidRPr="000A78C5">
        <w:rPr>
          <w:sz w:val="28"/>
          <w:szCs w:val="28"/>
        </w:rPr>
        <w:t>включающее</w:t>
      </w:r>
      <w:r w:rsidR="003C2A15" w:rsidRPr="000A78C5">
        <w:rPr>
          <w:sz w:val="28"/>
          <w:szCs w:val="28"/>
        </w:rPr>
        <w:t xml:space="preserve"> </w:t>
      </w:r>
      <w:r w:rsidRPr="000A78C5">
        <w:rPr>
          <w:sz w:val="28"/>
          <w:szCs w:val="28"/>
        </w:rPr>
        <w:t>фамилию,</w:t>
      </w:r>
      <w:r w:rsidR="003C2A15" w:rsidRPr="000A78C5">
        <w:rPr>
          <w:sz w:val="28"/>
          <w:szCs w:val="28"/>
        </w:rPr>
        <w:t xml:space="preserve"> </w:t>
      </w:r>
      <w:r w:rsidRPr="000A78C5">
        <w:rPr>
          <w:sz w:val="28"/>
          <w:szCs w:val="28"/>
        </w:rPr>
        <w:t>инициалы,</w:t>
      </w:r>
      <w:r w:rsidR="003C2A15" w:rsidRPr="000A78C5">
        <w:rPr>
          <w:sz w:val="28"/>
          <w:szCs w:val="28"/>
        </w:rPr>
        <w:t xml:space="preserve"> </w:t>
      </w:r>
      <w:r w:rsidRPr="000A78C5">
        <w:rPr>
          <w:sz w:val="28"/>
          <w:szCs w:val="28"/>
        </w:rPr>
        <w:t>псевдоним, личное имя или прозвище в</w:t>
      </w:r>
      <w:r w:rsidR="003C2A15" w:rsidRPr="000A78C5">
        <w:rPr>
          <w:sz w:val="28"/>
          <w:szCs w:val="28"/>
        </w:rPr>
        <w:t xml:space="preserve"> </w:t>
      </w:r>
      <w:r w:rsidRPr="000A78C5">
        <w:rPr>
          <w:sz w:val="28"/>
          <w:szCs w:val="28"/>
        </w:rPr>
        <w:t>качестве</w:t>
      </w:r>
      <w:r w:rsidR="003C2A15" w:rsidRPr="000A78C5">
        <w:rPr>
          <w:sz w:val="28"/>
          <w:szCs w:val="28"/>
        </w:rPr>
        <w:t xml:space="preserve"> </w:t>
      </w:r>
      <w:r w:rsidRPr="000A78C5">
        <w:rPr>
          <w:sz w:val="28"/>
          <w:szCs w:val="28"/>
        </w:rPr>
        <w:t>фамилии,</w:t>
      </w:r>
      <w:r w:rsidR="003C2A15" w:rsidRPr="000A78C5">
        <w:rPr>
          <w:sz w:val="28"/>
          <w:szCs w:val="28"/>
        </w:rPr>
        <w:t xml:space="preserve"> </w:t>
      </w:r>
      <w:r w:rsidRPr="000A78C5">
        <w:rPr>
          <w:sz w:val="28"/>
          <w:szCs w:val="28"/>
        </w:rPr>
        <w:t>наименование</w:t>
      </w:r>
      <w:r w:rsidR="003C2A15" w:rsidRPr="000A78C5">
        <w:rPr>
          <w:sz w:val="28"/>
          <w:szCs w:val="28"/>
        </w:rPr>
        <w:t xml:space="preserve"> </w:t>
      </w:r>
      <w:r w:rsidRPr="000A78C5">
        <w:rPr>
          <w:sz w:val="28"/>
          <w:szCs w:val="28"/>
        </w:rPr>
        <w:t>организации,</w:t>
      </w:r>
      <w:r w:rsidR="003C2A15" w:rsidRPr="000A78C5">
        <w:rPr>
          <w:sz w:val="28"/>
          <w:szCs w:val="28"/>
        </w:rPr>
        <w:t xml:space="preserve"> </w:t>
      </w:r>
      <w:r w:rsidRPr="000A78C5">
        <w:rPr>
          <w:sz w:val="28"/>
          <w:szCs w:val="28"/>
        </w:rPr>
        <w:t>унифицированное</w:t>
      </w:r>
      <w:r w:rsidR="003C2A15" w:rsidRPr="000A78C5">
        <w:rPr>
          <w:sz w:val="28"/>
          <w:szCs w:val="28"/>
        </w:rPr>
        <w:t xml:space="preserve"> </w:t>
      </w:r>
      <w:r w:rsidRPr="000A78C5">
        <w:rPr>
          <w:sz w:val="28"/>
          <w:szCs w:val="28"/>
        </w:rPr>
        <w:t>заглавие произведения, обозначение</w:t>
      </w:r>
      <w:r w:rsidR="003C2A15" w:rsidRPr="000A78C5">
        <w:rPr>
          <w:sz w:val="28"/>
          <w:szCs w:val="28"/>
        </w:rPr>
        <w:t xml:space="preserve"> </w:t>
      </w:r>
      <w:r w:rsidRPr="000A78C5">
        <w:rPr>
          <w:sz w:val="28"/>
          <w:szCs w:val="28"/>
        </w:rPr>
        <w:t>документа, географическое название,</w:t>
      </w:r>
      <w:r w:rsidR="003C2A15" w:rsidRPr="000A78C5">
        <w:rPr>
          <w:sz w:val="28"/>
          <w:szCs w:val="28"/>
        </w:rPr>
        <w:t xml:space="preserve"> </w:t>
      </w:r>
      <w:r w:rsidRPr="000A78C5">
        <w:rPr>
          <w:sz w:val="28"/>
          <w:szCs w:val="28"/>
        </w:rPr>
        <w:t>иные сведения.</w:t>
      </w:r>
      <w:r w:rsidR="00DE2DAA" w:rsidRPr="000A78C5">
        <w:rPr>
          <w:sz w:val="28"/>
          <w:szCs w:val="28"/>
        </w:rPr>
        <w:t xml:space="preserve"> </w:t>
      </w:r>
      <w:r w:rsidRPr="000A78C5">
        <w:rPr>
          <w:sz w:val="28"/>
          <w:szCs w:val="28"/>
        </w:rPr>
        <w:t>Например:</w:t>
      </w:r>
    </w:p>
    <w:p w14:paraId="3548D18B" w14:textId="77777777" w:rsidR="00516D86" w:rsidRPr="000A78C5" w:rsidRDefault="00516D86" w:rsidP="00E31938">
      <w:pPr>
        <w:widowControl w:val="0"/>
        <w:tabs>
          <w:tab w:val="left" w:pos="851"/>
        </w:tabs>
        <w:autoSpaceDE w:val="0"/>
        <w:autoSpaceDN w:val="0"/>
        <w:adjustRightInd w:val="0"/>
        <w:snapToGrid w:val="0"/>
        <w:spacing w:line="360" w:lineRule="auto"/>
        <w:ind w:firstLine="567"/>
        <w:contextualSpacing/>
        <w:jc w:val="both"/>
        <w:rPr>
          <w:sz w:val="28"/>
          <w:szCs w:val="28"/>
        </w:rPr>
      </w:pPr>
      <w:proofErr w:type="spellStart"/>
      <w:r w:rsidRPr="000A78C5">
        <w:rPr>
          <w:sz w:val="28"/>
          <w:szCs w:val="28"/>
        </w:rPr>
        <w:t>Гмурман</w:t>
      </w:r>
      <w:proofErr w:type="spellEnd"/>
      <w:r w:rsidRPr="000A78C5">
        <w:rPr>
          <w:sz w:val="28"/>
          <w:szCs w:val="28"/>
        </w:rPr>
        <w:t xml:space="preserve">, В. </w:t>
      </w:r>
      <w:proofErr w:type="spellStart"/>
      <w:r w:rsidRPr="000A78C5">
        <w:rPr>
          <w:sz w:val="28"/>
          <w:szCs w:val="28"/>
        </w:rPr>
        <w:t>Е.Теория</w:t>
      </w:r>
      <w:proofErr w:type="spellEnd"/>
      <w:r w:rsidRPr="000A78C5">
        <w:rPr>
          <w:sz w:val="28"/>
          <w:szCs w:val="28"/>
        </w:rPr>
        <w:t xml:space="preserve"> вероятностей и</w:t>
      </w:r>
      <w:r w:rsidR="003C2A15" w:rsidRPr="000A78C5">
        <w:rPr>
          <w:sz w:val="28"/>
          <w:szCs w:val="28"/>
        </w:rPr>
        <w:t xml:space="preserve"> </w:t>
      </w:r>
      <w:r w:rsidRPr="000A78C5">
        <w:rPr>
          <w:sz w:val="28"/>
          <w:szCs w:val="28"/>
        </w:rPr>
        <w:t xml:space="preserve">математическая статистика / В. Е. </w:t>
      </w:r>
      <w:proofErr w:type="spellStart"/>
      <w:r w:rsidRPr="000A78C5">
        <w:rPr>
          <w:sz w:val="28"/>
          <w:szCs w:val="28"/>
        </w:rPr>
        <w:t>Гмурман</w:t>
      </w:r>
      <w:proofErr w:type="spellEnd"/>
      <w:r w:rsidRPr="000A78C5">
        <w:rPr>
          <w:sz w:val="28"/>
          <w:szCs w:val="28"/>
        </w:rPr>
        <w:t xml:space="preserve"> — 12-е</w:t>
      </w:r>
      <w:r w:rsidR="003C2A15" w:rsidRPr="000A78C5">
        <w:rPr>
          <w:sz w:val="28"/>
          <w:szCs w:val="28"/>
        </w:rPr>
        <w:t xml:space="preserve"> </w:t>
      </w:r>
      <w:r w:rsidRPr="000A78C5">
        <w:rPr>
          <w:sz w:val="28"/>
          <w:szCs w:val="28"/>
        </w:rPr>
        <w:t xml:space="preserve">изд. — М.: </w:t>
      </w:r>
      <w:proofErr w:type="spellStart"/>
      <w:r w:rsidRPr="000A78C5">
        <w:rPr>
          <w:sz w:val="28"/>
          <w:szCs w:val="28"/>
        </w:rPr>
        <w:t>Юрайт</w:t>
      </w:r>
      <w:proofErr w:type="spellEnd"/>
      <w:r w:rsidRPr="000A78C5">
        <w:rPr>
          <w:sz w:val="28"/>
          <w:szCs w:val="28"/>
        </w:rPr>
        <w:t>, 2017. — 479 с. —</w:t>
      </w:r>
      <w:r w:rsidR="003C2A15" w:rsidRPr="000A78C5">
        <w:rPr>
          <w:sz w:val="28"/>
          <w:szCs w:val="28"/>
        </w:rPr>
        <w:t xml:space="preserve"> </w:t>
      </w:r>
      <w:r w:rsidRPr="000A78C5">
        <w:rPr>
          <w:sz w:val="28"/>
          <w:szCs w:val="28"/>
        </w:rPr>
        <w:t>(Профессиональное образование).</w:t>
      </w:r>
      <w:r w:rsidR="003C2A15" w:rsidRPr="000A78C5">
        <w:rPr>
          <w:sz w:val="28"/>
          <w:szCs w:val="28"/>
        </w:rPr>
        <w:t xml:space="preserve"> </w:t>
      </w:r>
      <w:r w:rsidRPr="000A78C5">
        <w:rPr>
          <w:sz w:val="28"/>
          <w:szCs w:val="28"/>
        </w:rPr>
        <w:t>Российская Федерация. Гос. Дума (1994 — 1996).</w:t>
      </w:r>
    </w:p>
    <w:p w14:paraId="459B98CA" w14:textId="77777777" w:rsidR="00516D86" w:rsidRPr="000A78C5" w:rsidRDefault="00516D86" w:rsidP="00E31938">
      <w:pPr>
        <w:widowControl w:val="0"/>
        <w:tabs>
          <w:tab w:val="left" w:pos="851"/>
        </w:tabs>
        <w:autoSpaceDE w:val="0"/>
        <w:autoSpaceDN w:val="0"/>
        <w:adjustRightInd w:val="0"/>
        <w:snapToGrid w:val="0"/>
        <w:spacing w:line="360" w:lineRule="auto"/>
        <w:ind w:firstLine="567"/>
        <w:contextualSpacing/>
        <w:jc w:val="both"/>
        <w:rPr>
          <w:sz w:val="28"/>
          <w:szCs w:val="28"/>
        </w:rPr>
      </w:pPr>
      <w:r w:rsidRPr="000A78C5">
        <w:rPr>
          <w:sz w:val="28"/>
          <w:szCs w:val="28"/>
        </w:rPr>
        <w:t>После</w:t>
      </w:r>
      <w:r w:rsidR="003C2A15" w:rsidRPr="000A78C5">
        <w:rPr>
          <w:sz w:val="28"/>
          <w:szCs w:val="28"/>
        </w:rPr>
        <w:t xml:space="preserve"> </w:t>
      </w:r>
      <w:r w:rsidRPr="000A78C5">
        <w:rPr>
          <w:sz w:val="28"/>
          <w:szCs w:val="28"/>
        </w:rPr>
        <w:t>фамилии</w:t>
      </w:r>
      <w:r w:rsidR="003C2A15" w:rsidRPr="000A78C5">
        <w:rPr>
          <w:sz w:val="28"/>
          <w:szCs w:val="28"/>
        </w:rPr>
        <w:t xml:space="preserve"> </w:t>
      </w:r>
      <w:r w:rsidRPr="000A78C5">
        <w:rPr>
          <w:sz w:val="28"/>
          <w:szCs w:val="28"/>
        </w:rPr>
        <w:t>автора,</w:t>
      </w:r>
      <w:r w:rsidR="003C2A15" w:rsidRPr="000A78C5">
        <w:rPr>
          <w:sz w:val="28"/>
          <w:szCs w:val="28"/>
        </w:rPr>
        <w:t xml:space="preserve"> </w:t>
      </w:r>
      <w:r w:rsidRPr="000A78C5">
        <w:rPr>
          <w:sz w:val="28"/>
          <w:szCs w:val="28"/>
        </w:rPr>
        <w:t>перед</w:t>
      </w:r>
      <w:r w:rsidR="003C2A15" w:rsidRPr="000A78C5">
        <w:rPr>
          <w:sz w:val="28"/>
          <w:szCs w:val="28"/>
        </w:rPr>
        <w:t xml:space="preserve"> </w:t>
      </w:r>
      <w:r w:rsidRPr="000A78C5">
        <w:rPr>
          <w:sz w:val="28"/>
          <w:szCs w:val="28"/>
        </w:rPr>
        <w:t>инициалами, ставится запятая.</w:t>
      </w:r>
      <w:r w:rsidR="003C2A15" w:rsidRPr="000A78C5">
        <w:rPr>
          <w:sz w:val="28"/>
          <w:szCs w:val="28"/>
        </w:rPr>
        <w:t xml:space="preserve"> </w:t>
      </w:r>
      <w:r w:rsidRPr="000A78C5">
        <w:rPr>
          <w:sz w:val="28"/>
          <w:szCs w:val="28"/>
        </w:rPr>
        <w:t xml:space="preserve">Например: </w:t>
      </w:r>
      <w:proofErr w:type="spellStart"/>
      <w:r w:rsidRPr="000A78C5">
        <w:rPr>
          <w:sz w:val="28"/>
          <w:szCs w:val="28"/>
        </w:rPr>
        <w:t>Гмурман</w:t>
      </w:r>
      <w:proofErr w:type="spellEnd"/>
      <w:r w:rsidRPr="000A78C5">
        <w:rPr>
          <w:sz w:val="28"/>
          <w:szCs w:val="28"/>
        </w:rPr>
        <w:t>, В. Е.</w:t>
      </w:r>
    </w:p>
    <w:p w14:paraId="7D41484F" w14:textId="77777777" w:rsidR="00516D86" w:rsidRPr="000A78C5" w:rsidRDefault="00516D86" w:rsidP="00E31938">
      <w:pPr>
        <w:widowControl w:val="0"/>
        <w:tabs>
          <w:tab w:val="left" w:pos="851"/>
        </w:tabs>
        <w:autoSpaceDE w:val="0"/>
        <w:autoSpaceDN w:val="0"/>
        <w:adjustRightInd w:val="0"/>
        <w:snapToGrid w:val="0"/>
        <w:spacing w:line="360" w:lineRule="auto"/>
        <w:ind w:firstLine="567"/>
        <w:contextualSpacing/>
        <w:jc w:val="both"/>
        <w:rPr>
          <w:sz w:val="28"/>
          <w:szCs w:val="28"/>
        </w:rPr>
      </w:pPr>
      <w:r w:rsidRPr="000A78C5">
        <w:rPr>
          <w:sz w:val="28"/>
          <w:szCs w:val="28"/>
        </w:rPr>
        <w:t>В книге может быть не указан</w:t>
      </w:r>
      <w:r w:rsidR="003C2A15" w:rsidRPr="000A78C5">
        <w:rPr>
          <w:sz w:val="28"/>
          <w:szCs w:val="28"/>
        </w:rPr>
        <w:t xml:space="preserve"> </w:t>
      </w:r>
      <w:r w:rsidRPr="000A78C5">
        <w:rPr>
          <w:sz w:val="28"/>
          <w:szCs w:val="28"/>
        </w:rPr>
        <w:t>индивидуальный или коллективный</w:t>
      </w:r>
      <w:r w:rsidR="00DE2DAA" w:rsidRPr="000A78C5">
        <w:rPr>
          <w:sz w:val="28"/>
          <w:szCs w:val="28"/>
        </w:rPr>
        <w:t xml:space="preserve"> </w:t>
      </w:r>
      <w:r w:rsidRPr="000A78C5">
        <w:rPr>
          <w:sz w:val="28"/>
          <w:szCs w:val="28"/>
        </w:rPr>
        <w:t>автор. В этом случае описание книги</w:t>
      </w:r>
      <w:r w:rsidR="00DE2DAA" w:rsidRPr="000A78C5">
        <w:rPr>
          <w:sz w:val="28"/>
          <w:szCs w:val="28"/>
        </w:rPr>
        <w:t xml:space="preserve"> </w:t>
      </w:r>
      <w:r w:rsidRPr="000A78C5">
        <w:rPr>
          <w:sz w:val="28"/>
          <w:szCs w:val="28"/>
        </w:rPr>
        <w:t>делается на заглавие книги.</w:t>
      </w:r>
      <w:r w:rsidR="00DE2DAA" w:rsidRPr="000A78C5">
        <w:rPr>
          <w:sz w:val="28"/>
          <w:szCs w:val="28"/>
        </w:rPr>
        <w:t xml:space="preserve"> </w:t>
      </w:r>
      <w:r w:rsidRPr="000A78C5">
        <w:rPr>
          <w:sz w:val="28"/>
          <w:szCs w:val="28"/>
        </w:rPr>
        <w:t>Основное заглавие приводят в том виде, в каком</w:t>
      </w:r>
      <w:r w:rsidR="00DE2DAA" w:rsidRPr="000A78C5">
        <w:rPr>
          <w:sz w:val="28"/>
          <w:szCs w:val="28"/>
        </w:rPr>
        <w:t xml:space="preserve"> </w:t>
      </w:r>
      <w:r w:rsidRPr="000A78C5">
        <w:rPr>
          <w:sz w:val="28"/>
          <w:szCs w:val="28"/>
        </w:rPr>
        <w:t>оно дано в предписанном источнике информации,</w:t>
      </w:r>
      <w:r w:rsidR="00DE2DAA" w:rsidRPr="000A78C5">
        <w:rPr>
          <w:sz w:val="28"/>
          <w:szCs w:val="28"/>
        </w:rPr>
        <w:t xml:space="preserve"> </w:t>
      </w:r>
      <w:r w:rsidRPr="000A78C5">
        <w:rPr>
          <w:sz w:val="28"/>
          <w:szCs w:val="28"/>
        </w:rPr>
        <w:t>в той же последовательности и с теми же знаками.</w:t>
      </w:r>
      <w:r w:rsidR="00DE2DAA" w:rsidRPr="000A78C5">
        <w:rPr>
          <w:sz w:val="28"/>
          <w:szCs w:val="28"/>
        </w:rPr>
        <w:t xml:space="preserve"> </w:t>
      </w:r>
      <w:r w:rsidRPr="000A78C5">
        <w:rPr>
          <w:sz w:val="28"/>
          <w:szCs w:val="28"/>
        </w:rPr>
        <w:t>Например:</w:t>
      </w:r>
    </w:p>
    <w:p w14:paraId="4C7FF11D" w14:textId="77777777" w:rsidR="00516D86" w:rsidRPr="000A78C5" w:rsidRDefault="00516D86" w:rsidP="00E31938">
      <w:pPr>
        <w:widowControl w:val="0"/>
        <w:tabs>
          <w:tab w:val="left" w:pos="851"/>
        </w:tabs>
        <w:autoSpaceDE w:val="0"/>
        <w:autoSpaceDN w:val="0"/>
        <w:adjustRightInd w:val="0"/>
        <w:snapToGrid w:val="0"/>
        <w:spacing w:line="360" w:lineRule="auto"/>
        <w:ind w:firstLine="567"/>
        <w:contextualSpacing/>
        <w:jc w:val="both"/>
        <w:rPr>
          <w:sz w:val="28"/>
          <w:szCs w:val="28"/>
        </w:rPr>
      </w:pPr>
      <w:r w:rsidRPr="000A78C5">
        <w:rPr>
          <w:sz w:val="28"/>
          <w:szCs w:val="28"/>
        </w:rPr>
        <w:t>Косцов, А. В. Excel [Текст]: практическое</w:t>
      </w:r>
      <w:r w:rsidR="00DE2DAA" w:rsidRPr="000A78C5">
        <w:rPr>
          <w:sz w:val="28"/>
          <w:szCs w:val="28"/>
        </w:rPr>
        <w:t xml:space="preserve"> </w:t>
      </w:r>
      <w:r w:rsidRPr="000A78C5">
        <w:rPr>
          <w:sz w:val="28"/>
          <w:szCs w:val="28"/>
        </w:rPr>
        <w:t>руководство</w:t>
      </w:r>
      <w:r w:rsidR="00DE2DAA" w:rsidRPr="000A78C5">
        <w:rPr>
          <w:sz w:val="28"/>
          <w:szCs w:val="28"/>
        </w:rPr>
        <w:t xml:space="preserve"> </w:t>
      </w:r>
      <w:r w:rsidRPr="000A78C5">
        <w:rPr>
          <w:sz w:val="28"/>
          <w:szCs w:val="28"/>
        </w:rPr>
        <w:t>Энциклопедия пользователя Internet</w:t>
      </w:r>
      <w:r w:rsidR="00DE2DAA" w:rsidRPr="000A78C5">
        <w:rPr>
          <w:sz w:val="28"/>
          <w:szCs w:val="28"/>
        </w:rPr>
        <w:t xml:space="preserve"> </w:t>
      </w:r>
      <w:r w:rsidRPr="000A78C5">
        <w:rPr>
          <w:sz w:val="28"/>
          <w:szCs w:val="28"/>
        </w:rPr>
        <w:t>Россия на пути реформ: XXI век</w:t>
      </w:r>
    </w:p>
    <w:p w14:paraId="6351CD75" w14:textId="77777777" w:rsidR="00B72AC5" w:rsidRPr="000A78C5" w:rsidRDefault="00B72AC5" w:rsidP="00E31938">
      <w:pPr>
        <w:widowControl w:val="0"/>
        <w:tabs>
          <w:tab w:val="left" w:pos="851"/>
        </w:tabs>
        <w:autoSpaceDE w:val="0"/>
        <w:autoSpaceDN w:val="0"/>
        <w:adjustRightInd w:val="0"/>
        <w:snapToGrid w:val="0"/>
        <w:spacing w:line="360" w:lineRule="auto"/>
        <w:ind w:firstLine="567"/>
        <w:contextualSpacing/>
        <w:jc w:val="both"/>
        <w:rPr>
          <w:sz w:val="28"/>
          <w:szCs w:val="28"/>
        </w:rPr>
      </w:pPr>
      <w:r w:rsidRPr="000A78C5">
        <w:rPr>
          <w:sz w:val="28"/>
          <w:szCs w:val="28"/>
        </w:rPr>
        <w:t>Общее</w:t>
      </w:r>
      <w:r w:rsidR="00DE2DAA" w:rsidRPr="000A78C5">
        <w:rPr>
          <w:sz w:val="28"/>
          <w:szCs w:val="28"/>
        </w:rPr>
        <w:t xml:space="preserve"> </w:t>
      </w:r>
      <w:r w:rsidRPr="000A78C5">
        <w:rPr>
          <w:sz w:val="28"/>
          <w:szCs w:val="28"/>
        </w:rPr>
        <w:t>обозначение</w:t>
      </w:r>
      <w:r w:rsidR="00DE2DAA" w:rsidRPr="000A78C5">
        <w:rPr>
          <w:sz w:val="28"/>
          <w:szCs w:val="28"/>
        </w:rPr>
        <w:t xml:space="preserve"> </w:t>
      </w:r>
      <w:r w:rsidRPr="000A78C5">
        <w:rPr>
          <w:sz w:val="28"/>
          <w:szCs w:val="28"/>
        </w:rPr>
        <w:t>материала</w:t>
      </w:r>
      <w:r w:rsidR="00DE2DAA" w:rsidRPr="000A78C5">
        <w:rPr>
          <w:sz w:val="28"/>
          <w:szCs w:val="28"/>
        </w:rPr>
        <w:t xml:space="preserve"> </w:t>
      </w:r>
      <w:r w:rsidRPr="000A78C5">
        <w:rPr>
          <w:sz w:val="28"/>
          <w:szCs w:val="28"/>
        </w:rPr>
        <w:t>–</w:t>
      </w:r>
      <w:r w:rsidR="00DE2DAA" w:rsidRPr="000A78C5">
        <w:rPr>
          <w:sz w:val="28"/>
          <w:szCs w:val="28"/>
        </w:rPr>
        <w:t xml:space="preserve"> </w:t>
      </w:r>
      <w:r w:rsidRPr="000A78C5">
        <w:rPr>
          <w:sz w:val="28"/>
          <w:szCs w:val="28"/>
        </w:rPr>
        <w:t>это</w:t>
      </w:r>
      <w:r w:rsidR="00DE2DAA" w:rsidRPr="000A78C5">
        <w:rPr>
          <w:sz w:val="28"/>
          <w:szCs w:val="28"/>
        </w:rPr>
        <w:t xml:space="preserve"> </w:t>
      </w:r>
      <w:r w:rsidRPr="000A78C5">
        <w:rPr>
          <w:sz w:val="28"/>
          <w:szCs w:val="28"/>
        </w:rPr>
        <w:t>факультативный элемент, определяет класс</w:t>
      </w:r>
      <w:r w:rsidR="00DE2DAA" w:rsidRPr="000A78C5">
        <w:rPr>
          <w:sz w:val="28"/>
          <w:szCs w:val="28"/>
        </w:rPr>
        <w:t xml:space="preserve"> </w:t>
      </w:r>
      <w:r w:rsidRPr="000A78C5">
        <w:rPr>
          <w:sz w:val="28"/>
          <w:szCs w:val="28"/>
        </w:rPr>
        <w:t>материала, к которому принадлежит объект</w:t>
      </w:r>
      <w:r w:rsidR="00DE2DAA" w:rsidRPr="000A78C5">
        <w:rPr>
          <w:sz w:val="28"/>
          <w:szCs w:val="28"/>
        </w:rPr>
        <w:t xml:space="preserve"> </w:t>
      </w:r>
      <w:r w:rsidRPr="000A78C5">
        <w:rPr>
          <w:sz w:val="28"/>
          <w:szCs w:val="28"/>
        </w:rPr>
        <w:t>описания (текст, карта, изображение) или</w:t>
      </w:r>
      <w:r w:rsidR="00DE2DAA" w:rsidRPr="000A78C5">
        <w:rPr>
          <w:sz w:val="28"/>
          <w:szCs w:val="28"/>
        </w:rPr>
        <w:t xml:space="preserve"> </w:t>
      </w:r>
      <w:r w:rsidRPr="000A78C5">
        <w:rPr>
          <w:sz w:val="28"/>
          <w:szCs w:val="28"/>
        </w:rPr>
        <w:t>физическую форму документа (электронный</w:t>
      </w:r>
      <w:r w:rsidR="00DE2DAA" w:rsidRPr="000A78C5">
        <w:rPr>
          <w:sz w:val="28"/>
          <w:szCs w:val="28"/>
        </w:rPr>
        <w:t xml:space="preserve"> </w:t>
      </w:r>
      <w:r w:rsidRPr="000A78C5">
        <w:rPr>
          <w:sz w:val="28"/>
          <w:szCs w:val="28"/>
        </w:rPr>
        <w:t>ресурс).</w:t>
      </w:r>
      <w:r w:rsidR="00DE2DAA" w:rsidRPr="000A78C5">
        <w:rPr>
          <w:sz w:val="28"/>
          <w:szCs w:val="28"/>
        </w:rPr>
        <w:t xml:space="preserve"> </w:t>
      </w:r>
      <w:r w:rsidRPr="000A78C5">
        <w:rPr>
          <w:sz w:val="28"/>
          <w:szCs w:val="28"/>
        </w:rPr>
        <w:t>Этот элемент приводят после основного заглавия с</w:t>
      </w:r>
      <w:r w:rsidR="00DE2DAA" w:rsidRPr="000A78C5">
        <w:rPr>
          <w:sz w:val="28"/>
          <w:szCs w:val="28"/>
        </w:rPr>
        <w:t xml:space="preserve"> </w:t>
      </w:r>
      <w:r w:rsidRPr="000A78C5">
        <w:rPr>
          <w:sz w:val="28"/>
          <w:szCs w:val="28"/>
        </w:rPr>
        <w:t>прописной буквы в квадратных скобках</w:t>
      </w:r>
      <w:r w:rsidR="00DE2DAA" w:rsidRPr="000A78C5">
        <w:rPr>
          <w:sz w:val="28"/>
          <w:szCs w:val="28"/>
        </w:rPr>
        <w:t xml:space="preserve">. </w:t>
      </w:r>
      <w:r w:rsidRPr="000A78C5">
        <w:rPr>
          <w:sz w:val="28"/>
          <w:szCs w:val="28"/>
        </w:rPr>
        <w:t>Например:</w:t>
      </w:r>
    </w:p>
    <w:p w14:paraId="5443FF3C" w14:textId="77777777" w:rsidR="00B72AC5" w:rsidRPr="000A78C5" w:rsidRDefault="00B72AC5" w:rsidP="00E31938">
      <w:pPr>
        <w:widowControl w:val="0"/>
        <w:tabs>
          <w:tab w:val="left" w:pos="851"/>
        </w:tabs>
        <w:autoSpaceDE w:val="0"/>
        <w:autoSpaceDN w:val="0"/>
        <w:adjustRightInd w:val="0"/>
        <w:snapToGrid w:val="0"/>
        <w:spacing w:line="360" w:lineRule="auto"/>
        <w:ind w:firstLine="567"/>
        <w:contextualSpacing/>
        <w:jc w:val="both"/>
        <w:rPr>
          <w:sz w:val="28"/>
          <w:szCs w:val="28"/>
        </w:rPr>
      </w:pPr>
      <w:r w:rsidRPr="000A78C5">
        <w:rPr>
          <w:sz w:val="28"/>
          <w:szCs w:val="28"/>
        </w:rPr>
        <w:t>Основы информационной культуры</w:t>
      </w:r>
      <w:r w:rsidR="00DE2DAA" w:rsidRPr="000A78C5">
        <w:rPr>
          <w:sz w:val="28"/>
          <w:szCs w:val="28"/>
        </w:rPr>
        <w:t xml:space="preserve"> [Электронный </w:t>
      </w:r>
      <w:r w:rsidRPr="000A78C5">
        <w:rPr>
          <w:sz w:val="28"/>
          <w:szCs w:val="28"/>
        </w:rPr>
        <w:t>ресурс]: дистанционный курс</w:t>
      </w:r>
      <w:r w:rsidR="00DE2DAA" w:rsidRPr="000A78C5">
        <w:rPr>
          <w:sz w:val="28"/>
          <w:szCs w:val="28"/>
        </w:rPr>
        <w:t>.</w:t>
      </w:r>
    </w:p>
    <w:p w14:paraId="4FA372B1" w14:textId="77777777" w:rsidR="00B72AC5" w:rsidRPr="000A78C5" w:rsidRDefault="00B72AC5" w:rsidP="00E31938">
      <w:pPr>
        <w:widowControl w:val="0"/>
        <w:tabs>
          <w:tab w:val="left" w:pos="851"/>
        </w:tabs>
        <w:autoSpaceDE w:val="0"/>
        <w:autoSpaceDN w:val="0"/>
        <w:adjustRightInd w:val="0"/>
        <w:snapToGrid w:val="0"/>
        <w:spacing w:line="360" w:lineRule="auto"/>
        <w:ind w:firstLine="567"/>
        <w:contextualSpacing/>
        <w:jc w:val="both"/>
        <w:rPr>
          <w:sz w:val="28"/>
          <w:szCs w:val="28"/>
        </w:rPr>
      </w:pPr>
      <w:r w:rsidRPr="000A78C5">
        <w:rPr>
          <w:sz w:val="28"/>
          <w:szCs w:val="28"/>
        </w:rPr>
        <w:t>Сведения, относящиеся к заглавию,</w:t>
      </w:r>
      <w:r w:rsidR="00DE2DAA" w:rsidRPr="000A78C5">
        <w:rPr>
          <w:sz w:val="28"/>
          <w:szCs w:val="28"/>
        </w:rPr>
        <w:t xml:space="preserve"> </w:t>
      </w:r>
      <w:r w:rsidRPr="000A78C5">
        <w:rPr>
          <w:sz w:val="28"/>
          <w:szCs w:val="28"/>
        </w:rPr>
        <w:t>содержат информацию, раскрывающую и</w:t>
      </w:r>
      <w:r w:rsidR="00DE2DAA" w:rsidRPr="000A78C5">
        <w:rPr>
          <w:sz w:val="28"/>
          <w:szCs w:val="28"/>
        </w:rPr>
        <w:t xml:space="preserve"> </w:t>
      </w:r>
      <w:r w:rsidRPr="000A78C5">
        <w:rPr>
          <w:sz w:val="28"/>
          <w:szCs w:val="28"/>
        </w:rPr>
        <w:t>поясняющую основное заглавие, сведения о виде,</w:t>
      </w:r>
      <w:r w:rsidR="00DE2DAA" w:rsidRPr="000A78C5">
        <w:rPr>
          <w:sz w:val="28"/>
          <w:szCs w:val="28"/>
        </w:rPr>
        <w:t xml:space="preserve"> </w:t>
      </w:r>
      <w:r w:rsidRPr="000A78C5">
        <w:rPr>
          <w:sz w:val="28"/>
          <w:szCs w:val="28"/>
        </w:rPr>
        <w:t>жанре, назначении произведения, указание о том, что</w:t>
      </w:r>
      <w:r w:rsidR="00DE2DAA" w:rsidRPr="000A78C5">
        <w:rPr>
          <w:sz w:val="28"/>
          <w:szCs w:val="28"/>
        </w:rPr>
        <w:t xml:space="preserve"> </w:t>
      </w:r>
      <w:r w:rsidRPr="000A78C5">
        <w:rPr>
          <w:sz w:val="28"/>
          <w:szCs w:val="28"/>
        </w:rPr>
        <w:t>документ является переводом с другого языка, и т. п.</w:t>
      </w:r>
      <w:r w:rsidR="00DE2DAA" w:rsidRPr="000A78C5">
        <w:rPr>
          <w:sz w:val="28"/>
          <w:szCs w:val="28"/>
        </w:rPr>
        <w:t xml:space="preserve"> </w:t>
      </w:r>
      <w:r w:rsidRPr="000A78C5">
        <w:rPr>
          <w:sz w:val="28"/>
          <w:szCs w:val="28"/>
        </w:rPr>
        <w:t>Приводят их в форме и последовательности, данной в</w:t>
      </w:r>
      <w:r w:rsidR="00DE2DAA" w:rsidRPr="000A78C5">
        <w:rPr>
          <w:sz w:val="28"/>
          <w:szCs w:val="28"/>
        </w:rPr>
        <w:t xml:space="preserve"> </w:t>
      </w:r>
      <w:r w:rsidRPr="000A78C5">
        <w:rPr>
          <w:sz w:val="28"/>
          <w:szCs w:val="28"/>
        </w:rPr>
        <w:t>предписанном источнике информации.</w:t>
      </w:r>
      <w:r w:rsidR="00DE2DAA" w:rsidRPr="000A78C5">
        <w:rPr>
          <w:sz w:val="28"/>
          <w:szCs w:val="28"/>
        </w:rPr>
        <w:t xml:space="preserve"> </w:t>
      </w:r>
      <w:r w:rsidRPr="000A78C5">
        <w:rPr>
          <w:sz w:val="28"/>
          <w:szCs w:val="28"/>
        </w:rPr>
        <w:t>Например:</w:t>
      </w:r>
      <w:r w:rsidR="00824E08" w:rsidRPr="000A78C5">
        <w:rPr>
          <w:sz w:val="28"/>
          <w:szCs w:val="28"/>
        </w:rPr>
        <w:t xml:space="preserve"> </w:t>
      </w:r>
      <w:r w:rsidRPr="000A78C5">
        <w:rPr>
          <w:sz w:val="28"/>
          <w:szCs w:val="28"/>
        </w:rPr>
        <w:t>История России [Текст]: учеб. для СПО</w:t>
      </w:r>
      <w:r w:rsidR="00824E08" w:rsidRPr="000A78C5">
        <w:rPr>
          <w:sz w:val="28"/>
          <w:szCs w:val="28"/>
        </w:rPr>
        <w:t xml:space="preserve">. </w:t>
      </w:r>
      <w:r w:rsidRPr="000A78C5">
        <w:rPr>
          <w:sz w:val="28"/>
          <w:szCs w:val="28"/>
        </w:rPr>
        <w:t>Экономика и право [Электронный ресурс]:слов.</w:t>
      </w:r>
      <w:r w:rsidR="00824E08" w:rsidRPr="000A78C5">
        <w:rPr>
          <w:sz w:val="28"/>
          <w:szCs w:val="28"/>
        </w:rPr>
        <w:t xml:space="preserve"> </w:t>
      </w:r>
      <w:r w:rsidRPr="000A78C5">
        <w:rPr>
          <w:sz w:val="28"/>
          <w:szCs w:val="28"/>
        </w:rPr>
        <w:t>Как написать доклад [Текст]: пер. с англ.</w:t>
      </w:r>
    </w:p>
    <w:p w14:paraId="4C73DE98" w14:textId="77777777" w:rsidR="00B72AC5" w:rsidRPr="000A78C5" w:rsidRDefault="00B72AC5" w:rsidP="00E31938">
      <w:pPr>
        <w:widowControl w:val="0"/>
        <w:tabs>
          <w:tab w:val="left" w:pos="851"/>
        </w:tabs>
        <w:autoSpaceDE w:val="0"/>
        <w:autoSpaceDN w:val="0"/>
        <w:adjustRightInd w:val="0"/>
        <w:snapToGrid w:val="0"/>
        <w:spacing w:line="360" w:lineRule="auto"/>
        <w:ind w:firstLine="567"/>
        <w:contextualSpacing/>
        <w:jc w:val="both"/>
        <w:rPr>
          <w:sz w:val="28"/>
          <w:szCs w:val="28"/>
        </w:rPr>
      </w:pPr>
      <w:r w:rsidRPr="000A78C5">
        <w:rPr>
          <w:sz w:val="28"/>
          <w:szCs w:val="28"/>
        </w:rPr>
        <w:t>Геология</w:t>
      </w:r>
      <w:r w:rsidR="00DE2DAA" w:rsidRPr="000A78C5">
        <w:rPr>
          <w:sz w:val="28"/>
          <w:szCs w:val="28"/>
        </w:rPr>
        <w:t xml:space="preserve"> </w:t>
      </w:r>
      <w:r w:rsidRPr="000A78C5">
        <w:rPr>
          <w:sz w:val="28"/>
          <w:szCs w:val="28"/>
        </w:rPr>
        <w:t>в</w:t>
      </w:r>
      <w:r w:rsidR="00DE2DAA" w:rsidRPr="000A78C5">
        <w:rPr>
          <w:sz w:val="28"/>
          <w:szCs w:val="28"/>
        </w:rPr>
        <w:t xml:space="preserve"> </w:t>
      </w:r>
      <w:r w:rsidRPr="000A78C5">
        <w:rPr>
          <w:sz w:val="28"/>
          <w:szCs w:val="28"/>
        </w:rPr>
        <w:t>Сибири:</w:t>
      </w:r>
      <w:r w:rsidR="00DE2DAA" w:rsidRPr="000A78C5">
        <w:rPr>
          <w:sz w:val="28"/>
          <w:szCs w:val="28"/>
        </w:rPr>
        <w:t xml:space="preserve"> </w:t>
      </w:r>
      <w:r w:rsidRPr="000A78C5">
        <w:rPr>
          <w:sz w:val="28"/>
          <w:szCs w:val="28"/>
        </w:rPr>
        <w:t>история</w:t>
      </w:r>
      <w:r w:rsidR="00DE2DAA" w:rsidRPr="000A78C5">
        <w:rPr>
          <w:sz w:val="28"/>
          <w:szCs w:val="28"/>
        </w:rPr>
        <w:t xml:space="preserve"> </w:t>
      </w:r>
      <w:r w:rsidRPr="000A78C5">
        <w:rPr>
          <w:sz w:val="28"/>
          <w:szCs w:val="28"/>
        </w:rPr>
        <w:t>и</w:t>
      </w:r>
      <w:r w:rsidR="00DE2DAA" w:rsidRPr="000A78C5">
        <w:rPr>
          <w:sz w:val="28"/>
          <w:szCs w:val="28"/>
        </w:rPr>
        <w:t xml:space="preserve"> </w:t>
      </w:r>
      <w:r w:rsidRPr="000A78C5">
        <w:rPr>
          <w:sz w:val="28"/>
          <w:szCs w:val="28"/>
        </w:rPr>
        <w:t>современность</w:t>
      </w:r>
      <w:r w:rsidR="00DE2DAA" w:rsidRPr="000A78C5">
        <w:rPr>
          <w:sz w:val="28"/>
          <w:szCs w:val="28"/>
        </w:rPr>
        <w:t xml:space="preserve"> </w:t>
      </w:r>
      <w:r w:rsidRPr="000A78C5">
        <w:rPr>
          <w:sz w:val="28"/>
          <w:szCs w:val="28"/>
        </w:rPr>
        <w:t>[Текст]:</w:t>
      </w:r>
      <w:r w:rsidR="00DE2DAA" w:rsidRPr="000A78C5">
        <w:rPr>
          <w:sz w:val="28"/>
          <w:szCs w:val="28"/>
        </w:rPr>
        <w:t xml:space="preserve"> </w:t>
      </w:r>
      <w:r w:rsidRPr="000A78C5">
        <w:rPr>
          <w:sz w:val="28"/>
          <w:szCs w:val="28"/>
        </w:rPr>
        <w:t>материалы</w:t>
      </w:r>
      <w:r w:rsidR="00DE2DAA" w:rsidRPr="000A78C5">
        <w:rPr>
          <w:sz w:val="28"/>
          <w:szCs w:val="28"/>
        </w:rPr>
        <w:t xml:space="preserve"> </w:t>
      </w:r>
      <w:r w:rsidRPr="000A78C5">
        <w:rPr>
          <w:sz w:val="28"/>
          <w:szCs w:val="28"/>
        </w:rPr>
        <w:t>Всероссийской науч.-</w:t>
      </w:r>
      <w:proofErr w:type="spellStart"/>
      <w:r w:rsidRPr="000A78C5">
        <w:rPr>
          <w:sz w:val="28"/>
          <w:szCs w:val="28"/>
        </w:rPr>
        <w:t>практ</w:t>
      </w:r>
      <w:proofErr w:type="spellEnd"/>
      <w:r w:rsidRPr="000A78C5">
        <w:rPr>
          <w:sz w:val="28"/>
          <w:szCs w:val="28"/>
        </w:rPr>
        <w:t xml:space="preserve">. </w:t>
      </w:r>
      <w:proofErr w:type="spellStart"/>
      <w:r w:rsidRPr="000A78C5">
        <w:rPr>
          <w:sz w:val="28"/>
          <w:szCs w:val="28"/>
        </w:rPr>
        <w:t>конф</w:t>
      </w:r>
      <w:proofErr w:type="spellEnd"/>
      <w:r w:rsidRPr="000A78C5">
        <w:rPr>
          <w:sz w:val="28"/>
          <w:szCs w:val="28"/>
        </w:rPr>
        <w:t>., 28-29</w:t>
      </w:r>
      <w:r w:rsidR="00DE2DAA" w:rsidRPr="000A78C5">
        <w:rPr>
          <w:sz w:val="28"/>
          <w:szCs w:val="28"/>
        </w:rPr>
        <w:t xml:space="preserve"> </w:t>
      </w:r>
      <w:r w:rsidRPr="000A78C5">
        <w:rPr>
          <w:sz w:val="28"/>
          <w:szCs w:val="28"/>
        </w:rPr>
        <w:t>октября 2018 г.: в 2 ч.</w:t>
      </w:r>
    </w:p>
    <w:p w14:paraId="142F5572" w14:textId="77777777" w:rsidR="00B72AC5" w:rsidRPr="000A78C5" w:rsidRDefault="00B72AC5" w:rsidP="00E31938">
      <w:pPr>
        <w:widowControl w:val="0"/>
        <w:tabs>
          <w:tab w:val="left" w:pos="851"/>
        </w:tabs>
        <w:autoSpaceDE w:val="0"/>
        <w:autoSpaceDN w:val="0"/>
        <w:adjustRightInd w:val="0"/>
        <w:snapToGrid w:val="0"/>
        <w:spacing w:line="360" w:lineRule="auto"/>
        <w:ind w:firstLine="567"/>
        <w:contextualSpacing/>
        <w:jc w:val="both"/>
        <w:rPr>
          <w:sz w:val="28"/>
          <w:szCs w:val="28"/>
        </w:rPr>
      </w:pPr>
      <w:r w:rsidRPr="000A78C5">
        <w:rPr>
          <w:sz w:val="28"/>
          <w:szCs w:val="28"/>
        </w:rPr>
        <w:t>Состояние</w:t>
      </w:r>
      <w:r w:rsidR="00DE2DAA" w:rsidRPr="000A78C5">
        <w:rPr>
          <w:sz w:val="28"/>
          <w:szCs w:val="28"/>
        </w:rPr>
        <w:t xml:space="preserve"> </w:t>
      </w:r>
      <w:r w:rsidRPr="000A78C5">
        <w:rPr>
          <w:sz w:val="28"/>
          <w:szCs w:val="28"/>
        </w:rPr>
        <w:t>и</w:t>
      </w:r>
      <w:r w:rsidR="00DE2DAA" w:rsidRPr="000A78C5">
        <w:rPr>
          <w:sz w:val="28"/>
          <w:szCs w:val="28"/>
        </w:rPr>
        <w:t xml:space="preserve"> </w:t>
      </w:r>
      <w:r w:rsidRPr="000A78C5">
        <w:rPr>
          <w:sz w:val="28"/>
          <w:szCs w:val="28"/>
        </w:rPr>
        <w:t>перспективы</w:t>
      </w:r>
      <w:r w:rsidR="00DE2DAA" w:rsidRPr="000A78C5">
        <w:rPr>
          <w:sz w:val="28"/>
          <w:szCs w:val="28"/>
        </w:rPr>
        <w:t xml:space="preserve"> </w:t>
      </w:r>
      <w:r w:rsidRPr="000A78C5">
        <w:rPr>
          <w:sz w:val="28"/>
          <w:szCs w:val="28"/>
        </w:rPr>
        <w:t>развития</w:t>
      </w:r>
      <w:r w:rsidR="00DE2DAA" w:rsidRPr="000A78C5">
        <w:rPr>
          <w:sz w:val="28"/>
          <w:szCs w:val="28"/>
        </w:rPr>
        <w:t xml:space="preserve"> </w:t>
      </w:r>
      <w:r w:rsidRPr="000A78C5">
        <w:rPr>
          <w:sz w:val="28"/>
          <w:szCs w:val="28"/>
        </w:rPr>
        <w:t>статистики печати Российской Федерации</w:t>
      </w:r>
      <w:r w:rsidR="00DE2DAA" w:rsidRPr="000A78C5">
        <w:rPr>
          <w:sz w:val="28"/>
          <w:szCs w:val="28"/>
        </w:rPr>
        <w:t xml:space="preserve"> </w:t>
      </w:r>
      <w:r w:rsidRPr="000A78C5">
        <w:rPr>
          <w:sz w:val="28"/>
          <w:szCs w:val="28"/>
        </w:rPr>
        <w:t>[Текст]: отчет о НИР (</w:t>
      </w:r>
      <w:proofErr w:type="spellStart"/>
      <w:r w:rsidRPr="000A78C5">
        <w:rPr>
          <w:sz w:val="28"/>
          <w:szCs w:val="28"/>
        </w:rPr>
        <w:t>заключ</w:t>
      </w:r>
      <w:proofErr w:type="spellEnd"/>
      <w:r w:rsidRPr="000A78C5">
        <w:rPr>
          <w:sz w:val="28"/>
          <w:szCs w:val="28"/>
        </w:rPr>
        <w:t>.): 06-02</w:t>
      </w:r>
    </w:p>
    <w:p w14:paraId="76EDC34A" w14:textId="77777777" w:rsidR="00B72AC5" w:rsidRPr="000A78C5" w:rsidRDefault="00B72AC5" w:rsidP="00E31938">
      <w:pPr>
        <w:widowControl w:val="0"/>
        <w:tabs>
          <w:tab w:val="left" w:pos="851"/>
        </w:tabs>
        <w:autoSpaceDE w:val="0"/>
        <w:autoSpaceDN w:val="0"/>
        <w:adjustRightInd w:val="0"/>
        <w:snapToGrid w:val="0"/>
        <w:spacing w:line="360" w:lineRule="auto"/>
        <w:ind w:firstLine="567"/>
        <w:contextualSpacing/>
        <w:jc w:val="both"/>
        <w:rPr>
          <w:sz w:val="28"/>
          <w:szCs w:val="28"/>
        </w:rPr>
      </w:pPr>
      <w:r w:rsidRPr="000A78C5">
        <w:rPr>
          <w:sz w:val="28"/>
          <w:szCs w:val="28"/>
        </w:rPr>
        <w:t>Сведения об ответственности</w:t>
      </w:r>
      <w:r w:rsidR="00DE2DAA" w:rsidRPr="000A78C5">
        <w:rPr>
          <w:sz w:val="28"/>
          <w:szCs w:val="28"/>
        </w:rPr>
        <w:t xml:space="preserve"> </w:t>
      </w:r>
      <w:r w:rsidRPr="000A78C5">
        <w:rPr>
          <w:sz w:val="28"/>
          <w:szCs w:val="28"/>
        </w:rPr>
        <w:t>содержат информацию о лицах и</w:t>
      </w:r>
      <w:r w:rsidR="00DE2DAA" w:rsidRPr="000A78C5">
        <w:rPr>
          <w:sz w:val="28"/>
          <w:szCs w:val="28"/>
        </w:rPr>
        <w:t xml:space="preserve"> </w:t>
      </w:r>
      <w:r w:rsidRPr="000A78C5">
        <w:rPr>
          <w:sz w:val="28"/>
          <w:szCs w:val="28"/>
        </w:rPr>
        <w:t>организациях,</w:t>
      </w:r>
      <w:r w:rsidR="00DE2DAA" w:rsidRPr="000A78C5">
        <w:rPr>
          <w:sz w:val="28"/>
          <w:szCs w:val="28"/>
        </w:rPr>
        <w:t xml:space="preserve"> </w:t>
      </w:r>
      <w:r w:rsidRPr="000A78C5">
        <w:rPr>
          <w:sz w:val="28"/>
          <w:szCs w:val="28"/>
        </w:rPr>
        <w:t>участвовавших</w:t>
      </w:r>
      <w:r w:rsidR="00DE2DAA" w:rsidRPr="000A78C5">
        <w:rPr>
          <w:sz w:val="28"/>
          <w:szCs w:val="28"/>
        </w:rPr>
        <w:t xml:space="preserve"> </w:t>
      </w:r>
      <w:r w:rsidRPr="000A78C5">
        <w:rPr>
          <w:sz w:val="28"/>
          <w:szCs w:val="28"/>
        </w:rPr>
        <w:t>в</w:t>
      </w:r>
      <w:r w:rsidR="00DE2DAA" w:rsidRPr="000A78C5">
        <w:rPr>
          <w:sz w:val="28"/>
          <w:szCs w:val="28"/>
        </w:rPr>
        <w:t xml:space="preserve"> </w:t>
      </w:r>
      <w:r w:rsidRPr="000A78C5">
        <w:rPr>
          <w:sz w:val="28"/>
          <w:szCs w:val="28"/>
        </w:rPr>
        <w:t>создании</w:t>
      </w:r>
      <w:r w:rsidR="00DE2DAA" w:rsidRPr="000A78C5">
        <w:rPr>
          <w:sz w:val="28"/>
          <w:szCs w:val="28"/>
        </w:rPr>
        <w:t xml:space="preserve"> </w:t>
      </w:r>
      <w:r w:rsidRPr="000A78C5">
        <w:rPr>
          <w:sz w:val="28"/>
          <w:szCs w:val="28"/>
        </w:rPr>
        <w:t>интеллектуального,</w:t>
      </w:r>
      <w:r w:rsidR="00DE2DAA" w:rsidRPr="000A78C5">
        <w:rPr>
          <w:sz w:val="28"/>
          <w:szCs w:val="28"/>
        </w:rPr>
        <w:t xml:space="preserve"> </w:t>
      </w:r>
      <w:r w:rsidRPr="000A78C5">
        <w:rPr>
          <w:sz w:val="28"/>
          <w:szCs w:val="28"/>
        </w:rPr>
        <w:t>художественного</w:t>
      </w:r>
      <w:r w:rsidR="00DE2DAA" w:rsidRPr="000A78C5">
        <w:rPr>
          <w:sz w:val="28"/>
          <w:szCs w:val="28"/>
        </w:rPr>
        <w:t xml:space="preserve"> </w:t>
      </w:r>
      <w:r w:rsidRPr="000A78C5">
        <w:rPr>
          <w:sz w:val="28"/>
          <w:szCs w:val="28"/>
        </w:rPr>
        <w:t>или</w:t>
      </w:r>
      <w:r w:rsidR="00DE2DAA" w:rsidRPr="000A78C5">
        <w:rPr>
          <w:sz w:val="28"/>
          <w:szCs w:val="28"/>
        </w:rPr>
        <w:t xml:space="preserve"> </w:t>
      </w:r>
      <w:r w:rsidRPr="000A78C5">
        <w:rPr>
          <w:sz w:val="28"/>
          <w:szCs w:val="28"/>
        </w:rPr>
        <w:t>иного</w:t>
      </w:r>
      <w:r w:rsidR="00DE2DAA" w:rsidRPr="000A78C5">
        <w:rPr>
          <w:sz w:val="28"/>
          <w:szCs w:val="28"/>
        </w:rPr>
        <w:t xml:space="preserve"> </w:t>
      </w:r>
      <w:r w:rsidRPr="000A78C5">
        <w:rPr>
          <w:sz w:val="28"/>
          <w:szCs w:val="28"/>
        </w:rPr>
        <w:t>содержания</w:t>
      </w:r>
      <w:r w:rsidR="00DE2DAA" w:rsidRPr="000A78C5">
        <w:rPr>
          <w:sz w:val="28"/>
          <w:szCs w:val="28"/>
        </w:rPr>
        <w:t xml:space="preserve"> </w:t>
      </w:r>
      <w:r w:rsidRPr="000A78C5">
        <w:rPr>
          <w:sz w:val="28"/>
          <w:szCs w:val="28"/>
        </w:rPr>
        <w:t>произведения,</w:t>
      </w:r>
      <w:r w:rsidR="00DE2DAA" w:rsidRPr="000A78C5">
        <w:rPr>
          <w:sz w:val="28"/>
          <w:szCs w:val="28"/>
        </w:rPr>
        <w:t xml:space="preserve"> </w:t>
      </w:r>
      <w:r w:rsidRPr="000A78C5">
        <w:rPr>
          <w:sz w:val="28"/>
          <w:szCs w:val="28"/>
        </w:rPr>
        <w:t>являющегося объектом описания.</w:t>
      </w:r>
      <w:r w:rsidR="00DE2DAA" w:rsidRPr="000A78C5">
        <w:rPr>
          <w:sz w:val="28"/>
          <w:szCs w:val="28"/>
        </w:rPr>
        <w:t xml:space="preserve"> </w:t>
      </w:r>
      <w:r w:rsidRPr="000A78C5">
        <w:rPr>
          <w:sz w:val="28"/>
          <w:szCs w:val="28"/>
        </w:rPr>
        <w:t>Группы сведений об ответственности</w:t>
      </w:r>
      <w:r w:rsidR="00DE2DAA" w:rsidRPr="000A78C5">
        <w:rPr>
          <w:sz w:val="28"/>
          <w:szCs w:val="28"/>
        </w:rPr>
        <w:t xml:space="preserve"> </w:t>
      </w:r>
      <w:r w:rsidRPr="000A78C5">
        <w:rPr>
          <w:sz w:val="28"/>
          <w:szCs w:val="28"/>
        </w:rPr>
        <w:t>отделяются друг от друга точкой с запятой.</w:t>
      </w:r>
      <w:r w:rsidR="00DE2DAA" w:rsidRPr="000A78C5">
        <w:rPr>
          <w:sz w:val="28"/>
          <w:szCs w:val="28"/>
        </w:rPr>
        <w:t xml:space="preserve"> </w:t>
      </w:r>
      <w:r w:rsidRPr="000A78C5">
        <w:rPr>
          <w:sz w:val="28"/>
          <w:szCs w:val="28"/>
        </w:rPr>
        <w:t>Например:</w:t>
      </w:r>
      <w:r w:rsidR="00824E08" w:rsidRPr="000A78C5">
        <w:rPr>
          <w:sz w:val="28"/>
          <w:szCs w:val="28"/>
        </w:rPr>
        <w:t xml:space="preserve"> </w:t>
      </w:r>
      <w:r w:rsidRPr="000A78C5">
        <w:rPr>
          <w:sz w:val="28"/>
          <w:szCs w:val="28"/>
        </w:rPr>
        <w:t xml:space="preserve">- / Н. А. </w:t>
      </w:r>
      <w:proofErr w:type="spellStart"/>
      <w:r w:rsidRPr="000A78C5">
        <w:rPr>
          <w:sz w:val="28"/>
          <w:szCs w:val="28"/>
        </w:rPr>
        <w:t>Коряковцева</w:t>
      </w:r>
      <w:proofErr w:type="spellEnd"/>
      <w:r w:rsidRPr="000A78C5">
        <w:rPr>
          <w:sz w:val="28"/>
          <w:szCs w:val="28"/>
        </w:rPr>
        <w:t xml:space="preserve"> ; предисл. и науч. ред. В.А. Фокеева</w:t>
      </w:r>
      <w:r w:rsidR="00DE2DAA" w:rsidRPr="000A78C5">
        <w:rPr>
          <w:sz w:val="28"/>
          <w:szCs w:val="28"/>
        </w:rPr>
        <w:t xml:space="preserve"> </w:t>
      </w:r>
      <w:r w:rsidRPr="000A78C5">
        <w:rPr>
          <w:sz w:val="28"/>
          <w:szCs w:val="28"/>
        </w:rPr>
        <w:t>- / М-во культуры Рос. Федерации, Рос. ин-т</w:t>
      </w:r>
      <w:r w:rsidR="00DE2DAA" w:rsidRPr="000A78C5">
        <w:rPr>
          <w:sz w:val="28"/>
          <w:szCs w:val="28"/>
        </w:rPr>
        <w:t xml:space="preserve"> </w:t>
      </w:r>
      <w:r w:rsidRPr="000A78C5">
        <w:rPr>
          <w:sz w:val="28"/>
          <w:szCs w:val="28"/>
        </w:rPr>
        <w:t>культурологии; сост. Т. И. Иванов ; под ред. Т.К. Петрова; ил. А. О. Никоненко ; сост.</w:t>
      </w:r>
      <w:r w:rsidR="00DE2DAA" w:rsidRPr="000A78C5">
        <w:rPr>
          <w:sz w:val="28"/>
          <w:szCs w:val="28"/>
        </w:rPr>
        <w:t xml:space="preserve"> </w:t>
      </w:r>
      <w:r w:rsidRPr="000A78C5">
        <w:rPr>
          <w:sz w:val="28"/>
          <w:szCs w:val="28"/>
        </w:rPr>
        <w:t>программы Т. А. Крюков</w:t>
      </w:r>
    </w:p>
    <w:p w14:paraId="1A69D5A9" w14:textId="77777777" w:rsidR="00B72AC5" w:rsidRPr="000A78C5" w:rsidRDefault="00B72AC5" w:rsidP="00E31938">
      <w:pPr>
        <w:widowControl w:val="0"/>
        <w:tabs>
          <w:tab w:val="left" w:pos="851"/>
        </w:tabs>
        <w:autoSpaceDE w:val="0"/>
        <w:autoSpaceDN w:val="0"/>
        <w:adjustRightInd w:val="0"/>
        <w:snapToGrid w:val="0"/>
        <w:spacing w:line="360" w:lineRule="auto"/>
        <w:ind w:firstLine="567"/>
        <w:contextualSpacing/>
        <w:jc w:val="both"/>
        <w:rPr>
          <w:sz w:val="28"/>
          <w:szCs w:val="28"/>
        </w:rPr>
      </w:pPr>
      <w:r w:rsidRPr="000A78C5">
        <w:rPr>
          <w:sz w:val="28"/>
          <w:szCs w:val="28"/>
        </w:rPr>
        <w:t>В области издания приводятся сведения о</w:t>
      </w:r>
      <w:r w:rsidR="00DE2DAA" w:rsidRPr="000A78C5">
        <w:rPr>
          <w:sz w:val="28"/>
          <w:szCs w:val="28"/>
        </w:rPr>
        <w:t xml:space="preserve"> </w:t>
      </w:r>
      <w:r w:rsidRPr="000A78C5">
        <w:rPr>
          <w:sz w:val="28"/>
          <w:szCs w:val="28"/>
        </w:rPr>
        <w:t>повторности</w:t>
      </w:r>
      <w:r w:rsidR="00DE2DAA" w:rsidRPr="000A78C5">
        <w:rPr>
          <w:sz w:val="28"/>
          <w:szCs w:val="28"/>
        </w:rPr>
        <w:t xml:space="preserve"> </w:t>
      </w:r>
      <w:r w:rsidRPr="000A78C5">
        <w:rPr>
          <w:sz w:val="28"/>
          <w:szCs w:val="28"/>
        </w:rPr>
        <w:t>издания,</w:t>
      </w:r>
      <w:r w:rsidR="00DE2DAA" w:rsidRPr="000A78C5">
        <w:rPr>
          <w:sz w:val="28"/>
          <w:szCs w:val="28"/>
        </w:rPr>
        <w:t xml:space="preserve"> </w:t>
      </w:r>
      <w:r w:rsidRPr="000A78C5">
        <w:rPr>
          <w:sz w:val="28"/>
          <w:szCs w:val="28"/>
        </w:rPr>
        <w:t>переизданиях,</w:t>
      </w:r>
      <w:r w:rsidR="00DE2DAA" w:rsidRPr="000A78C5">
        <w:rPr>
          <w:sz w:val="28"/>
          <w:szCs w:val="28"/>
        </w:rPr>
        <w:t xml:space="preserve"> </w:t>
      </w:r>
      <w:r w:rsidRPr="000A78C5">
        <w:rPr>
          <w:sz w:val="28"/>
          <w:szCs w:val="28"/>
        </w:rPr>
        <w:t>перепечатках.</w:t>
      </w:r>
      <w:r w:rsidR="00DE2DAA" w:rsidRPr="000A78C5">
        <w:rPr>
          <w:sz w:val="28"/>
          <w:szCs w:val="28"/>
        </w:rPr>
        <w:t xml:space="preserve"> </w:t>
      </w:r>
      <w:r w:rsidRPr="000A78C5">
        <w:rPr>
          <w:sz w:val="28"/>
          <w:szCs w:val="28"/>
        </w:rPr>
        <w:t>Сведения об издании приводятся после точки и</w:t>
      </w:r>
      <w:r w:rsidR="00DE2DAA" w:rsidRPr="000A78C5">
        <w:rPr>
          <w:sz w:val="28"/>
          <w:szCs w:val="28"/>
        </w:rPr>
        <w:t xml:space="preserve"> </w:t>
      </w:r>
      <w:r w:rsidRPr="000A78C5">
        <w:rPr>
          <w:sz w:val="28"/>
          <w:szCs w:val="28"/>
        </w:rPr>
        <w:t>тире (. —).</w:t>
      </w:r>
      <w:r w:rsidR="00824E08" w:rsidRPr="000A78C5">
        <w:rPr>
          <w:sz w:val="28"/>
          <w:szCs w:val="28"/>
        </w:rPr>
        <w:t xml:space="preserve"> Например: </w:t>
      </w:r>
      <w:r w:rsidRPr="000A78C5">
        <w:rPr>
          <w:sz w:val="28"/>
          <w:szCs w:val="28"/>
        </w:rPr>
        <w:t xml:space="preserve">. – 4-е изд., </w:t>
      </w:r>
      <w:proofErr w:type="spellStart"/>
      <w:r w:rsidRPr="000A78C5">
        <w:rPr>
          <w:sz w:val="28"/>
          <w:szCs w:val="28"/>
        </w:rPr>
        <w:t>испр</w:t>
      </w:r>
      <w:proofErr w:type="spellEnd"/>
      <w:r w:rsidRPr="000A78C5">
        <w:rPr>
          <w:sz w:val="28"/>
          <w:szCs w:val="28"/>
        </w:rPr>
        <w:t>. и доп.. – Изд. 2-е.</w:t>
      </w:r>
      <w:r w:rsidR="00163043" w:rsidRPr="000A78C5">
        <w:rPr>
          <w:sz w:val="28"/>
          <w:szCs w:val="28"/>
        </w:rPr>
        <w:t xml:space="preserve"> </w:t>
      </w:r>
      <w:r w:rsidRPr="000A78C5">
        <w:rPr>
          <w:sz w:val="28"/>
          <w:szCs w:val="28"/>
        </w:rPr>
        <w:t xml:space="preserve">/ А. А. Коршак, А. М. </w:t>
      </w:r>
      <w:proofErr w:type="spellStart"/>
      <w:r w:rsidRPr="000A78C5">
        <w:rPr>
          <w:sz w:val="28"/>
          <w:szCs w:val="28"/>
        </w:rPr>
        <w:t>Шаммазов</w:t>
      </w:r>
      <w:proofErr w:type="spellEnd"/>
      <w:r w:rsidRPr="000A78C5">
        <w:rPr>
          <w:sz w:val="28"/>
          <w:szCs w:val="28"/>
        </w:rPr>
        <w:t>. — 2-е</w:t>
      </w:r>
      <w:r w:rsidR="00B87544" w:rsidRPr="000A78C5">
        <w:rPr>
          <w:sz w:val="28"/>
          <w:szCs w:val="28"/>
        </w:rPr>
        <w:t xml:space="preserve"> </w:t>
      </w:r>
      <w:r w:rsidRPr="000A78C5">
        <w:rPr>
          <w:sz w:val="28"/>
          <w:szCs w:val="28"/>
        </w:rPr>
        <w:t>изд.,</w:t>
      </w:r>
      <w:r w:rsidR="00B87544" w:rsidRPr="000A78C5">
        <w:rPr>
          <w:sz w:val="28"/>
          <w:szCs w:val="28"/>
        </w:rPr>
        <w:t xml:space="preserve"> </w:t>
      </w:r>
      <w:proofErr w:type="spellStart"/>
      <w:r w:rsidRPr="000A78C5">
        <w:rPr>
          <w:sz w:val="28"/>
          <w:szCs w:val="28"/>
        </w:rPr>
        <w:t>доп.ииспр</w:t>
      </w:r>
      <w:proofErr w:type="spellEnd"/>
      <w:r w:rsidRPr="000A78C5">
        <w:rPr>
          <w:sz w:val="28"/>
          <w:szCs w:val="28"/>
        </w:rPr>
        <w:t>.—Уфа:</w:t>
      </w:r>
      <w:r w:rsidR="00B87544" w:rsidRPr="000A78C5">
        <w:rPr>
          <w:sz w:val="28"/>
          <w:szCs w:val="28"/>
        </w:rPr>
        <w:t xml:space="preserve"> </w:t>
      </w:r>
      <w:r w:rsidRPr="000A78C5">
        <w:rPr>
          <w:sz w:val="28"/>
          <w:szCs w:val="28"/>
        </w:rPr>
        <w:t>Дизайн</w:t>
      </w:r>
      <w:r w:rsidR="00B87544" w:rsidRPr="000A78C5">
        <w:rPr>
          <w:sz w:val="28"/>
          <w:szCs w:val="28"/>
        </w:rPr>
        <w:t xml:space="preserve"> </w:t>
      </w:r>
      <w:r w:rsidRPr="000A78C5">
        <w:rPr>
          <w:sz w:val="28"/>
          <w:szCs w:val="28"/>
        </w:rPr>
        <w:t>Полиграф</w:t>
      </w:r>
      <w:r w:rsidR="00B87544" w:rsidRPr="000A78C5">
        <w:rPr>
          <w:sz w:val="28"/>
          <w:szCs w:val="28"/>
        </w:rPr>
        <w:t xml:space="preserve"> </w:t>
      </w:r>
      <w:r w:rsidRPr="000A78C5">
        <w:rPr>
          <w:sz w:val="28"/>
          <w:szCs w:val="28"/>
        </w:rPr>
        <w:t>Сервис, 2017. — 544 с.</w:t>
      </w:r>
    </w:p>
    <w:p w14:paraId="69367DE6" w14:textId="77777777" w:rsidR="00B72AC5" w:rsidRPr="000A78C5" w:rsidRDefault="00B72AC5" w:rsidP="00E31938">
      <w:pPr>
        <w:widowControl w:val="0"/>
        <w:tabs>
          <w:tab w:val="left" w:pos="851"/>
        </w:tabs>
        <w:autoSpaceDE w:val="0"/>
        <w:autoSpaceDN w:val="0"/>
        <w:adjustRightInd w:val="0"/>
        <w:snapToGrid w:val="0"/>
        <w:spacing w:line="360" w:lineRule="auto"/>
        <w:ind w:firstLine="567"/>
        <w:contextualSpacing/>
        <w:jc w:val="both"/>
        <w:rPr>
          <w:sz w:val="28"/>
          <w:szCs w:val="28"/>
        </w:rPr>
      </w:pPr>
      <w:r w:rsidRPr="000A78C5">
        <w:rPr>
          <w:sz w:val="28"/>
          <w:szCs w:val="28"/>
        </w:rPr>
        <w:t>Область выходных данных</w:t>
      </w:r>
      <w:r w:rsidR="00B87544" w:rsidRPr="000A78C5">
        <w:rPr>
          <w:sz w:val="28"/>
          <w:szCs w:val="28"/>
        </w:rPr>
        <w:t xml:space="preserve"> </w:t>
      </w:r>
      <w:r w:rsidRPr="000A78C5">
        <w:rPr>
          <w:sz w:val="28"/>
          <w:szCs w:val="28"/>
        </w:rPr>
        <w:t>включает в себя 3 элемента:</w:t>
      </w:r>
      <w:r w:rsidR="00B87544" w:rsidRPr="000A78C5">
        <w:rPr>
          <w:sz w:val="28"/>
          <w:szCs w:val="28"/>
        </w:rPr>
        <w:t xml:space="preserve"> </w:t>
      </w:r>
      <w:r w:rsidRPr="000A78C5">
        <w:rPr>
          <w:sz w:val="28"/>
          <w:szCs w:val="28"/>
        </w:rPr>
        <w:t>распространения приводят в форме и падеже, указанных</w:t>
      </w:r>
      <w:r w:rsidR="00B87544" w:rsidRPr="000A78C5">
        <w:rPr>
          <w:sz w:val="28"/>
          <w:szCs w:val="28"/>
        </w:rPr>
        <w:t xml:space="preserve"> </w:t>
      </w:r>
      <w:r w:rsidRPr="000A78C5">
        <w:rPr>
          <w:sz w:val="28"/>
          <w:szCs w:val="28"/>
        </w:rPr>
        <w:t>в</w:t>
      </w:r>
      <w:r w:rsidR="00B87544" w:rsidRPr="000A78C5">
        <w:rPr>
          <w:sz w:val="28"/>
          <w:szCs w:val="28"/>
        </w:rPr>
        <w:t xml:space="preserve"> </w:t>
      </w:r>
      <w:r w:rsidRPr="000A78C5">
        <w:rPr>
          <w:sz w:val="28"/>
          <w:szCs w:val="28"/>
        </w:rPr>
        <w:t>предписанном источнике информации): Имя</w:t>
      </w:r>
      <w:r w:rsidR="00B87544" w:rsidRPr="000A78C5">
        <w:rPr>
          <w:sz w:val="28"/>
          <w:szCs w:val="28"/>
        </w:rPr>
        <w:t xml:space="preserve"> </w:t>
      </w:r>
      <w:r w:rsidRPr="000A78C5">
        <w:rPr>
          <w:sz w:val="28"/>
          <w:szCs w:val="28"/>
        </w:rPr>
        <w:t>издателя (наименование издательства и пр.), Дата. - Место издания (Название места издания,</w:t>
      </w:r>
      <w:r w:rsidR="00B87544" w:rsidRPr="000A78C5">
        <w:rPr>
          <w:sz w:val="28"/>
          <w:szCs w:val="28"/>
        </w:rPr>
        <w:t xml:space="preserve"> </w:t>
      </w:r>
      <w:r w:rsidRPr="000A78C5">
        <w:rPr>
          <w:sz w:val="28"/>
          <w:szCs w:val="28"/>
        </w:rPr>
        <w:t>издания. -</w:t>
      </w:r>
      <w:r w:rsidR="00B87544" w:rsidRPr="000A78C5">
        <w:rPr>
          <w:sz w:val="28"/>
          <w:szCs w:val="28"/>
        </w:rPr>
        <w:t xml:space="preserve">) </w:t>
      </w:r>
      <w:r w:rsidRPr="000A78C5">
        <w:rPr>
          <w:sz w:val="28"/>
          <w:szCs w:val="28"/>
        </w:rPr>
        <w:t>Например:</w:t>
      </w:r>
      <w:r w:rsidR="00B87544" w:rsidRPr="000A78C5">
        <w:rPr>
          <w:sz w:val="28"/>
          <w:szCs w:val="28"/>
        </w:rPr>
        <w:t xml:space="preserve"> </w:t>
      </w:r>
      <w:r w:rsidRPr="000A78C5">
        <w:rPr>
          <w:sz w:val="28"/>
          <w:szCs w:val="28"/>
        </w:rPr>
        <w:t xml:space="preserve">М.: </w:t>
      </w:r>
      <w:proofErr w:type="spellStart"/>
      <w:r w:rsidRPr="000A78C5">
        <w:rPr>
          <w:sz w:val="28"/>
          <w:szCs w:val="28"/>
        </w:rPr>
        <w:t>Кнорус</w:t>
      </w:r>
      <w:proofErr w:type="spellEnd"/>
      <w:r w:rsidRPr="000A78C5">
        <w:rPr>
          <w:sz w:val="28"/>
          <w:szCs w:val="28"/>
        </w:rPr>
        <w:t>, 2016.</w:t>
      </w:r>
      <w:r w:rsidR="00B87544" w:rsidRPr="000A78C5">
        <w:rPr>
          <w:sz w:val="28"/>
          <w:szCs w:val="28"/>
        </w:rPr>
        <w:t xml:space="preserve"> </w:t>
      </w:r>
      <w:r w:rsidRPr="000A78C5">
        <w:rPr>
          <w:sz w:val="28"/>
          <w:szCs w:val="28"/>
        </w:rPr>
        <w:t>Уфа : Изд-во СО РАН, 2011</w:t>
      </w:r>
    </w:p>
    <w:p w14:paraId="6A88C1A9" w14:textId="77777777" w:rsidR="00B72AC5" w:rsidRPr="000A78C5" w:rsidRDefault="00B72AC5" w:rsidP="00E31938">
      <w:pPr>
        <w:widowControl w:val="0"/>
        <w:tabs>
          <w:tab w:val="left" w:pos="851"/>
        </w:tabs>
        <w:autoSpaceDE w:val="0"/>
        <w:autoSpaceDN w:val="0"/>
        <w:adjustRightInd w:val="0"/>
        <w:snapToGrid w:val="0"/>
        <w:spacing w:line="360" w:lineRule="auto"/>
        <w:ind w:firstLine="567"/>
        <w:contextualSpacing/>
        <w:jc w:val="both"/>
        <w:rPr>
          <w:sz w:val="28"/>
          <w:szCs w:val="28"/>
        </w:rPr>
      </w:pPr>
      <w:r w:rsidRPr="000A78C5">
        <w:rPr>
          <w:sz w:val="28"/>
          <w:szCs w:val="28"/>
        </w:rPr>
        <w:t xml:space="preserve">Область физической характеристики </w:t>
      </w:r>
      <w:r w:rsidR="00B87544" w:rsidRPr="000A78C5">
        <w:rPr>
          <w:sz w:val="28"/>
          <w:szCs w:val="28"/>
        </w:rPr>
        <w:t>с</w:t>
      </w:r>
      <w:r w:rsidRPr="000A78C5">
        <w:rPr>
          <w:sz w:val="28"/>
          <w:szCs w:val="28"/>
        </w:rPr>
        <w:t>одержит количество физических единиц</w:t>
      </w:r>
      <w:r w:rsidR="00B87544" w:rsidRPr="000A78C5">
        <w:rPr>
          <w:sz w:val="28"/>
          <w:szCs w:val="28"/>
        </w:rPr>
        <w:t xml:space="preserve"> </w:t>
      </w:r>
      <w:r w:rsidRPr="000A78C5">
        <w:rPr>
          <w:sz w:val="28"/>
          <w:szCs w:val="28"/>
        </w:rPr>
        <w:t>(арабскими цифрами) и специфическое обозначение</w:t>
      </w:r>
      <w:r w:rsidR="00B87544" w:rsidRPr="000A78C5">
        <w:rPr>
          <w:sz w:val="28"/>
          <w:szCs w:val="28"/>
        </w:rPr>
        <w:t xml:space="preserve"> </w:t>
      </w:r>
      <w:r w:rsidRPr="000A78C5">
        <w:rPr>
          <w:sz w:val="28"/>
          <w:szCs w:val="28"/>
        </w:rPr>
        <w:t>материала, а также сведения об иллюстрациях,</w:t>
      </w:r>
      <w:r w:rsidR="00B87544" w:rsidRPr="000A78C5">
        <w:rPr>
          <w:sz w:val="28"/>
          <w:szCs w:val="28"/>
        </w:rPr>
        <w:t xml:space="preserve"> </w:t>
      </w:r>
      <w:r w:rsidRPr="000A78C5">
        <w:rPr>
          <w:sz w:val="28"/>
          <w:szCs w:val="28"/>
        </w:rPr>
        <w:t>чертежах и др.:140 с.: ил., карты (для книги)</w:t>
      </w:r>
      <w:r w:rsidR="00B87544" w:rsidRPr="000A78C5">
        <w:rPr>
          <w:sz w:val="28"/>
          <w:szCs w:val="28"/>
        </w:rPr>
        <w:t xml:space="preserve"> </w:t>
      </w:r>
      <w:r w:rsidRPr="000A78C5">
        <w:rPr>
          <w:sz w:val="28"/>
          <w:szCs w:val="28"/>
        </w:rPr>
        <w:t>С. 5 – 18 (для статьи)</w:t>
      </w:r>
      <w:r w:rsidR="00CC4307" w:rsidRPr="000A78C5">
        <w:rPr>
          <w:sz w:val="28"/>
          <w:szCs w:val="28"/>
        </w:rPr>
        <w:t xml:space="preserve">. </w:t>
      </w:r>
      <w:r w:rsidRPr="000A78C5">
        <w:rPr>
          <w:sz w:val="28"/>
          <w:szCs w:val="28"/>
        </w:rPr>
        <w:t>2 электрон. опт. диска (для электронных ресурсов).</w:t>
      </w:r>
    </w:p>
    <w:p w14:paraId="1B7A59D2" w14:textId="77777777" w:rsidR="00B72AC5" w:rsidRPr="000A78C5" w:rsidRDefault="00B72AC5" w:rsidP="00E31938">
      <w:pPr>
        <w:widowControl w:val="0"/>
        <w:tabs>
          <w:tab w:val="left" w:pos="851"/>
        </w:tabs>
        <w:autoSpaceDE w:val="0"/>
        <w:autoSpaceDN w:val="0"/>
        <w:adjustRightInd w:val="0"/>
        <w:snapToGrid w:val="0"/>
        <w:spacing w:line="360" w:lineRule="auto"/>
        <w:ind w:firstLine="567"/>
        <w:contextualSpacing/>
        <w:jc w:val="both"/>
        <w:rPr>
          <w:sz w:val="28"/>
          <w:szCs w:val="28"/>
        </w:rPr>
      </w:pPr>
      <w:r w:rsidRPr="000A78C5">
        <w:rPr>
          <w:sz w:val="28"/>
          <w:szCs w:val="28"/>
        </w:rPr>
        <w:t>Аналитическое библиографическое</w:t>
      </w:r>
      <w:r w:rsidR="00B87544" w:rsidRPr="000A78C5">
        <w:rPr>
          <w:sz w:val="28"/>
          <w:szCs w:val="28"/>
        </w:rPr>
        <w:t xml:space="preserve"> </w:t>
      </w:r>
      <w:r w:rsidRPr="000A78C5">
        <w:rPr>
          <w:sz w:val="28"/>
          <w:szCs w:val="28"/>
        </w:rPr>
        <w:t>описание.</w:t>
      </w:r>
      <w:r w:rsidR="00B87544" w:rsidRPr="000A78C5">
        <w:rPr>
          <w:sz w:val="28"/>
          <w:szCs w:val="28"/>
        </w:rPr>
        <w:t xml:space="preserve"> </w:t>
      </w:r>
      <w:r w:rsidRPr="000A78C5">
        <w:rPr>
          <w:sz w:val="28"/>
          <w:szCs w:val="28"/>
        </w:rPr>
        <w:t>На составную часть документа</w:t>
      </w:r>
      <w:r w:rsidR="00B87544" w:rsidRPr="000A78C5">
        <w:rPr>
          <w:sz w:val="28"/>
          <w:szCs w:val="28"/>
        </w:rPr>
        <w:t xml:space="preserve"> </w:t>
      </w:r>
      <w:r w:rsidRPr="000A78C5">
        <w:rPr>
          <w:sz w:val="28"/>
          <w:szCs w:val="28"/>
        </w:rPr>
        <w:t>описание,</w:t>
      </w:r>
      <w:r w:rsidR="00B87544" w:rsidRPr="000A78C5">
        <w:rPr>
          <w:sz w:val="28"/>
          <w:szCs w:val="28"/>
        </w:rPr>
        <w:t xml:space="preserve"> </w:t>
      </w:r>
      <w:r w:rsidRPr="000A78C5">
        <w:rPr>
          <w:sz w:val="28"/>
          <w:szCs w:val="28"/>
        </w:rPr>
        <w:t>составляют</w:t>
      </w:r>
      <w:r w:rsidR="00B87544" w:rsidRPr="000A78C5">
        <w:rPr>
          <w:sz w:val="28"/>
          <w:szCs w:val="28"/>
        </w:rPr>
        <w:t xml:space="preserve"> </w:t>
      </w:r>
      <w:r w:rsidRPr="000A78C5">
        <w:rPr>
          <w:sz w:val="28"/>
          <w:szCs w:val="28"/>
        </w:rPr>
        <w:t>в котором сначала приводят сведения о составной части,</w:t>
      </w:r>
      <w:r w:rsidR="00B87544" w:rsidRPr="000A78C5">
        <w:rPr>
          <w:sz w:val="28"/>
          <w:szCs w:val="28"/>
        </w:rPr>
        <w:t xml:space="preserve"> </w:t>
      </w:r>
      <w:r w:rsidRPr="000A78C5">
        <w:rPr>
          <w:sz w:val="28"/>
          <w:szCs w:val="28"/>
        </w:rPr>
        <w:t>а затем – сведения о документе, в котором она помещена.</w:t>
      </w:r>
    </w:p>
    <w:p w14:paraId="3FD49692" w14:textId="77777777" w:rsidR="00B87544" w:rsidRPr="000A78C5" w:rsidRDefault="00B72AC5" w:rsidP="00E31938">
      <w:pPr>
        <w:widowControl w:val="0"/>
        <w:tabs>
          <w:tab w:val="left" w:pos="851"/>
        </w:tabs>
        <w:autoSpaceDE w:val="0"/>
        <w:autoSpaceDN w:val="0"/>
        <w:adjustRightInd w:val="0"/>
        <w:snapToGrid w:val="0"/>
        <w:spacing w:line="360" w:lineRule="auto"/>
        <w:ind w:firstLine="567"/>
        <w:contextualSpacing/>
        <w:jc w:val="both"/>
        <w:rPr>
          <w:sz w:val="28"/>
          <w:szCs w:val="28"/>
        </w:rPr>
      </w:pPr>
      <w:r w:rsidRPr="000A78C5">
        <w:rPr>
          <w:sz w:val="28"/>
          <w:szCs w:val="28"/>
        </w:rPr>
        <w:t>Аналитическое библиографическое</w:t>
      </w:r>
      <w:r w:rsidR="00B87544" w:rsidRPr="000A78C5">
        <w:rPr>
          <w:sz w:val="28"/>
          <w:szCs w:val="28"/>
        </w:rPr>
        <w:t xml:space="preserve"> </w:t>
      </w:r>
      <w:r w:rsidRPr="000A78C5">
        <w:rPr>
          <w:sz w:val="28"/>
          <w:szCs w:val="28"/>
        </w:rPr>
        <w:t>описание</w:t>
      </w:r>
      <w:r w:rsidR="00B87544" w:rsidRPr="000A78C5">
        <w:rPr>
          <w:sz w:val="28"/>
          <w:szCs w:val="28"/>
        </w:rPr>
        <w:t xml:space="preserve">. </w:t>
      </w:r>
      <w:r w:rsidRPr="000A78C5">
        <w:rPr>
          <w:sz w:val="28"/>
          <w:szCs w:val="28"/>
        </w:rPr>
        <w:t>Сведения о составной части документа // Сведения</w:t>
      </w:r>
      <w:r w:rsidR="00B87544" w:rsidRPr="000A78C5">
        <w:rPr>
          <w:sz w:val="28"/>
          <w:szCs w:val="28"/>
        </w:rPr>
        <w:t xml:space="preserve"> </w:t>
      </w:r>
      <w:r w:rsidRPr="000A78C5">
        <w:rPr>
          <w:sz w:val="28"/>
          <w:szCs w:val="28"/>
        </w:rPr>
        <w:t>об идентифицирующем документе. – Сведения о</w:t>
      </w:r>
      <w:r w:rsidR="00B87544" w:rsidRPr="000A78C5">
        <w:rPr>
          <w:sz w:val="28"/>
          <w:szCs w:val="28"/>
        </w:rPr>
        <w:t xml:space="preserve"> </w:t>
      </w:r>
      <w:r w:rsidRPr="000A78C5">
        <w:rPr>
          <w:sz w:val="28"/>
          <w:szCs w:val="28"/>
        </w:rPr>
        <w:t>местоположении сост. части в документе.</w:t>
      </w:r>
      <w:r w:rsidR="00B87544" w:rsidRPr="000A78C5">
        <w:rPr>
          <w:sz w:val="28"/>
          <w:szCs w:val="28"/>
        </w:rPr>
        <w:t xml:space="preserve"> </w:t>
      </w:r>
      <w:r w:rsidRPr="000A78C5">
        <w:rPr>
          <w:sz w:val="28"/>
          <w:szCs w:val="28"/>
        </w:rPr>
        <w:t>Сведения об идентифицирующем документе – это</w:t>
      </w:r>
      <w:r w:rsidR="00B87544" w:rsidRPr="000A78C5">
        <w:rPr>
          <w:sz w:val="28"/>
          <w:szCs w:val="28"/>
        </w:rPr>
        <w:t xml:space="preserve"> </w:t>
      </w:r>
      <w:r w:rsidRPr="000A78C5">
        <w:rPr>
          <w:sz w:val="28"/>
          <w:szCs w:val="28"/>
        </w:rPr>
        <w:t>сведения о журнале, газете, сборнике,</w:t>
      </w:r>
      <w:r w:rsidR="00B87544" w:rsidRPr="000A78C5">
        <w:rPr>
          <w:sz w:val="28"/>
          <w:szCs w:val="28"/>
        </w:rPr>
        <w:t xml:space="preserve"> </w:t>
      </w:r>
      <w:r w:rsidRPr="000A78C5">
        <w:rPr>
          <w:sz w:val="28"/>
          <w:szCs w:val="28"/>
        </w:rPr>
        <w:t>энциклопедии и др. в которых размещена</w:t>
      </w:r>
      <w:r w:rsidR="00B87544" w:rsidRPr="000A78C5">
        <w:rPr>
          <w:sz w:val="28"/>
          <w:szCs w:val="28"/>
        </w:rPr>
        <w:t xml:space="preserve"> </w:t>
      </w:r>
      <w:r w:rsidRPr="000A78C5">
        <w:rPr>
          <w:sz w:val="28"/>
          <w:szCs w:val="28"/>
        </w:rPr>
        <w:t>составная часть документа.</w:t>
      </w:r>
      <w:r w:rsidR="00B87544" w:rsidRPr="000A78C5">
        <w:rPr>
          <w:sz w:val="28"/>
          <w:szCs w:val="28"/>
        </w:rPr>
        <w:t xml:space="preserve"> </w:t>
      </w:r>
      <w:r w:rsidRPr="000A78C5">
        <w:rPr>
          <w:sz w:val="28"/>
          <w:szCs w:val="28"/>
        </w:rPr>
        <w:t>Отделяются от сведений о составной части</w:t>
      </w:r>
      <w:r w:rsidR="00B87544" w:rsidRPr="000A78C5">
        <w:rPr>
          <w:sz w:val="28"/>
          <w:szCs w:val="28"/>
        </w:rPr>
        <w:t xml:space="preserve"> </w:t>
      </w:r>
      <w:r w:rsidRPr="000A78C5">
        <w:rPr>
          <w:sz w:val="28"/>
          <w:szCs w:val="28"/>
        </w:rPr>
        <w:t>документа двумя косыми чертами [//].</w:t>
      </w:r>
      <w:r w:rsidR="00B87544" w:rsidRPr="000A78C5">
        <w:rPr>
          <w:sz w:val="28"/>
          <w:szCs w:val="28"/>
        </w:rPr>
        <w:t xml:space="preserve"> </w:t>
      </w:r>
      <w:r w:rsidRPr="000A78C5">
        <w:rPr>
          <w:sz w:val="28"/>
          <w:szCs w:val="28"/>
        </w:rPr>
        <w:t>Эти сведения включают заглавие журнала, газеты, сборника,</w:t>
      </w:r>
      <w:r w:rsidR="00B87544" w:rsidRPr="000A78C5">
        <w:rPr>
          <w:sz w:val="28"/>
          <w:szCs w:val="28"/>
        </w:rPr>
        <w:t xml:space="preserve"> </w:t>
      </w:r>
      <w:r w:rsidRPr="000A78C5">
        <w:rPr>
          <w:sz w:val="28"/>
          <w:szCs w:val="28"/>
        </w:rPr>
        <w:t>энциклопедии, и пр.</w:t>
      </w:r>
      <w:r w:rsidR="00B87544" w:rsidRPr="000A78C5">
        <w:rPr>
          <w:sz w:val="28"/>
          <w:szCs w:val="28"/>
        </w:rPr>
        <w:t xml:space="preserve"> </w:t>
      </w:r>
      <w:r w:rsidRPr="000A78C5">
        <w:rPr>
          <w:sz w:val="28"/>
          <w:szCs w:val="28"/>
        </w:rPr>
        <w:t>Для журнала указывается также – год издания журнала, номер</w:t>
      </w:r>
      <w:r w:rsidR="00B87544" w:rsidRPr="000A78C5">
        <w:rPr>
          <w:sz w:val="28"/>
          <w:szCs w:val="28"/>
        </w:rPr>
        <w:t xml:space="preserve"> </w:t>
      </w:r>
      <w:r w:rsidRPr="000A78C5">
        <w:rPr>
          <w:sz w:val="28"/>
          <w:szCs w:val="28"/>
        </w:rPr>
        <w:t>выпуска, страницы, на которых размещена статья.</w:t>
      </w:r>
      <w:r w:rsidR="00B87544" w:rsidRPr="000A78C5">
        <w:rPr>
          <w:sz w:val="28"/>
          <w:szCs w:val="28"/>
        </w:rPr>
        <w:t xml:space="preserve"> </w:t>
      </w:r>
      <w:r w:rsidRPr="000A78C5">
        <w:rPr>
          <w:sz w:val="28"/>
          <w:szCs w:val="28"/>
        </w:rPr>
        <w:t>Например:</w:t>
      </w:r>
      <w:r w:rsidR="00B87544" w:rsidRPr="000A78C5">
        <w:rPr>
          <w:sz w:val="28"/>
          <w:szCs w:val="28"/>
        </w:rPr>
        <w:t xml:space="preserve"> </w:t>
      </w:r>
      <w:r w:rsidRPr="000A78C5">
        <w:rPr>
          <w:sz w:val="28"/>
          <w:szCs w:val="28"/>
        </w:rPr>
        <w:t>// Мир ПК. — 2016. — № 2. — С. 3 — 10.</w:t>
      </w:r>
    </w:p>
    <w:p w14:paraId="59A12B3D" w14:textId="77777777" w:rsidR="00B87544" w:rsidRPr="000A78C5" w:rsidRDefault="00B72AC5" w:rsidP="00E31938">
      <w:pPr>
        <w:widowControl w:val="0"/>
        <w:tabs>
          <w:tab w:val="left" w:pos="851"/>
        </w:tabs>
        <w:autoSpaceDE w:val="0"/>
        <w:autoSpaceDN w:val="0"/>
        <w:adjustRightInd w:val="0"/>
        <w:snapToGrid w:val="0"/>
        <w:spacing w:line="360" w:lineRule="auto"/>
        <w:ind w:firstLine="567"/>
        <w:contextualSpacing/>
        <w:jc w:val="both"/>
        <w:rPr>
          <w:sz w:val="28"/>
          <w:szCs w:val="28"/>
        </w:rPr>
      </w:pPr>
      <w:r w:rsidRPr="000A78C5">
        <w:rPr>
          <w:sz w:val="28"/>
          <w:szCs w:val="28"/>
        </w:rPr>
        <w:t>Для газеты – год издания, дата выпуска газеты, страницы, на</w:t>
      </w:r>
      <w:r w:rsidR="00B87544" w:rsidRPr="000A78C5">
        <w:rPr>
          <w:sz w:val="28"/>
          <w:szCs w:val="28"/>
        </w:rPr>
        <w:t xml:space="preserve"> </w:t>
      </w:r>
      <w:r w:rsidRPr="000A78C5">
        <w:rPr>
          <w:sz w:val="28"/>
          <w:szCs w:val="28"/>
        </w:rPr>
        <w:t>которых размещена статья.</w:t>
      </w:r>
      <w:r w:rsidR="00B87544" w:rsidRPr="000A78C5">
        <w:rPr>
          <w:sz w:val="28"/>
          <w:szCs w:val="28"/>
        </w:rPr>
        <w:t xml:space="preserve"> </w:t>
      </w:r>
      <w:r w:rsidRPr="000A78C5">
        <w:rPr>
          <w:sz w:val="28"/>
          <w:szCs w:val="28"/>
        </w:rPr>
        <w:t>Например:</w:t>
      </w:r>
      <w:r w:rsidR="00B87544" w:rsidRPr="000A78C5">
        <w:rPr>
          <w:sz w:val="28"/>
          <w:szCs w:val="28"/>
        </w:rPr>
        <w:t xml:space="preserve"> </w:t>
      </w:r>
      <w:r w:rsidRPr="000A78C5">
        <w:rPr>
          <w:sz w:val="28"/>
          <w:szCs w:val="28"/>
        </w:rPr>
        <w:t>// Комсомольская правда. — 2018. — 16 июня. — С. 3.</w:t>
      </w:r>
    </w:p>
    <w:p w14:paraId="1704B8F3" w14:textId="77777777" w:rsidR="00B87544" w:rsidRPr="000A78C5" w:rsidRDefault="00B72AC5" w:rsidP="00E31938">
      <w:pPr>
        <w:widowControl w:val="0"/>
        <w:tabs>
          <w:tab w:val="left" w:pos="851"/>
        </w:tabs>
        <w:autoSpaceDE w:val="0"/>
        <w:autoSpaceDN w:val="0"/>
        <w:adjustRightInd w:val="0"/>
        <w:snapToGrid w:val="0"/>
        <w:spacing w:line="360" w:lineRule="auto"/>
        <w:ind w:firstLine="567"/>
        <w:contextualSpacing/>
        <w:jc w:val="both"/>
        <w:rPr>
          <w:sz w:val="28"/>
          <w:szCs w:val="28"/>
        </w:rPr>
      </w:pPr>
      <w:r w:rsidRPr="000A78C5">
        <w:rPr>
          <w:sz w:val="28"/>
          <w:szCs w:val="28"/>
        </w:rPr>
        <w:t>Для сборника – место и год издания, страницы, на которых</w:t>
      </w:r>
      <w:r w:rsidR="00B87544" w:rsidRPr="000A78C5">
        <w:rPr>
          <w:sz w:val="28"/>
          <w:szCs w:val="28"/>
        </w:rPr>
        <w:t xml:space="preserve"> </w:t>
      </w:r>
      <w:r w:rsidRPr="000A78C5">
        <w:rPr>
          <w:sz w:val="28"/>
          <w:szCs w:val="28"/>
        </w:rPr>
        <w:t>размещена статья.</w:t>
      </w:r>
      <w:r w:rsidR="00B87544" w:rsidRPr="000A78C5">
        <w:rPr>
          <w:sz w:val="28"/>
          <w:szCs w:val="28"/>
        </w:rPr>
        <w:t xml:space="preserve"> </w:t>
      </w:r>
      <w:r w:rsidRPr="000A78C5">
        <w:rPr>
          <w:sz w:val="28"/>
          <w:szCs w:val="28"/>
        </w:rPr>
        <w:t>Например:</w:t>
      </w:r>
      <w:r w:rsidR="00B87544" w:rsidRPr="000A78C5">
        <w:rPr>
          <w:sz w:val="28"/>
          <w:szCs w:val="28"/>
        </w:rPr>
        <w:t xml:space="preserve"> </w:t>
      </w:r>
      <w:r w:rsidRPr="000A78C5">
        <w:rPr>
          <w:sz w:val="28"/>
          <w:szCs w:val="28"/>
        </w:rPr>
        <w:t>// Информатизация образования: сб. статей. —Уфа, 2014.</w:t>
      </w:r>
      <w:r w:rsidR="00B87544" w:rsidRPr="000A78C5">
        <w:rPr>
          <w:sz w:val="28"/>
          <w:szCs w:val="28"/>
        </w:rPr>
        <w:t xml:space="preserve"> </w:t>
      </w:r>
      <w:r w:rsidRPr="000A78C5">
        <w:rPr>
          <w:sz w:val="28"/>
          <w:szCs w:val="28"/>
        </w:rPr>
        <w:t>— С. 134 – 156.</w:t>
      </w:r>
    </w:p>
    <w:p w14:paraId="2B380A6F" w14:textId="77777777" w:rsidR="00B72AC5" w:rsidRPr="000A78C5" w:rsidRDefault="00B72AC5" w:rsidP="00E31938">
      <w:pPr>
        <w:widowControl w:val="0"/>
        <w:tabs>
          <w:tab w:val="left" w:pos="851"/>
        </w:tabs>
        <w:autoSpaceDE w:val="0"/>
        <w:autoSpaceDN w:val="0"/>
        <w:adjustRightInd w:val="0"/>
        <w:snapToGrid w:val="0"/>
        <w:spacing w:line="360" w:lineRule="auto"/>
        <w:ind w:firstLine="567"/>
        <w:contextualSpacing/>
        <w:jc w:val="both"/>
        <w:rPr>
          <w:sz w:val="28"/>
          <w:szCs w:val="28"/>
        </w:rPr>
      </w:pPr>
      <w:r w:rsidRPr="000A78C5">
        <w:rPr>
          <w:sz w:val="28"/>
          <w:szCs w:val="28"/>
        </w:rPr>
        <w:t>Образцы библиографического описания</w:t>
      </w:r>
      <w:r w:rsidR="00CC4307" w:rsidRPr="000A78C5">
        <w:rPr>
          <w:sz w:val="28"/>
          <w:szCs w:val="28"/>
        </w:rPr>
        <w:t>:</w:t>
      </w:r>
    </w:p>
    <w:p w14:paraId="1FF51B18" w14:textId="77777777" w:rsidR="00B72AC5" w:rsidRPr="000A78C5" w:rsidRDefault="00B72AC5" w:rsidP="00E31938">
      <w:pPr>
        <w:pStyle w:val="afd"/>
        <w:widowControl w:val="0"/>
        <w:numPr>
          <w:ilvl w:val="0"/>
          <w:numId w:val="31"/>
        </w:numPr>
        <w:tabs>
          <w:tab w:val="left" w:pos="851"/>
        </w:tabs>
        <w:autoSpaceDE w:val="0"/>
        <w:autoSpaceDN w:val="0"/>
        <w:adjustRightInd w:val="0"/>
        <w:snapToGrid w:val="0"/>
        <w:spacing w:line="360" w:lineRule="auto"/>
        <w:ind w:left="0" w:firstLine="567"/>
        <w:jc w:val="both"/>
        <w:rPr>
          <w:sz w:val="28"/>
          <w:szCs w:val="28"/>
        </w:rPr>
      </w:pPr>
      <w:r w:rsidRPr="000A78C5">
        <w:rPr>
          <w:sz w:val="28"/>
          <w:szCs w:val="28"/>
        </w:rPr>
        <w:t>Книга одного автора</w:t>
      </w:r>
      <w:r w:rsidR="00B87544" w:rsidRPr="000A78C5">
        <w:rPr>
          <w:sz w:val="28"/>
          <w:szCs w:val="28"/>
        </w:rPr>
        <w:t xml:space="preserve">: </w:t>
      </w:r>
      <w:proofErr w:type="spellStart"/>
      <w:r w:rsidRPr="000A78C5">
        <w:rPr>
          <w:sz w:val="28"/>
          <w:szCs w:val="28"/>
        </w:rPr>
        <w:t>Шипачев</w:t>
      </w:r>
      <w:proofErr w:type="spellEnd"/>
      <w:r w:rsidRPr="000A78C5">
        <w:rPr>
          <w:sz w:val="28"/>
          <w:szCs w:val="28"/>
        </w:rPr>
        <w:t>, В.С. Высшая математика [Текст]: учеб. /</w:t>
      </w:r>
      <w:r w:rsidR="00B87544" w:rsidRPr="000A78C5">
        <w:rPr>
          <w:sz w:val="28"/>
          <w:szCs w:val="28"/>
        </w:rPr>
        <w:t xml:space="preserve"> </w:t>
      </w:r>
      <w:r w:rsidRPr="000A78C5">
        <w:rPr>
          <w:sz w:val="28"/>
          <w:szCs w:val="28"/>
        </w:rPr>
        <w:t xml:space="preserve">В.С. </w:t>
      </w:r>
      <w:proofErr w:type="spellStart"/>
      <w:r w:rsidRPr="000A78C5">
        <w:rPr>
          <w:sz w:val="28"/>
          <w:szCs w:val="28"/>
        </w:rPr>
        <w:t>Шипачев</w:t>
      </w:r>
      <w:proofErr w:type="spellEnd"/>
      <w:r w:rsidRPr="000A78C5">
        <w:rPr>
          <w:sz w:val="28"/>
          <w:szCs w:val="28"/>
        </w:rPr>
        <w:t>— М.: Инфра-М, 2015. — 479 с. —</w:t>
      </w:r>
      <w:r w:rsidR="00B87544" w:rsidRPr="000A78C5">
        <w:rPr>
          <w:sz w:val="28"/>
          <w:szCs w:val="28"/>
        </w:rPr>
        <w:t xml:space="preserve"> </w:t>
      </w:r>
      <w:r w:rsidRPr="000A78C5">
        <w:rPr>
          <w:sz w:val="28"/>
          <w:szCs w:val="28"/>
        </w:rPr>
        <w:t>(Высшее образование).</w:t>
      </w:r>
    </w:p>
    <w:p w14:paraId="191D283C" w14:textId="77777777" w:rsidR="00B72AC5" w:rsidRPr="000A78C5" w:rsidRDefault="00B72AC5" w:rsidP="00E31938">
      <w:pPr>
        <w:pStyle w:val="afd"/>
        <w:widowControl w:val="0"/>
        <w:numPr>
          <w:ilvl w:val="0"/>
          <w:numId w:val="31"/>
        </w:numPr>
        <w:tabs>
          <w:tab w:val="left" w:pos="851"/>
        </w:tabs>
        <w:autoSpaceDE w:val="0"/>
        <w:autoSpaceDN w:val="0"/>
        <w:adjustRightInd w:val="0"/>
        <w:snapToGrid w:val="0"/>
        <w:spacing w:line="360" w:lineRule="auto"/>
        <w:ind w:left="0" w:firstLine="567"/>
        <w:jc w:val="both"/>
        <w:rPr>
          <w:sz w:val="28"/>
          <w:szCs w:val="28"/>
        </w:rPr>
      </w:pPr>
      <w:r w:rsidRPr="000A78C5">
        <w:rPr>
          <w:sz w:val="28"/>
          <w:szCs w:val="28"/>
        </w:rPr>
        <w:t>Книга двух авторов</w:t>
      </w:r>
      <w:r w:rsidR="00B87544" w:rsidRPr="000A78C5">
        <w:rPr>
          <w:sz w:val="28"/>
          <w:szCs w:val="28"/>
        </w:rPr>
        <w:t xml:space="preserve">: </w:t>
      </w:r>
      <w:r w:rsidRPr="000A78C5">
        <w:rPr>
          <w:sz w:val="28"/>
          <w:szCs w:val="28"/>
        </w:rPr>
        <w:t>Белов, Е.Б. Организационно-правовое обеспечение</w:t>
      </w:r>
      <w:r w:rsidR="00B87544" w:rsidRPr="000A78C5">
        <w:rPr>
          <w:sz w:val="28"/>
          <w:szCs w:val="28"/>
        </w:rPr>
        <w:t xml:space="preserve"> </w:t>
      </w:r>
      <w:r w:rsidRPr="000A78C5">
        <w:rPr>
          <w:sz w:val="28"/>
          <w:szCs w:val="28"/>
        </w:rPr>
        <w:t xml:space="preserve">информационной безопасности [Текст]: учеб. </w:t>
      </w:r>
      <w:proofErr w:type="spellStart"/>
      <w:r w:rsidRPr="000A78C5">
        <w:rPr>
          <w:sz w:val="28"/>
          <w:szCs w:val="28"/>
        </w:rPr>
        <w:t>пособ</w:t>
      </w:r>
      <w:proofErr w:type="spellEnd"/>
      <w:r w:rsidRPr="000A78C5">
        <w:rPr>
          <w:sz w:val="28"/>
          <w:szCs w:val="28"/>
        </w:rPr>
        <w:t xml:space="preserve">. </w:t>
      </w:r>
      <w:r w:rsidR="00B87544" w:rsidRPr="000A78C5">
        <w:rPr>
          <w:sz w:val="28"/>
          <w:szCs w:val="28"/>
        </w:rPr>
        <w:t>Д</w:t>
      </w:r>
      <w:r w:rsidRPr="000A78C5">
        <w:rPr>
          <w:sz w:val="28"/>
          <w:szCs w:val="28"/>
        </w:rPr>
        <w:t>ля</w:t>
      </w:r>
      <w:r w:rsidR="00B87544" w:rsidRPr="000A78C5">
        <w:rPr>
          <w:sz w:val="28"/>
          <w:szCs w:val="28"/>
        </w:rPr>
        <w:t xml:space="preserve"> </w:t>
      </w:r>
      <w:r w:rsidRPr="000A78C5">
        <w:rPr>
          <w:sz w:val="28"/>
          <w:szCs w:val="28"/>
        </w:rPr>
        <w:t xml:space="preserve">студ. </w:t>
      </w:r>
      <w:proofErr w:type="spellStart"/>
      <w:r w:rsidRPr="000A78C5">
        <w:rPr>
          <w:sz w:val="28"/>
          <w:szCs w:val="28"/>
        </w:rPr>
        <w:t>учрежд</w:t>
      </w:r>
      <w:proofErr w:type="spellEnd"/>
      <w:r w:rsidRPr="000A78C5">
        <w:rPr>
          <w:sz w:val="28"/>
          <w:szCs w:val="28"/>
        </w:rPr>
        <w:t xml:space="preserve">. СПО / Е.Б. Костров, В.Н. </w:t>
      </w:r>
      <w:proofErr w:type="spellStart"/>
      <w:r w:rsidRPr="000A78C5">
        <w:rPr>
          <w:sz w:val="28"/>
          <w:szCs w:val="28"/>
        </w:rPr>
        <w:t>Пржегорлинский</w:t>
      </w:r>
      <w:proofErr w:type="spellEnd"/>
      <w:r w:rsidRPr="000A78C5">
        <w:rPr>
          <w:sz w:val="28"/>
          <w:szCs w:val="28"/>
        </w:rPr>
        <w:t>.</w:t>
      </w:r>
      <w:r w:rsidR="00B87544" w:rsidRPr="000A78C5">
        <w:rPr>
          <w:sz w:val="28"/>
          <w:szCs w:val="28"/>
        </w:rPr>
        <w:t xml:space="preserve"> </w:t>
      </w:r>
      <w:r w:rsidRPr="000A78C5">
        <w:rPr>
          <w:sz w:val="28"/>
          <w:szCs w:val="28"/>
        </w:rPr>
        <w:t>— М.: Издательский центр "Академия", 2017. — 336 с.</w:t>
      </w:r>
    </w:p>
    <w:p w14:paraId="0E9D4856" w14:textId="77777777" w:rsidR="003547D9" w:rsidRPr="000A78C5" w:rsidRDefault="00B72AC5" w:rsidP="00E31938">
      <w:pPr>
        <w:pStyle w:val="afd"/>
        <w:widowControl w:val="0"/>
        <w:numPr>
          <w:ilvl w:val="0"/>
          <w:numId w:val="31"/>
        </w:numPr>
        <w:tabs>
          <w:tab w:val="left" w:pos="851"/>
        </w:tabs>
        <w:autoSpaceDE w:val="0"/>
        <w:autoSpaceDN w:val="0"/>
        <w:adjustRightInd w:val="0"/>
        <w:snapToGrid w:val="0"/>
        <w:spacing w:line="360" w:lineRule="auto"/>
        <w:ind w:left="0" w:firstLine="567"/>
        <w:jc w:val="both"/>
        <w:rPr>
          <w:sz w:val="28"/>
          <w:szCs w:val="28"/>
        </w:rPr>
      </w:pPr>
      <w:r w:rsidRPr="000A78C5">
        <w:rPr>
          <w:sz w:val="28"/>
          <w:szCs w:val="28"/>
        </w:rPr>
        <w:t>Книга трех авторов</w:t>
      </w:r>
      <w:r w:rsidR="00B87544" w:rsidRPr="000A78C5">
        <w:rPr>
          <w:sz w:val="28"/>
          <w:szCs w:val="28"/>
        </w:rPr>
        <w:t>:</w:t>
      </w:r>
      <w:r w:rsidRPr="000A78C5">
        <w:rPr>
          <w:sz w:val="28"/>
          <w:szCs w:val="28"/>
        </w:rPr>
        <w:t xml:space="preserve"> Баранчиков, А. И. Организация сетевого</w:t>
      </w:r>
      <w:r w:rsidR="00B87544" w:rsidRPr="000A78C5">
        <w:rPr>
          <w:sz w:val="28"/>
          <w:szCs w:val="28"/>
        </w:rPr>
        <w:t xml:space="preserve"> </w:t>
      </w:r>
      <w:r w:rsidRPr="000A78C5">
        <w:rPr>
          <w:sz w:val="28"/>
          <w:szCs w:val="28"/>
        </w:rPr>
        <w:t>администрирования [Текст]: учеб. /А. И.</w:t>
      </w:r>
      <w:r w:rsidR="00B87544" w:rsidRPr="000A78C5">
        <w:rPr>
          <w:sz w:val="28"/>
          <w:szCs w:val="28"/>
        </w:rPr>
        <w:t xml:space="preserve"> </w:t>
      </w:r>
      <w:r w:rsidRPr="000A78C5">
        <w:rPr>
          <w:sz w:val="28"/>
          <w:szCs w:val="28"/>
        </w:rPr>
        <w:t xml:space="preserve">Баранчиков, П. А. </w:t>
      </w:r>
      <w:proofErr w:type="spellStart"/>
      <w:r w:rsidRPr="000A78C5">
        <w:rPr>
          <w:sz w:val="28"/>
          <w:szCs w:val="28"/>
        </w:rPr>
        <w:t>Баранчиков,А.Ю</w:t>
      </w:r>
      <w:proofErr w:type="spellEnd"/>
      <w:r w:rsidRPr="000A78C5">
        <w:rPr>
          <w:sz w:val="28"/>
          <w:szCs w:val="28"/>
        </w:rPr>
        <w:t>. Громов –</w:t>
      </w:r>
      <w:r w:rsidR="003547D9" w:rsidRPr="000A78C5">
        <w:rPr>
          <w:sz w:val="28"/>
          <w:szCs w:val="28"/>
        </w:rPr>
        <w:t xml:space="preserve"> </w:t>
      </w:r>
      <w:r w:rsidRPr="000A78C5">
        <w:rPr>
          <w:sz w:val="28"/>
          <w:szCs w:val="28"/>
        </w:rPr>
        <w:t>М.: Издательский центр «Академия», 2017. – 320 с.</w:t>
      </w:r>
      <w:r w:rsidR="003547D9" w:rsidRPr="000A78C5">
        <w:rPr>
          <w:sz w:val="28"/>
          <w:szCs w:val="28"/>
        </w:rPr>
        <w:t xml:space="preserve"> </w:t>
      </w:r>
    </w:p>
    <w:p w14:paraId="42ECCA1B" w14:textId="77777777" w:rsidR="00B72AC5" w:rsidRPr="000A78C5" w:rsidRDefault="00B72AC5" w:rsidP="00E31938">
      <w:pPr>
        <w:pStyle w:val="afd"/>
        <w:widowControl w:val="0"/>
        <w:numPr>
          <w:ilvl w:val="0"/>
          <w:numId w:val="31"/>
        </w:numPr>
        <w:tabs>
          <w:tab w:val="left" w:pos="851"/>
        </w:tabs>
        <w:autoSpaceDE w:val="0"/>
        <w:autoSpaceDN w:val="0"/>
        <w:adjustRightInd w:val="0"/>
        <w:snapToGrid w:val="0"/>
        <w:spacing w:line="360" w:lineRule="auto"/>
        <w:ind w:left="0" w:firstLine="567"/>
        <w:jc w:val="both"/>
        <w:rPr>
          <w:sz w:val="28"/>
          <w:szCs w:val="28"/>
        </w:rPr>
      </w:pPr>
      <w:r w:rsidRPr="000A78C5">
        <w:rPr>
          <w:sz w:val="28"/>
          <w:szCs w:val="28"/>
        </w:rPr>
        <w:t>Книга четырех и более авторов</w:t>
      </w:r>
      <w:r w:rsidR="003547D9" w:rsidRPr="000A78C5">
        <w:rPr>
          <w:sz w:val="28"/>
          <w:szCs w:val="28"/>
        </w:rPr>
        <w:t xml:space="preserve">. </w:t>
      </w:r>
      <w:r w:rsidRPr="000A78C5">
        <w:rPr>
          <w:sz w:val="28"/>
          <w:szCs w:val="28"/>
        </w:rPr>
        <w:t>Библиографическая запись производится под</w:t>
      </w:r>
      <w:r w:rsidR="003547D9" w:rsidRPr="000A78C5">
        <w:rPr>
          <w:sz w:val="28"/>
          <w:szCs w:val="28"/>
        </w:rPr>
        <w:t xml:space="preserve"> </w:t>
      </w:r>
      <w:r w:rsidRPr="000A78C5">
        <w:rPr>
          <w:sz w:val="28"/>
          <w:szCs w:val="28"/>
        </w:rPr>
        <w:t>заглавием (первым элементом записи является</w:t>
      </w:r>
      <w:r w:rsidR="003547D9" w:rsidRPr="000A78C5">
        <w:rPr>
          <w:sz w:val="28"/>
          <w:szCs w:val="28"/>
        </w:rPr>
        <w:t xml:space="preserve"> </w:t>
      </w:r>
      <w:r w:rsidRPr="000A78C5">
        <w:rPr>
          <w:sz w:val="28"/>
          <w:szCs w:val="28"/>
        </w:rPr>
        <w:t>основное заглавие книги, а не заголовок).</w:t>
      </w:r>
      <w:r w:rsidR="003547D9" w:rsidRPr="000A78C5">
        <w:rPr>
          <w:sz w:val="28"/>
          <w:szCs w:val="28"/>
        </w:rPr>
        <w:t xml:space="preserve"> </w:t>
      </w:r>
      <w:r w:rsidRPr="000A78C5">
        <w:rPr>
          <w:sz w:val="28"/>
          <w:szCs w:val="28"/>
        </w:rPr>
        <w:t>В сведениях об ответственности приводится имя</w:t>
      </w:r>
      <w:r w:rsidR="003547D9" w:rsidRPr="000A78C5">
        <w:rPr>
          <w:sz w:val="28"/>
          <w:szCs w:val="28"/>
        </w:rPr>
        <w:t xml:space="preserve"> </w:t>
      </w:r>
      <w:r w:rsidRPr="000A78C5">
        <w:rPr>
          <w:sz w:val="28"/>
          <w:szCs w:val="28"/>
        </w:rPr>
        <w:t>первого автора с добавлением в квадратных</w:t>
      </w:r>
      <w:r w:rsidR="003547D9" w:rsidRPr="000A78C5">
        <w:rPr>
          <w:sz w:val="28"/>
          <w:szCs w:val="28"/>
        </w:rPr>
        <w:t xml:space="preserve"> </w:t>
      </w:r>
      <w:r w:rsidRPr="000A78C5">
        <w:rPr>
          <w:sz w:val="28"/>
          <w:szCs w:val="28"/>
        </w:rPr>
        <w:t>скобках сокращения [и др.] Специальная техника и информационная</w:t>
      </w:r>
      <w:r w:rsidR="003547D9" w:rsidRPr="000A78C5">
        <w:rPr>
          <w:sz w:val="28"/>
          <w:szCs w:val="28"/>
        </w:rPr>
        <w:t xml:space="preserve"> </w:t>
      </w:r>
      <w:r w:rsidRPr="000A78C5">
        <w:rPr>
          <w:sz w:val="28"/>
          <w:szCs w:val="28"/>
        </w:rPr>
        <w:t>безопасность [Текст]: учеб. / В.Р. Женило, А.Н.</w:t>
      </w:r>
      <w:r w:rsidR="003547D9" w:rsidRPr="000A78C5">
        <w:rPr>
          <w:sz w:val="28"/>
          <w:szCs w:val="28"/>
        </w:rPr>
        <w:t xml:space="preserve"> </w:t>
      </w:r>
      <w:proofErr w:type="spellStart"/>
      <w:r w:rsidRPr="000A78C5">
        <w:rPr>
          <w:sz w:val="28"/>
          <w:szCs w:val="28"/>
        </w:rPr>
        <w:t>Кириллычев</w:t>
      </w:r>
      <w:proofErr w:type="spellEnd"/>
      <w:r w:rsidRPr="000A78C5">
        <w:rPr>
          <w:sz w:val="28"/>
          <w:szCs w:val="28"/>
        </w:rPr>
        <w:t>, В.И. Кирин [и др.].— М.: Акад. упр.</w:t>
      </w:r>
      <w:r w:rsidR="003547D9" w:rsidRPr="000A78C5">
        <w:rPr>
          <w:sz w:val="28"/>
          <w:szCs w:val="28"/>
        </w:rPr>
        <w:t xml:space="preserve"> </w:t>
      </w:r>
      <w:r w:rsidRPr="000A78C5">
        <w:rPr>
          <w:sz w:val="28"/>
          <w:szCs w:val="28"/>
        </w:rPr>
        <w:t>МВД России, 2015. — 222 с.</w:t>
      </w:r>
    </w:p>
    <w:p w14:paraId="111256DC" w14:textId="77777777" w:rsidR="00B72AC5" w:rsidRPr="000A78C5" w:rsidRDefault="00B72AC5" w:rsidP="00E31938">
      <w:pPr>
        <w:pStyle w:val="afd"/>
        <w:widowControl w:val="0"/>
        <w:numPr>
          <w:ilvl w:val="0"/>
          <w:numId w:val="31"/>
        </w:numPr>
        <w:tabs>
          <w:tab w:val="left" w:pos="851"/>
        </w:tabs>
        <w:autoSpaceDE w:val="0"/>
        <w:autoSpaceDN w:val="0"/>
        <w:adjustRightInd w:val="0"/>
        <w:snapToGrid w:val="0"/>
        <w:spacing w:line="360" w:lineRule="auto"/>
        <w:ind w:left="0" w:firstLine="567"/>
        <w:jc w:val="both"/>
        <w:rPr>
          <w:sz w:val="28"/>
          <w:szCs w:val="28"/>
        </w:rPr>
      </w:pPr>
      <w:r w:rsidRPr="000A78C5">
        <w:rPr>
          <w:sz w:val="28"/>
          <w:szCs w:val="28"/>
        </w:rPr>
        <w:t>Электронный ресурс удаленного</w:t>
      </w:r>
      <w:r w:rsidR="003547D9" w:rsidRPr="000A78C5">
        <w:rPr>
          <w:sz w:val="28"/>
          <w:szCs w:val="28"/>
        </w:rPr>
        <w:t xml:space="preserve"> </w:t>
      </w:r>
      <w:r w:rsidRPr="000A78C5">
        <w:rPr>
          <w:sz w:val="28"/>
          <w:szCs w:val="28"/>
        </w:rPr>
        <w:t>доступа</w:t>
      </w:r>
      <w:r w:rsidR="003547D9" w:rsidRPr="000A78C5">
        <w:rPr>
          <w:sz w:val="28"/>
          <w:szCs w:val="28"/>
        </w:rPr>
        <w:t xml:space="preserve"> </w:t>
      </w:r>
      <w:proofErr w:type="spellStart"/>
      <w:r w:rsidRPr="000A78C5">
        <w:rPr>
          <w:sz w:val="28"/>
          <w:szCs w:val="28"/>
        </w:rPr>
        <w:t>Партыка</w:t>
      </w:r>
      <w:proofErr w:type="spellEnd"/>
      <w:r w:rsidRPr="000A78C5">
        <w:rPr>
          <w:sz w:val="28"/>
          <w:szCs w:val="28"/>
        </w:rPr>
        <w:t>, Т. Л. Информационная безопасность: учеб.</w:t>
      </w:r>
      <w:r w:rsidR="003547D9" w:rsidRPr="000A78C5">
        <w:rPr>
          <w:sz w:val="28"/>
          <w:szCs w:val="28"/>
        </w:rPr>
        <w:t xml:space="preserve"> </w:t>
      </w:r>
      <w:proofErr w:type="spellStart"/>
      <w:r w:rsidRPr="000A78C5">
        <w:rPr>
          <w:sz w:val="28"/>
          <w:szCs w:val="28"/>
        </w:rPr>
        <w:t>пособ</w:t>
      </w:r>
      <w:proofErr w:type="spellEnd"/>
      <w:r w:rsidRPr="000A78C5">
        <w:rPr>
          <w:sz w:val="28"/>
          <w:szCs w:val="28"/>
        </w:rPr>
        <w:t xml:space="preserve">./ Т. Л. </w:t>
      </w:r>
      <w:proofErr w:type="spellStart"/>
      <w:r w:rsidRPr="000A78C5">
        <w:rPr>
          <w:sz w:val="28"/>
          <w:szCs w:val="28"/>
        </w:rPr>
        <w:t>Партыка</w:t>
      </w:r>
      <w:proofErr w:type="spellEnd"/>
      <w:r w:rsidRPr="000A78C5">
        <w:rPr>
          <w:sz w:val="28"/>
          <w:szCs w:val="28"/>
        </w:rPr>
        <w:t xml:space="preserve">, И. И. Попов. – 5-е изд., </w:t>
      </w:r>
      <w:proofErr w:type="spellStart"/>
      <w:r w:rsidRPr="000A78C5">
        <w:rPr>
          <w:sz w:val="28"/>
          <w:szCs w:val="28"/>
        </w:rPr>
        <w:t>перераб</w:t>
      </w:r>
      <w:proofErr w:type="spellEnd"/>
      <w:r w:rsidRPr="000A78C5">
        <w:rPr>
          <w:sz w:val="28"/>
          <w:szCs w:val="28"/>
        </w:rPr>
        <w:t xml:space="preserve">. </w:t>
      </w:r>
      <w:r w:rsidR="003547D9" w:rsidRPr="000A78C5">
        <w:rPr>
          <w:sz w:val="28"/>
          <w:szCs w:val="28"/>
        </w:rPr>
        <w:t xml:space="preserve">И </w:t>
      </w:r>
      <w:r w:rsidRPr="000A78C5">
        <w:rPr>
          <w:sz w:val="28"/>
          <w:szCs w:val="28"/>
        </w:rPr>
        <w:t>доп. – М.: ФОРУМ:</w:t>
      </w:r>
      <w:r w:rsidR="00CC4307" w:rsidRPr="000A78C5">
        <w:rPr>
          <w:sz w:val="28"/>
          <w:szCs w:val="28"/>
        </w:rPr>
        <w:t xml:space="preserve"> </w:t>
      </w:r>
      <w:r w:rsidRPr="000A78C5">
        <w:rPr>
          <w:sz w:val="28"/>
          <w:szCs w:val="28"/>
        </w:rPr>
        <w:t>ИНФРА-М, 2019. – 432 с. – Режим</w:t>
      </w:r>
      <w:r w:rsidR="003547D9" w:rsidRPr="000A78C5">
        <w:rPr>
          <w:sz w:val="28"/>
          <w:szCs w:val="28"/>
        </w:rPr>
        <w:t xml:space="preserve"> </w:t>
      </w:r>
      <w:r w:rsidRPr="000A78C5">
        <w:rPr>
          <w:sz w:val="28"/>
          <w:szCs w:val="28"/>
        </w:rPr>
        <w:t>доступа:</w:t>
      </w:r>
      <w:r w:rsidR="003547D9" w:rsidRPr="000A78C5">
        <w:rPr>
          <w:sz w:val="28"/>
          <w:szCs w:val="28"/>
        </w:rPr>
        <w:t xml:space="preserve"> </w:t>
      </w:r>
      <w:proofErr w:type="spellStart"/>
      <w:r w:rsidRPr="000A78C5">
        <w:rPr>
          <w:sz w:val="28"/>
          <w:szCs w:val="28"/>
        </w:rPr>
        <w:t>http</w:t>
      </w:r>
      <w:proofErr w:type="spellEnd"/>
      <w:r w:rsidRPr="000A78C5">
        <w:rPr>
          <w:sz w:val="28"/>
          <w:szCs w:val="28"/>
        </w:rPr>
        <w:t>//znanium.com/</w:t>
      </w:r>
      <w:proofErr w:type="spellStart"/>
      <w:r w:rsidRPr="000A78C5">
        <w:rPr>
          <w:sz w:val="28"/>
          <w:szCs w:val="28"/>
        </w:rPr>
        <w:t>catalog</w:t>
      </w:r>
      <w:proofErr w:type="spellEnd"/>
      <w:r w:rsidRPr="000A78C5">
        <w:rPr>
          <w:sz w:val="28"/>
          <w:szCs w:val="28"/>
        </w:rPr>
        <w:t>/</w:t>
      </w:r>
      <w:proofErr w:type="spellStart"/>
      <w:r w:rsidRPr="000A78C5">
        <w:rPr>
          <w:sz w:val="28"/>
          <w:szCs w:val="28"/>
        </w:rPr>
        <w:t>product</w:t>
      </w:r>
      <w:proofErr w:type="spellEnd"/>
      <w:r w:rsidRPr="000A78C5">
        <w:rPr>
          <w:sz w:val="28"/>
          <w:szCs w:val="28"/>
        </w:rPr>
        <w:t>/987326,</w:t>
      </w:r>
      <w:r w:rsidR="003547D9" w:rsidRPr="000A78C5">
        <w:rPr>
          <w:sz w:val="28"/>
          <w:szCs w:val="28"/>
        </w:rPr>
        <w:t xml:space="preserve"> </w:t>
      </w:r>
      <w:r w:rsidRPr="000A78C5">
        <w:rPr>
          <w:sz w:val="28"/>
          <w:szCs w:val="28"/>
        </w:rPr>
        <w:t xml:space="preserve">свободный. – </w:t>
      </w:r>
      <w:proofErr w:type="spellStart"/>
      <w:r w:rsidRPr="000A78C5">
        <w:rPr>
          <w:sz w:val="28"/>
          <w:szCs w:val="28"/>
        </w:rPr>
        <w:t>Загл</w:t>
      </w:r>
      <w:proofErr w:type="spellEnd"/>
      <w:r w:rsidRPr="000A78C5">
        <w:rPr>
          <w:sz w:val="28"/>
          <w:szCs w:val="28"/>
        </w:rPr>
        <w:t>. с экрана.</w:t>
      </w:r>
    </w:p>
    <w:p w14:paraId="079B02BA" w14:textId="77777777" w:rsidR="00B72AC5" w:rsidRPr="000A78C5" w:rsidRDefault="00B72AC5" w:rsidP="00E31938">
      <w:pPr>
        <w:pStyle w:val="afd"/>
        <w:widowControl w:val="0"/>
        <w:numPr>
          <w:ilvl w:val="0"/>
          <w:numId w:val="31"/>
        </w:numPr>
        <w:tabs>
          <w:tab w:val="left" w:pos="851"/>
        </w:tabs>
        <w:autoSpaceDE w:val="0"/>
        <w:autoSpaceDN w:val="0"/>
        <w:adjustRightInd w:val="0"/>
        <w:snapToGrid w:val="0"/>
        <w:spacing w:line="360" w:lineRule="auto"/>
        <w:ind w:left="0" w:firstLine="567"/>
        <w:jc w:val="both"/>
        <w:rPr>
          <w:sz w:val="28"/>
          <w:szCs w:val="28"/>
        </w:rPr>
      </w:pPr>
      <w:r w:rsidRPr="000A78C5">
        <w:rPr>
          <w:sz w:val="28"/>
          <w:szCs w:val="28"/>
        </w:rPr>
        <w:t>Электронный ресурс локального</w:t>
      </w:r>
      <w:r w:rsidR="003547D9" w:rsidRPr="000A78C5">
        <w:rPr>
          <w:sz w:val="28"/>
          <w:szCs w:val="28"/>
        </w:rPr>
        <w:t xml:space="preserve"> </w:t>
      </w:r>
      <w:r w:rsidRPr="000A78C5">
        <w:rPr>
          <w:sz w:val="28"/>
          <w:szCs w:val="28"/>
        </w:rPr>
        <w:t>доступа</w:t>
      </w:r>
      <w:r w:rsidR="00CC4307" w:rsidRPr="000A78C5">
        <w:rPr>
          <w:sz w:val="28"/>
          <w:szCs w:val="28"/>
        </w:rPr>
        <w:t>:</w:t>
      </w:r>
      <w:r w:rsidR="003547D9" w:rsidRPr="000A78C5">
        <w:rPr>
          <w:sz w:val="28"/>
          <w:szCs w:val="28"/>
        </w:rPr>
        <w:t xml:space="preserve"> </w:t>
      </w:r>
      <w:r w:rsidRPr="000A78C5">
        <w:rPr>
          <w:sz w:val="28"/>
          <w:szCs w:val="28"/>
        </w:rPr>
        <w:t>Свенцицкий, А.Л. Социальная психология</w:t>
      </w:r>
      <w:r w:rsidR="003547D9" w:rsidRPr="000A78C5">
        <w:rPr>
          <w:sz w:val="28"/>
          <w:szCs w:val="28"/>
        </w:rPr>
        <w:t xml:space="preserve"> </w:t>
      </w:r>
      <w:r w:rsidRPr="000A78C5">
        <w:rPr>
          <w:sz w:val="28"/>
          <w:szCs w:val="28"/>
        </w:rPr>
        <w:t>[Мультимедиа]: электрон. дан. 1 электрон. опт.</w:t>
      </w:r>
      <w:r w:rsidR="003547D9" w:rsidRPr="000A78C5">
        <w:rPr>
          <w:sz w:val="28"/>
          <w:szCs w:val="28"/>
        </w:rPr>
        <w:t xml:space="preserve"> </w:t>
      </w:r>
      <w:r w:rsidRPr="000A78C5">
        <w:rPr>
          <w:sz w:val="28"/>
          <w:szCs w:val="28"/>
        </w:rPr>
        <w:t xml:space="preserve">диск (CD): </w:t>
      </w:r>
      <w:proofErr w:type="spellStart"/>
      <w:r w:rsidRPr="000A78C5">
        <w:rPr>
          <w:sz w:val="28"/>
          <w:szCs w:val="28"/>
        </w:rPr>
        <w:t>зв</w:t>
      </w:r>
      <w:proofErr w:type="spellEnd"/>
      <w:r w:rsidRPr="000A78C5">
        <w:rPr>
          <w:sz w:val="28"/>
          <w:szCs w:val="28"/>
        </w:rPr>
        <w:t xml:space="preserve">., </w:t>
      </w:r>
      <w:proofErr w:type="spellStart"/>
      <w:r w:rsidRPr="000A78C5">
        <w:rPr>
          <w:sz w:val="28"/>
          <w:szCs w:val="28"/>
        </w:rPr>
        <w:t>цв</w:t>
      </w:r>
      <w:proofErr w:type="spellEnd"/>
      <w:r w:rsidRPr="000A78C5">
        <w:rPr>
          <w:sz w:val="28"/>
          <w:szCs w:val="28"/>
        </w:rPr>
        <w:t>. - М.: КНОРУС, 2016. - Миним.</w:t>
      </w:r>
      <w:r w:rsidR="003547D9" w:rsidRPr="000A78C5">
        <w:rPr>
          <w:sz w:val="28"/>
          <w:szCs w:val="28"/>
        </w:rPr>
        <w:t xml:space="preserve"> </w:t>
      </w:r>
      <w:r w:rsidRPr="000A78C5">
        <w:rPr>
          <w:sz w:val="28"/>
          <w:szCs w:val="28"/>
        </w:rPr>
        <w:t>систем. требования: ОС Microsoft Windows</w:t>
      </w:r>
      <w:r w:rsidR="003547D9" w:rsidRPr="000A78C5">
        <w:rPr>
          <w:sz w:val="28"/>
          <w:szCs w:val="28"/>
        </w:rPr>
        <w:t xml:space="preserve"> </w:t>
      </w:r>
      <w:r w:rsidRPr="000A78C5">
        <w:rPr>
          <w:sz w:val="28"/>
          <w:szCs w:val="28"/>
        </w:rPr>
        <w:t xml:space="preserve">2000/XP; процессор с частотой не ниже 500 </w:t>
      </w:r>
      <w:proofErr w:type="spellStart"/>
      <w:r w:rsidRPr="000A78C5">
        <w:rPr>
          <w:sz w:val="28"/>
          <w:szCs w:val="28"/>
        </w:rPr>
        <w:t>MHz</w:t>
      </w:r>
      <w:proofErr w:type="spellEnd"/>
      <w:r w:rsidRPr="000A78C5">
        <w:rPr>
          <w:sz w:val="28"/>
          <w:szCs w:val="28"/>
        </w:rPr>
        <w:t>;</w:t>
      </w:r>
      <w:r w:rsidR="003547D9" w:rsidRPr="000A78C5">
        <w:rPr>
          <w:sz w:val="28"/>
          <w:szCs w:val="28"/>
        </w:rPr>
        <w:t xml:space="preserve"> </w:t>
      </w:r>
      <w:r w:rsidRPr="000A78C5">
        <w:rPr>
          <w:sz w:val="28"/>
          <w:szCs w:val="28"/>
        </w:rPr>
        <w:t xml:space="preserve">ОП 64 </w:t>
      </w:r>
      <w:proofErr w:type="spellStart"/>
      <w:r w:rsidRPr="000A78C5">
        <w:rPr>
          <w:sz w:val="28"/>
          <w:szCs w:val="28"/>
        </w:rPr>
        <w:t>Mb</w:t>
      </w:r>
      <w:proofErr w:type="spellEnd"/>
      <w:r w:rsidRPr="000A78C5">
        <w:rPr>
          <w:sz w:val="28"/>
          <w:szCs w:val="28"/>
        </w:rPr>
        <w:t xml:space="preserve"> и более; жест. диск с объемом свобод.</w:t>
      </w:r>
      <w:r w:rsidR="003547D9" w:rsidRPr="000A78C5">
        <w:rPr>
          <w:sz w:val="28"/>
          <w:szCs w:val="28"/>
        </w:rPr>
        <w:t xml:space="preserve"> </w:t>
      </w:r>
      <w:r w:rsidRPr="000A78C5">
        <w:rPr>
          <w:sz w:val="28"/>
          <w:szCs w:val="28"/>
        </w:rPr>
        <w:t xml:space="preserve">места не менее 40 </w:t>
      </w:r>
      <w:proofErr w:type="spellStart"/>
      <w:r w:rsidRPr="000A78C5">
        <w:rPr>
          <w:sz w:val="28"/>
          <w:szCs w:val="28"/>
        </w:rPr>
        <w:t>Mb</w:t>
      </w:r>
      <w:proofErr w:type="spellEnd"/>
      <w:r w:rsidRPr="000A78C5">
        <w:rPr>
          <w:sz w:val="28"/>
          <w:szCs w:val="28"/>
        </w:rPr>
        <w:t xml:space="preserve">; видеокарта с 8 </w:t>
      </w:r>
      <w:proofErr w:type="spellStart"/>
      <w:r w:rsidRPr="000A78C5">
        <w:rPr>
          <w:sz w:val="28"/>
          <w:szCs w:val="28"/>
        </w:rPr>
        <w:t>Mb</w:t>
      </w:r>
      <w:proofErr w:type="spellEnd"/>
      <w:r w:rsidRPr="000A78C5">
        <w:rPr>
          <w:sz w:val="28"/>
          <w:szCs w:val="28"/>
        </w:rPr>
        <w:t xml:space="preserve"> памяти</w:t>
      </w:r>
      <w:r w:rsidR="003547D9" w:rsidRPr="000A78C5">
        <w:rPr>
          <w:sz w:val="28"/>
          <w:szCs w:val="28"/>
        </w:rPr>
        <w:t xml:space="preserve"> </w:t>
      </w:r>
      <w:r w:rsidRPr="000A78C5">
        <w:rPr>
          <w:sz w:val="28"/>
          <w:szCs w:val="28"/>
        </w:rPr>
        <w:t>или лучше; SVGA монитор с поддержкой</w:t>
      </w:r>
      <w:r w:rsidR="003547D9" w:rsidRPr="000A78C5">
        <w:rPr>
          <w:sz w:val="28"/>
          <w:szCs w:val="28"/>
        </w:rPr>
        <w:t xml:space="preserve"> </w:t>
      </w:r>
      <w:r w:rsidRPr="000A78C5">
        <w:rPr>
          <w:sz w:val="28"/>
          <w:szCs w:val="28"/>
        </w:rPr>
        <w:t>разрешения 1024х768; CD привод 4х или лучше</w:t>
      </w:r>
      <w:r w:rsidR="003547D9" w:rsidRPr="000A78C5">
        <w:rPr>
          <w:sz w:val="28"/>
          <w:szCs w:val="28"/>
        </w:rPr>
        <w:t xml:space="preserve"> </w:t>
      </w:r>
      <w:r w:rsidRPr="000A78C5">
        <w:rPr>
          <w:sz w:val="28"/>
          <w:szCs w:val="28"/>
        </w:rPr>
        <w:t>(рек. 16х); звуковая карта (любая).</w:t>
      </w:r>
      <w:r w:rsidR="00CC4307" w:rsidRPr="000A78C5">
        <w:rPr>
          <w:sz w:val="28"/>
          <w:szCs w:val="28"/>
        </w:rPr>
        <w:t xml:space="preserve"> </w:t>
      </w:r>
      <w:r w:rsidRPr="000A78C5">
        <w:rPr>
          <w:sz w:val="28"/>
          <w:szCs w:val="28"/>
        </w:rPr>
        <w:t xml:space="preserve">– </w:t>
      </w:r>
      <w:proofErr w:type="spellStart"/>
      <w:r w:rsidRPr="000A78C5">
        <w:rPr>
          <w:sz w:val="28"/>
          <w:szCs w:val="28"/>
        </w:rPr>
        <w:t>Загл</w:t>
      </w:r>
      <w:proofErr w:type="spellEnd"/>
      <w:r w:rsidRPr="000A78C5">
        <w:rPr>
          <w:sz w:val="28"/>
          <w:szCs w:val="28"/>
        </w:rPr>
        <w:t>. с этикетки</w:t>
      </w:r>
      <w:r w:rsidR="003547D9" w:rsidRPr="000A78C5">
        <w:rPr>
          <w:sz w:val="28"/>
          <w:szCs w:val="28"/>
        </w:rPr>
        <w:t xml:space="preserve"> </w:t>
      </w:r>
      <w:r w:rsidRPr="000A78C5">
        <w:rPr>
          <w:sz w:val="28"/>
          <w:szCs w:val="28"/>
        </w:rPr>
        <w:t>диска. – Диск помещен в контейнер 14х18,5 см.</w:t>
      </w:r>
    </w:p>
    <w:p w14:paraId="60C45403" w14:textId="77777777" w:rsidR="00B72AC5" w:rsidRPr="000A78C5" w:rsidRDefault="00B72AC5" w:rsidP="00E31938">
      <w:pPr>
        <w:pStyle w:val="afd"/>
        <w:widowControl w:val="0"/>
        <w:numPr>
          <w:ilvl w:val="0"/>
          <w:numId w:val="31"/>
        </w:numPr>
        <w:tabs>
          <w:tab w:val="left" w:pos="851"/>
        </w:tabs>
        <w:autoSpaceDE w:val="0"/>
        <w:autoSpaceDN w:val="0"/>
        <w:adjustRightInd w:val="0"/>
        <w:snapToGrid w:val="0"/>
        <w:spacing w:line="360" w:lineRule="auto"/>
        <w:ind w:left="0" w:firstLine="567"/>
        <w:jc w:val="both"/>
        <w:rPr>
          <w:sz w:val="28"/>
          <w:szCs w:val="28"/>
        </w:rPr>
      </w:pPr>
      <w:r w:rsidRPr="000A78C5">
        <w:rPr>
          <w:sz w:val="28"/>
          <w:szCs w:val="28"/>
        </w:rPr>
        <w:t>Статья из журнала</w:t>
      </w:r>
      <w:r w:rsidR="00CC4307" w:rsidRPr="000A78C5">
        <w:rPr>
          <w:sz w:val="28"/>
          <w:szCs w:val="28"/>
        </w:rPr>
        <w:t>:</w:t>
      </w:r>
      <w:r w:rsidR="003547D9" w:rsidRPr="000A78C5">
        <w:rPr>
          <w:sz w:val="28"/>
          <w:szCs w:val="28"/>
        </w:rPr>
        <w:t xml:space="preserve"> </w:t>
      </w:r>
      <w:proofErr w:type="spellStart"/>
      <w:r w:rsidRPr="000A78C5">
        <w:rPr>
          <w:sz w:val="28"/>
          <w:szCs w:val="28"/>
        </w:rPr>
        <w:t>Самоделов</w:t>
      </w:r>
      <w:proofErr w:type="spellEnd"/>
      <w:r w:rsidRPr="000A78C5">
        <w:rPr>
          <w:sz w:val="28"/>
          <w:szCs w:val="28"/>
        </w:rPr>
        <w:t xml:space="preserve"> А. А. Межпроцессорное</w:t>
      </w:r>
      <w:r w:rsidR="003547D9" w:rsidRPr="000A78C5">
        <w:rPr>
          <w:sz w:val="28"/>
          <w:szCs w:val="28"/>
        </w:rPr>
        <w:t xml:space="preserve"> </w:t>
      </w:r>
      <w:r w:rsidRPr="000A78C5">
        <w:rPr>
          <w:sz w:val="28"/>
          <w:szCs w:val="28"/>
        </w:rPr>
        <w:t>взаимодействие (IPC) в многоядерных</w:t>
      </w:r>
      <w:r w:rsidR="003547D9" w:rsidRPr="000A78C5">
        <w:rPr>
          <w:sz w:val="28"/>
          <w:szCs w:val="28"/>
        </w:rPr>
        <w:t xml:space="preserve"> </w:t>
      </w:r>
      <w:r w:rsidRPr="000A78C5">
        <w:rPr>
          <w:sz w:val="28"/>
          <w:szCs w:val="28"/>
        </w:rPr>
        <w:t>микроконтроллерах</w:t>
      </w:r>
      <w:r w:rsidR="00CC4307" w:rsidRPr="000A78C5">
        <w:rPr>
          <w:sz w:val="28"/>
          <w:szCs w:val="28"/>
        </w:rPr>
        <w:t xml:space="preserve"> </w:t>
      </w:r>
      <w:r w:rsidRPr="000A78C5">
        <w:rPr>
          <w:sz w:val="28"/>
          <w:szCs w:val="28"/>
        </w:rPr>
        <w:t>[Текст]/А.А.</w:t>
      </w:r>
      <w:r w:rsidR="003547D9" w:rsidRPr="000A78C5">
        <w:rPr>
          <w:sz w:val="28"/>
          <w:szCs w:val="28"/>
        </w:rPr>
        <w:t xml:space="preserve"> </w:t>
      </w:r>
      <w:proofErr w:type="spellStart"/>
      <w:r w:rsidRPr="000A78C5">
        <w:rPr>
          <w:sz w:val="28"/>
          <w:szCs w:val="28"/>
        </w:rPr>
        <w:t>Самоделов</w:t>
      </w:r>
      <w:proofErr w:type="spellEnd"/>
      <w:r w:rsidRPr="000A78C5">
        <w:rPr>
          <w:sz w:val="28"/>
          <w:szCs w:val="28"/>
        </w:rPr>
        <w:t>// Компоненты и технологии.</w:t>
      </w:r>
      <w:r w:rsidR="003547D9" w:rsidRPr="000A78C5">
        <w:rPr>
          <w:sz w:val="28"/>
          <w:szCs w:val="28"/>
        </w:rPr>
        <w:t xml:space="preserve"> </w:t>
      </w:r>
      <w:r w:rsidRPr="000A78C5">
        <w:rPr>
          <w:sz w:val="28"/>
          <w:szCs w:val="28"/>
        </w:rPr>
        <w:t>– 2018. – №4. – С.78-84.</w:t>
      </w:r>
    </w:p>
    <w:p w14:paraId="66D7EB00" w14:textId="77777777" w:rsidR="00B72AC5" w:rsidRPr="000A78C5" w:rsidRDefault="00B72AC5" w:rsidP="00E31938">
      <w:pPr>
        <w:pStyle w:val="afd"/>
        <w:widowControl w:val="0"/>
        <w:numPr>
          <w:ilvl w:val="0"/>
          <w:numId w:val="31"/>
        </w:numPr>
        <w:tabs>
          <w:tab w:val="left" w:pos="851"/>
        </w:tabs>
        <w:autoSpaceDE w:val="0"/>
        <w:autoSpaceDN w:val="0"/>
        <w:adjustRightInd w:val="0"/>
        <w:snapToGrid w:val="0"/>
        <w:spacing w:line="360" w:lineRule="auto"/>
        <w:ind w:left="0" w:firstLine="567"/>
        <w:jc w:val="both"/>
        <w:rPr>
          <w:sz w:val="28"/>
          <w:szCs w:val="28"/>
        </w:rPr>
      </w:pPr>
      <w:r w:rsidRPr="000A78C5">
        <w:rPr>
          <w:sz w:val="28"/>
          <w:szCs w:val="28"/>
        </w:rPr>
        <w:t>Статья из газеты</w:t>
      </w:r>
      <w:r w:rsidR="00CC4307" w:rsidRPr="000A78C5">
        <w:rPr>
          <w:sz w:val="28"/>
          <w:szCs w:val="28"/>
        </w:rPr>
        <w:t>:</w:t>
      </w:r>
      <w:r w:rsidR="003547D9" w:rsidRPr="000A78C5">
        <w:rPr>
          <w:sz w:val="28"/>
          <w:szCs w:val="28"/>
        </w:rPr>
        <w:t xml:space="preserve"> </w:t>
      </w:r>
      <w:proofErr w:type="spellStart"/>
      <w:r w:rsidRPr="000A78C5">
        <w:rPr>
          <w:sz w:val="28"/>
          <w:szCs w:val="28"/>
        </w:rPr>
        <w:t>Ровбут</w:t>
      </w:r>
      <w:proofErr w:type="spellEnd"/>
      <w:r w:rsidRPr="000A78C5">
        <w:rPr>
          <w:sz w:val="28"/>
          <w:szCs w:val="28"/>
        </w:rPr>
        <w:t>, Д. «У студентов есть своя</w:t>
      </w:r>
      <w:r w:rsidR="003547D9" w:rsidRPr="000A78C5">
        <w:rPr>
          <w:sz w:val="28"/>
          <w:szCs w:val="28"/>
        </w:rPr>
        <w:t xml:space="preserve"> </w:t>
      </w:r>
      <w:r w:rsidRPr="000A78C5">
        <w:rPr>
          <w:sz w:val="28"/>
          <w:szCs w:val="28"/>
        </w:rPr>
        <w:t xml:space="preserve">планета...» [Текст] / Д. </w:t>
      </w:r>
      <w:proofErr w:type="spellStart"/>
      <w:r w:rsidRPr="000A78C5">
        <w:rPr>
          <w:sz w:val="28"/>
          <w:szCs w:val="28"/>
        </w:rPr>
        <w:t>Ровбут</w:t>
      </w:r>
      <w:proofErr w:type="spellEnd"/>
      <w:r w:rsidRPr="000A78C5">
        <w:rPr>
          <w:sz w:val="28"/>
          <w:szCs w:val="28"/>
        </w:rPr>
        <w:t xml:space="preserve"> //</w:t>
      </w:r>
      <w:r w:rsidR="003547D9" w:rsidRPr="000A78C5">
        <w:rPr>
          <w:sz w:val="28"/>
          <w:szCs w:val="28"/>
        </w:rPr>
        <w:t xml:space="preserve"> </w:t>
      </w:r>
      <w:r w:rsidRPr="000A78C5">
        <w:rPr>
          <w:sz w:val="28"/>
          <w:szCs w:val="28"/>
        </w:rPr>
        <w:t>Комсомольская правда. — 2018. —30</w:t>
      </w:r>
      <w:r w:rsidR="003547D9" w:rsidRPr="000A78C5">
        <w:rPr>
          <w:sz w:val="28"/>
          <w:szCs w:val="28"/>
        </w:rPr>
        <w:t xml:space="preserve"> </w:t>
      </w:r>
      <w:r w:rsidRPr="000A78C5">
        <w:rPr>
          <w:sz w:val="28"/>
          <w:szCs w:val="28"/>
        </w:rPr>
        <w:t>авг. — С. 1.</w:t>
      </w:r>
      <w:r w:rsidR="003547D9" w:rsidRPr="000A78C5">
        <w:rPr>
          <w:sz w:val="28"/>
          <w:szCs w:val="28"/>
        </w:rPr>
        <w:t xml:space="preserve"> </w:t>
      </w:r>
      <w:r w:rsidRPr="000A78C5">
        <w:rPr>
          <w:sz w:val="28"/>
          <w:szCs w:val="28"/>
        </w:rPr>
        <w:t>Библиографическое описание ГОСТа</w:t>
      </w:r>
      <w:r w:rsidR="003547D9" w:rsidRPr="000A78C5">
        <w:rPr>
          <w:sz w:val="28"/>
          <w:szCs w:val="28"/>
        </w:rPr>
        <w:t xml:space="preserve"> </w:t>
      </w:r>
      <w:r w:rsidRPr="000A78C5">
        <w:rPr>
          <w:sz w:val="28"/>
          <w:szCs w:val="28"/>
        </w:rPr>
        <w:t>ГОСТ7.1–2003.Библиографическаязапись.</w:t>
      </w:r>
      <w:r w:rsidR="003547D9" w:rsidRPr="000A78C5">
        <w:rPr>
          <w:sz w:val="28"/>
          <w:szCs w:val="28"/>
        </w:rPr>
        <w:t xml:space="preserve"> </w:t>
      </w:r>
      <w:r w:rsidRPr="000A78C5">
        <w:rPr>
          <w:sz w:val="28"/>
          <w:szCs w:val="28"/>
        </w:rPr>
        <w:t>Библиографическое описание. Общие требования и</w:t>
      </w:r>
      <w:r w:rsidR="003547D9" w:rsidRPr="000A78C5">
        <w:rPr>
          <w:sz w:val="28"/>
          <w:szCs w:val="28"/>
        </w:rPr>
        <w:t xml:space="preserve"> </w:t>
      </w:r>
      <w:r w:rsidRPr="000A78C5">
        <w:rPr>
          <w:sz w:val="28"/>
          <w:szCs w:val="28"/>
        </w:rPr>
        <w:t>правила составления [Текст]. – Взамен ГОСТ 7.1-84,</w:t>
      </w:r>
      <w:r w:rsidR="003547D9" w:rsidRPr="000A78C5">
        <w:rPr>
          <w:sz w:val="28"/>
          <w:szCs w:val="28"/>
        </w:rPr>
        <w:t xml:space="preserve"> </w:t>
      </w:r>
      <w:r w:rsidRPr="000A78C5">
        <w:rPr>
          <w:sz w:val="28"/>
          <w:szCs w:val="28"/>
        </w:rPr>
        <w:t>ГОСТ 7.16-79, ГОСТ 7.18-79, ГОСТ 7.34-81, ГОСТ</w:t>
      </w:r>
      <w:r w:rsidR="003547D9" w:rsidRPr="000A78C5">
        <w:rPr>
          <w:sz w:val="28"/>
          <w:szCs w:val="28"/>
        </w:rPr>
        <w:t xml:space="preserve"> </w:t>
      </w:r>
      <w:r w:rsidRPr="000A78C5">
        <w:rPr>
          <w:sz w:val="28"/>
          <w:szCs w:val="28"/>
        </w:rPr>
        <w:t xml:space="preserve">7.40-82; </w:t>
      </w:r>
      <w:proofErr w:type="spellStart"/>
      <w:r w:rsidRPr="000A78C5">
        <w:rPr>
          <w:sz w:val="28"/>
          <w:szCs w:val="28"/>
        </w:rPr>
        <w:t>введ</w:t>
      </w:r>
      <w:proofErr w:type="spellEnd"/>
      <w:r w:rsidRPr="000A78C5">
        <w:rPr>
          <w:sz w:val="28"/>
          <w:szCs w:val="28"/>
        </w:rPr>
        <w:t>. 2004-07-01 – М.: Изд-во стандартов,</w:t>
      </w:r>
      <w:r w:rsidR="003547D9" w:rsidRPr="000A78C5">
        <w:rPr>
          <w:sz w:val="28"/>
          <w:szCs w:val="28"/>
        </w:rPr>
        <w:t xml:space="preserve"> </w:t>
      </w:r>
      <w:r w:rsidRPr="000A78C5">
        <w:rPr>
          <w:sz w:val="28"/>
          <w:szCs w:val="28"/>
        </w:rPr>
        <w:t>2004. – 166 с.</w:t>
      </w:r>
    </w:p>
    <w:p w14:paraId="045F5F22" w14:textId="77777777" w:rsidR="00B72AC5" w:rsidRPr="000A78C5" w:rsidRDefault="00B72AC5" w:rsidP="00E31938">
      <w:pPr>
        <w:pStyle w:val="afd"/>
        <w:widowControl w:val="0"/>
        <w:numPr>
          <w:ilvl w:val="0"/>
          <w:numId w:val="31"/>
        </w:numPr>
        <w:tabs>
          <w:tab w:val="left" w:pos="851"/>
        </w:tabs>
        <w:autoSpaceDE w:val="0"/>
        <w:autoSpaceDN w:val="0"/>
        <w:adjustRightInd w:val="0"/>
        <w:snapToGrid w:val="0"/>
        <w:spacing w:line="360" w:lineRule="auto"/>
        <w:ind w:left="0" w:firstLine="567"/>
        <w:jc w:val="both"/>
        <w:rPr>
          <w:sz w:val="28"/>
          <w:szCs w:val="28"/>
        </w:rPr>
      </w:pPr>
      <w:r w:rsidRPr="000A78C5">
        <w:rPr>
          <w:sz w:val="28"/>
          <w:szCs w:val="28"/>
        </w:rPr>
        <w:t>Законодательные материалы</w:t>
      </w:r>
      <w:r w:rsidR="00CC4307" w:rsidRPr="000A78C5">
        <w:rPr>
          <w:sz w:val="28"/>
          <w:szCs w:val="28"/>
        </w:rPr>
        <w:t>:</w:t>
      </w:r>
      <w:r w:rsidR="003547D9" w:rsidRPr="000A78C5">
        <w:rPr>
          <w:sz w:val="28"/>
          <w:szCs w:val="28"/>
        </w:rPr>
        <w:t xml:space="preserve"> </w:t>
      </w:r>
      <w:r w:rsidRPr="000A78C5">
        <w:rPr>
          <w:sz w:val="28"/>
          <w:szCs w:val="28"/>
        </w:rPr>
        <w:t>Российская</w:t>
      </w:r>
      <w:r w:rsidR="003547D9" w:rsidRPr="000A78C5">
        <w:rPr>
          <w:sz w:val="28"/>
          <w:szCs w:val="28"/>
        </w:rPr>
        <w:t xml:space="preserve"> </w:t>
      </w:r>
      <w:r w:rsidRPr="000A78C5">
        <w:rPr>
          <w:sz w:val="28"/>
          <w:szCs w:val="28"/>
        </w:rPr>
        <w:t>Федерация.</w:t>
      </w:r>
      <w:r w:rsidR="003547D9" w:rsidRPr="000A78C5">
        <w:rPr>
          <w:sz w:val="28"/>
          <w:szCs w:val="28"/>
        </w:rPr>
        <w:t xml:space="preserve"> </w:t>
      </w:r>
      <w:r w:rsidRPr="000A78C5">
        <w:rPr>
          <w:sz w:val="28"/>
          <w:szCs w:val="28"/>
        </w:rPr>
        <w:t>Законы.</w:t>
      </w:r>
      <w:r w:rsidR="003547D9" w:rsidRPr="000A78C5">
        <w:rPr>
          <w:sz w:val="28"/>
          <w:szCs w:val="28"/>
        </w:rPr>
        <w:t xml:space="preserve"> </w:t>
      </w:r>
      <w:r w:rsidRPr="000A78C5">
        <w:rPr>
          <w:sz w:val="28"/>
          <w:szCs w:val="28"/>
        </w:rPr>
        <w:t>Об</w:t>
      </w:r>
      <w:r w:rsidR="003547D9" w:rsidRPr="000A78C5">
        <w:rPr>
          <w:sz w:val="28"/>
          <w:szCs w:val="28"/>
        </w:rPr>
        <w:t xml:space="preserve"> </w:t>
      </w:r>
      <w:r w:rsidRPr="000A78C5">
        <w:rPr>
          <w:sz w:val="28"/>
          <w:szCs w:val="28"/>
        </w:rPr>
        <w:t>информации, информационных технологиях и о</w:t>
      </w:r>
      <w:r w:rsidR="003547D9" w:rsidRPr="000A78C5">
        <w:rPr>
          <w:sz w:val="28"/>
          <w:szCs w:val="28"/>
        </w:rPr>
        <w:t xml:space="preserve"> </w:t>
      </w:r>
      <w:r w:rsidRPr="000A78C5">
        <w:rPr>
          <w:sz w:val="28"/>
          <w:szCs w:val="28"/>
        </w:rPr>
        <w:t>защите информации [Электронный ресурс]:</w:t>
      </w:r>
      <w:r w:rsidR="003547D9" w:rsidRPr="000A78C5">
        <w:rPr>
          <w:sz w:val="28"/>
          <w:szCs w:val="28"/>
        </w:rPr>
        <w:t xml:space="preserve"> </w:t>
      </w:r>
      <w:proofErr w:type="spellStart"/>
      <w:r w:rsidRPr="000A78C5">
        <w:rPr>
          <w:sz w:val="28"/>
          <w:szCs w:val="28"/>
        </w:rPr>
        <w:t>федер</w:t>
      </w:r>
      <w:proofErr w:type="spellEnd"/>
      <w:r w:rsidRPr="000A78C5">
        <w:rPr>
          <w:sz w:val="28"/>
          <w:szCs w:val="28"/>
        </w:rPr>
        <w:t>. закон: [принят Гос. Думой 8 июля 2006</w:t>
      </w:r>
      <w:r w:rsidR="003547D9" w:rsidRPr="000A78C5">
        <w:rPr>
          <w:sz w:val="28"/>
          <w:szCs w:val="28"/>
        </w:rPr>
        <w:t xml:space="preserve"> </w:t>
      </w:r>
      <w:r w:rsidRPr="000A78C5">
        <w:rPr>
          <w:sz w:val="28"/>
          <w:szCs w:val="28"/>
        </w:rPr>
        <w:t>г. №149-ФЗ; одобрен Сов. Федерации 14 июля</w:t>
      </w:r>
      <w:r w:rsidR="003547D9" w:rsidRPr="000A78C5">
        <w:rPr>
          <w:sz w:val="28"/>
          <w:szCs w:val="28"/>
        </w:rPr>
        <w:t xml:space="preserve"> </w:t>
      </w:r>
      <w:r w:rsidRPr="000A78C5">
        <w:rPr>
          <w:sz w:val="28"/>
          <w:szCs w:val="28"/>
        </w:rPr>
        <w:t>2006 г.(ред. от 18.12.2018 г.)] //Информационно-правовая</w:t>
      </w:r>
      <w:r w:rsidR="003547D9" w:rsidRPr="000A78C5">
        <w:rPr>
          <w:sz w:val="28"/>
          <w:szCs w:val="28"/>
        </w:rPr>
        <w:t xml:space="preserve"> </w:t>
      </w:r>
      <w:r w:rsidRPr="000A78C5">
        <w:rPr>
          <w:sz w:val="28"/>
          <w:szCs w:val="28"/>
        </w:rPr>
        <w:t>система</w:t>
      </w:r>
      <w:r w:rsidR="003547D9" w:rsidRPr="000A78C5">
        <w:rPr>
          <w:sz w:val="28"/>
          <w:szCs w:val="28"/>
        </w:rPr>
        <w:t xml:space="preserve"> </w:t>
      </w:r>
      <w:r w:rsidRPr="000A78C5">
        <w:rPr>
          <w:sz w:val="28"/>
          <w:szCs w:val="28"/>
        </w:rPr>
        <w:t>КонсультантПлюс.</w:t>
      </w:r>
    </w:p>
    <w:p w14:paraId="59D13FB1" w14:textId="77777777" w:rsidR="004009BB" w:rsidRDefault="004009BB">
      <w:pPr>
        <w:spacing w:line="480" w:lineRule="auto"/>
        <w:ind w:left="567"/>
        <w:jc w:val="both"/>
        <w:rPr>
          <w:sz w:val="28"/>
          <w:szCs w:val="28"/>
        </w:rPr>
      </w:pPr>
      <w:r>
        <w:rPr>
          <w:sz w:val="28"/>
          <w:szCs w:val="28"/>
        </w:rPr>
        <w:br w:type="page"/>
      </w:r>
    </w:p>
    <w:p w14:paraId="4B8546D0" w14:textId="77777777" w:rsidR="004009BB" w:rsidRPr="000A78C5" w:rsidRDefault="004009BB" w:rsidP="00E31938">
      <w:pPr>
        <w:pStyle w:val="1"/>
        <w:spacing w:before="0" w:beforeAutospacing="0" w:after="0" w:afterAutospacing="0" w:line="360" w:lineRule="auto"/>
        <w:ind w:firstLine="567"/>
        <w:rPr>
          <w:szCs w:val="28"/>
        </w:rPr>
      </w:pPr>
      <w:bookmarkStart w:id="615" w:name="_Toc191291268"/>
      <w:r w:rsidRPr="000A78C5">
        <w:rPr>
          <w:szCs w:val="28"/>
        </w:rPr>
        <w:t xml:space="preserve">ПРИЛОЖЕНИЕ </w:t>
      </w:r>
      <w:r>
        <w:rPr>
          <w:szCs w:val="28"/>
        </w:rPr>
        <w:t>Н</w:t>
      </w:r>
      <w:bookmarkEnd w:id="615"/>
    </w:p>
    <w:p w14:paraId="52FA676A" w14:textId="77777777" w:rsidR="004009BB" w:rsidRDefault="004009BB" w:rsidP="00E31938">
      <w:pPr>
        <w:spacing w:line="360" w:lineRule="auto"/>
        <w:ind w:firstLine="567"/>
        <w:jc w:val="both"/>
        <w:rPr>
          <w:sz w:val="28"/>
          <w:szCs w:val="28"/>
        </w:rPr>
      </w:pPr>
      <w:r w:rsidRPr="003E2959">
        <w:t>Шаблон протокола тестирования</w:t>
      </w:r>
    </w:p>
    <w:p w14:paraId="6B5E1CC8" w14:textId="77777777" w:rsidR="004009BB" w:rsidRDefault="004009BB" w:rsidP="00E31938">
      <w:pPr>
        <w:pStyle w:val="aa"/>
        <w:jc w:val="both"/>
        <w:rPr>
          <w:sz w:val="24"/>
          <w:szCs w:val="24"/>
        </w:rPr>
      </w:pPr>
      <w:r w:rsidRPr="003E2959">
        <w:rPr>
          <w:sz w:val="24"/>
          <w:szCs w:val="24"/>
        </w:rPr>
        <w:t xml:space="preserve">Таблица </w:t>
      </w:r>
      <w:r>
        <w:rPr>
          <w:sz w:val="24"/>
          <w:szCs w:val="24"/>
        </w:rPr>
        <w:t>Е.1</w:t>
      </w:r>
      <w:r w:rsidRPr="003E2959">
        <w:rPr>
          <w:sz w:val="24"/>
          <w:szCs w:val="24"/>
        </w:rPr>
        <w:t xml:space="preserve"> – Общая информация о тестировании </w:t>
      </w:r>
    </w:p>
    <w:tbl>
      <w:tblPr>
        <w:tblStyle w:val="af4"/>
        <w:tblW w:w="9652" w:type="dxa"/>
        <w:tblLayout w:type="fixed"/>
        <w:tblLook w:val="04A0" w:firstRow="1" w:lastRow="0" w:firstColumn="1" w:lastColumn="0" w:noHBand="0" w:noVBand="1"/>
      </w:tblPr>
      <w:tblGrid>
        <w:gridCol w:w="2263"/>
        <w:gridCol w:w="7389"/>
      </w:tblGrid>
      <w:tr w:rsidR="004009BB" w:rsidRPr="003E2959" w14:paraId="47173B9E" w14:textId="77777777" w:rsidTr="00E31938">
        <w:trPr>
          <w:trHeight w:val="234"/>
        </w:trPr>
        <w:tc>
          <w:tcPr>
            <w:tcW w:w="2263" w:type="dxa"/>
            <w:noWrap/>
            <w:hideMark/>
          </w:tcPr>
          <w:p w14:paraId="1483053E" w14:textId="77777777" w:rsidR="004009BB" w:rsidRPr="003E2959" w:rsidRDefault="004009BB" w:rsidP="00A35C1F">
            <w:pPr>
              <w:pStyle w:val="aa"/>
              <w:tabs>
                <w:tab w:val="left" w:pos="851"/>
              </w:tabs>
              <w:ind w:firstLine="0"/>
              <w:rPr>
                <w:sz w:val="24"/>
                <w:szCs w:val="24"/>
              </w:rPr>
            </w:pPr>
            <w:r w:rsidRPr="003E2959">
              <w:rPr>
                <w:bCs/>
                <w:sz w:val="24"/>
                <w:szCs w:val="24"/>
                <w:lang w:eastAsia="en-AU"/>
              </w:rPr>
              <w:t>Название проекта</w:t>
            </w:r>
          </w:p>
        </w:tc>
        <w:tc>
          <w:tcPr>
            <w:tcW w:w="7389" w:type="dxa"/>
            <w:noWrap/>
            <w:hideMark/>
          </w:tcPr>
          <w:p w14:paraId="016CD440" w14:textId="77777777" w:rsidR="004009BB" w:rsidRPr="003E2959" w:rsidRDefault="004009BB" w:rsidP="00A35C1F">
            <w:pPr>
              <w:tabs>
                <w:tab w:val="left" w:pos="-7797"/>
              </w:tabs>
              <w:rPr>
                <w:lang w:eastAsia="en-AU"/>
              </w:rPr>
            </w:pPr>
            <w:r w:rsidRPr="003E2959">
              <w:rPr>
                <w:lang w:eastAsia="en-AU"/>
              </w:rPr>
              <w:t>Наименование проекта проверено</w:t>
            </w:r>
          </w:p>
        </w:tc>
      </w:tr>
      <w:tr w:rsidR="004009BB" w:rsidRPr="003E2959" w14:paraId="4324FDBE" w14:textId="77777777" w:rsidTr="00E31938">
        <w:trPr>
          <w:trHeight w:val="427"/>
        </w:trPr>
        <w:tc>
          <w:tcPr>
            <w:tcW w:w="2263" w:type="dxa"/>
            <w:noWrap/>
            <w:hideMark/>
          </w:tcPr>
          <w:p w14:paraId="61570838" w14:textId="77777777" w:rsidR="004009BB" w:rsidRPr="003E2959" w:rsidRDefault="004009BB" w:rsidP="00A35C1F">
            <w:pPr>
              <w:pStyle w:val="aa"/>
              <w:tabs>
                <w:tab w:val="left" w:pos="851"/>
              </w:tabs>
              <w:ind w:firstLine="0"/>
              <w:rPr>
                <w:sz w:val="24"/>
                <w:szCs w:val="24"/>
              </w:rPr>
            </w:pPr>
            <w:r w:rsidRPr="003E2959">
              <w:rPr>
                <w:bCs/>
                <w:sz w:val="24"/>
                <w:szCs w:val="24"/>
                <w:lang w:eastAsia="en-AU"/>
              </w:rPr>
              <w:t>Номер версии</w:t>
            </w:r>
          </w:p>
        </w:tc>
        <w:tc>
          <w:tcPr>
            <w:tcW w:w="7389" w:type="dxa"/>
            <w:noWrap/>
            <w:hideMark/>
          </w:tcPr>
          <w:p w14:paraId="62E34042" w14:textId="77777777" w:rsidR="004009BB" w:rsidRPr="003E2959" w:rsidRDefault="004009BB" w:rsidP="00A35C1F">
            <w:pPr>
              <w:tabs>
                <w:tab w:val="left" w:pos="-7797"/>
              </w:tabs>
              <w:rPr>
                <w:lang w:eastAsia="en-AU"/>
              </w:rPr>
            </w:pPr>
            <w:r w:rsidRPr="003E2959">
              <w:rPr>
                <w:lang w:eastAsia="en-AU"/>
              </w:rPr>
              <w:t>Версия проекта (первый номер можно принять как 1.0)</w:t>
            </w:r>
          </w:p>
        </w:tc>
      </w:tr>
      <w:tr w:rsidR="004009BB" w:rsidRPr="003E2959" w14:paraId="0828287C" w14:textId="77777777" w:rsidTr="00E31938">
        <w:trPr>
          <w:trHeight w:val="427"/>
        </w:trPr>
        <w:tc>
          <w:tcPr>
            <w:tcW w:w="2263" w:type="dxa"/>
            <w:noWrap/>
            <w:hideMark/>
          </w:tcPr>
          <w:p w14:paraId="7D272CB9" w14:textId="77777777" w:rsidR="004009BB" w:rsidRPr="003E2959" w:rsidRDefault="004009BB" w:rsidP="00A35C1F">
            <w:pPr>
              <w:pStyle w:val="aa"/>
              <w:tabs>
                <w:tab w:val="left" w:pos="851"/>
              </w:tabs>
              <w:ind w:firstLine="0"/>
              <w:rPr>
                <w:sz w:val="24"/>
                <w:szCs w:val="24"/>
              </w:rPr>
            </w:pPr>
            <w:r w:rsidRPr="003E2959">
              <w:rPr>
                <w:bCs/>
                <w:sz w:val="24"/>
                <w:szCs w:val="24"/>
                <w:lang w:eastAsia="en-AU"/>
              </w:rPr>
              <w:t>Имя тестера</w:t>
            </w:r>
          </w:p>
        </w:tc>
        <w:tc>
          <w:tcPr>
            <w:tcW w:w="7389" w:type="dxa"/>
            <w:noWrap/>
            <w:hideMark/>
          </w:tcPr>
          <w:p w14:paraId="62EBB914" w14:textId="77777777" w:rsidR="004009BB" w:rsidRPr="003E2959" w:rsidRDefault="004009BB" w:rsidP="00A35C1F">
            <w:pPr>
              <w:tabs>
                <w:tab w:val="left" w:pos="-7797"/>
              </w:tabs>
              <w:rPr>
                <w:lang w:eastAsia="en-AU"/>
              </w:rPr>
            </w:pPr>
            <w:r w:rsidRPr="003E2959">
              <w:rPr>
                <w:lang w:eastAsia="en-AU"/>
              </w:rPr>
              <w:t>Имя тестера, который выполнял эти тесты</w:t>
            </w:r>
          </w:p>
        </w:tc>
      </w:tr>
      <w:tr w:rsidR="004009BB" w:rsidRPr="003E2959" w14:paraId="3729E181" w14:textId="77777777" w:rsidTr="00E31938">
        <w:trPr>
          <w:trHeight w:val="427"/>
        </w:trPr>
        <w:tc>
          <w:tcPr>
            <w:tcW w:w="2263" w:type="dxa"/>
            <w:noWrap/>
            <w:hideMark/>
          </w:tcPr>
          <w:p w14:paraId="07A5C5F6" w14:textId="77777777" w:rsidR="004009BB" w:rsidRPr="003E2959" w:rsidRDefault="004009BB" w:rsidP="00A35C1F">
            <w:pPr>
              <w:pStyle w:val="aa"/>
              <w:tabs>
                <w:tab w:val="left" w:pos="851"/>
              </w:tabs>
              <w:ind w:firstLine="0"/>
              <w:rPr>
                <w:sz w:val="24"/>
                <w:szCs w:val="24"/>
              </w:rPr>
            </w:pPr>
            <w:r w:rsidRPr="003E2959">
              <w:rPr>
                <w:bCs/>
                <w:sz w:val="24"/>
                <w:szCs w:val="24"/>
                <w:lang w:eastAsia="en-AU"/>
              </w:rPr>
              <w:t>Даты тестирования</w:t>
            </w:r>
          </w:p>
        </w:tc>
        <w:tc>
          <w:tcPr>
            <w:tcW w:w="7389" w:type="dxa"/>
            <w:noWrap/>
            <w:hideMark/>
          </w:tcPr>
          <w:p w14:paraId="7DA82895" w14:textId="77777777" w:rsidR="004009BB" w:rsidRPr="003E2959" w:rsidRDefault="004009BB" w:rsidP="00A35C1F">
            <w:pPr>
              <w:tabs>
                <w:tab w:val="left" w:pos="-7797"/>
              </w:tabs>
              <w:rPr>
                <w:lang w:eastAsia="en-AU"/>
              </w:rPr>
            </w:pPr>
            <w:r w:rsidRPr="003E2959">
              <w:rPr>
                <w:lang w:eastAsia="en-AU"/>
              </w:rPr>
              <w:t xml:space="preserve">Даты, когда проводили тестирование. </w:t>
            </w:r>
          </w:p>
        </w:tc>
      </w:tr>
    </w:tbl>
    <w:p w14:paraId="5CBCD1A0" w14:textId="77777777" w:rsidR="004009BB" w:rsidRDefault="004009BB" w:rsidP="00E31938">
      <w:pPr>
        <w:spacing w:line="360" w:lineRule="auto"/>
        <w:ind w:firstLine="567"/>
        <w:jc w:val="both"/>
      </w:pPr>
      <w:r w:rsidRPr="003E2959">
        <w:t xml:space="preserve">Таблица </w:t>
      </w:r>
      <w:r>
        <w:t>Е.2</w:t>
      </w:r>
      <w:r w:rsidRPr="003E2959">
        <w:t xml:space="preserve"> – Описание информационных полей для тестирования</w:t>
      </w:r>
    </w:p>
    <w:tbl>
      <w:tblPr>
        <w:tblStyle w:val="af4"/>
        <w:tblW w:w="9634" w:type="dxa"/>
        <w:tblLayout w:type="fixed"/>
        <w:tblLook w:val="04A0" w:firstRow="1" w:lastRow="0" w:firstColumn="1" w:lastColumn="0" w:noHBand="0" w:noVBand="1"/>
      </w:tblPr>
      <w:tblGrid>
        <w:gridCol w:w="2263"/>
        <w:gridCol w:w="7371"/>
      </w:tblGrid>
      <w:tr w:rsidR="004009BB" w:rsidRPr="003E2959" w14:paraId="77A16F8D" w14:textId="77777777" w:rsidTr="00EA6FBF">
        <w:trPr>
          <w:trHeight w:val="115"/>
        </w:trPr>
        <w:tc>
          <w:tcPr>
            <w:tcW w:w="2263" w:type="dxa"/>
            <w:noWrap/>
            <w:hideMark/>
          </w:tcPr>
          <w:p w14:paraId="52C2D711" w14:textId="77777777" w:rsidR="004009BB" w:rsidRPr="003E2959" w:rsidRDefault="004009BB" w:rsidP="00E31938">
            <w:pPr>
              <w:tabs>
                <w:tab w:val="left" w:pos="-7797"/>
              </w:tabs>
              <w:jc w:val="center"/>
              <w:rPr>
                <w:bCs/>
                <w:lang w:eastAsia="en-AU"/>
              </w:rPr>
            </w:pPr>
            <w:r w:rsidRPr="003E2959">
              <w:rPr>
                <w:bCs/>
                <w:lang w:eastAsia="en-AU"/>
              </w:rPr>
              <w:t>Наименование</w:t>
            </w:r>
          </w:p>
        </w:tc>
        <w:tc>
          <w:tcPr>
            <w:tcW w:w="7371" w:type="dxa"/>
            <w:noWrap/>
            <w:hideMark/>
          </w:tcPr>
          <w:p w14:paraId="17C18F41" w14:textId="77777777" w:rsidR="004009BB" w:rsidRPr="003E2959" w:rsidRDefault="004009BB" w:rsidP="00E31938">
            <w:pPr>
              <w:tabs>
                <w:tab w:val="left" w:pos="-7797"/>
              </w:tabs>
              <w:jc w:val="center"/>
              <w:rPr>
                <w:bCs/>
                <w:lang w:eastAsia="en-AU"/>
              </w:rPr>
            </w:pPr>
            <w:r w:rsidRPr="003E2959">
              <w:rPr>
                <w:bCs/>
                <w:lang w:eastAsia="en-AU"/>
              </w:rPr>
              <w:t>Описание</w:t>
            </w:r>
          </w:p>
        </w:tc>
      </w:tr>
      <w:tr w:rsidR="004009BB" w:rsidRPr="003E2959" w14:paraId="4E19F6F1" w14:textId="77777777" w:rsidTr="00EA6FBF">
        <w:trPr>
          <w:trHeight w:val="115"/>
        </w:trPr>
        <w:tc>
          <w:tcPr>
            <w:tcW w:w="2263" w:type="dxa"/>
            <w:hideMark/>
          </w:tcPr>
          <w:p w14:paraId="0741643F" w14:textId="77777777" w:rsidR="004009BB" w:rsidRPr="003E2959" w:rsidRDefault="004009BB" w:rsidP="00E31938">
            <w:pPr>
              <w:tabs>
                <w:tab w:val="left" w:pos="-7797"/>
              </w:tabs>
              <w:rPr>
                <w:bCs/>
                <w:lang w:eastAsia="en-AU"/>
              </w:rPr>
            </w:pPr>
            <w:r w:rsidRPr="003E2959">
              <w:rPr>
                <w:bCs/>
                <w:lang w:val="en-AU" w:eastAsia="en-AU"/>
              </w:rPr>
              <w:t>Test</w:t>
            </w:r>
            <w:r w:rsidRPr="003E2959">
              <w:rPr>
                <w:bCs/>
                <w:lang w:eastAsia="en-AU"/>
              </w:rPr>
              <w:t xml:space="preserve"> </w:t>
            </w:r>
            <w:r w:rsidRPr="003E2959">
              <w:rPr>
                <w:bCs/>
                <w:lang w:val="en-AU" w:eastAsia="en-AU"/>
              </w:rPr>
              <w:t>Case</w:t>
            </w:r>
            <w:r w:rsidRPr="003E2959">
              <w:rPr>
                <w:bCs/>
                <w:lang w:eastAsia="en-AU"/>
              </w:rPr>
              <w:t xml:space="preserve"> #</w:t>
            </w:r>
          </w:p>
        </w:tc>
        <w:tc>
          <w:tcPr>
            <w:tcW w:w="7371" w:type="dxa"/>
            <w:hideMark/>
          </w:tcPr>
          <w:p w14:paraId="72AF6747" w14:textId="77777777" w:rsidR="004009BB" w:rsidRPr="003E2959" w:rsidRDefault="004009BB" w:rsidP="00E31938">
            <w:pPr>
              <w:tabs>
                <w:tab w:val="left" w:pos="-7797"/>
              </w:tabs>
              <w:rPr>
                <w:lang w:eastAsia="en-AU"/>
              </w:rPr>
            </w:pPr>
            <w:r w:rsidRPr="003E2959">
              <w:rPr>
                <w:lang w:eastAsia="en-AU"/>
              </w:rPr>
              <w:t xml:space="preserve">Уникальный </w:t>
            </w:r>
            <w:r w:rsidRPr="003E2959">
              <w:rPr>
                <w:lang w:val="en-AU" w:eastAsia="en-AU"/>
              </w:rPr>
              <w:t>ID</w:t>
            </w:r>
            <w:r w:rsidRPr="003E2959">
              <w:rPr>
                <w:lang w:eastAsia="en-AU"/>
              </w:rPr>
              <w:t xml:space="preserve"> для каждого </w:t>
            </w:r>
            <w:r w:rsidRPr="003E2959">
              <w:rPr>
                <w:lang w:val="en-AU" w:eastAsia="en-AU"/>
              </w:rPr>
              <w:t>testcase</w:t>
            </w:r>
            <w:r w:rsidRPr="003E2959">
              <w:rPr>
                <w:lang w:eastAsia="en-AU"/>
              </w:rPr>
              <w:t>. Следуйте определенной логике именования и нумерации. например ‘</w:t>
            </w:r>
            <w:r w:rsidRPr="003E2959">
              <w:rPr>
                <w:lang w:val="en-AU" w:eastAsia="en-AU"/>
              </w:rPr>
              <w:t>TC</w:t>
            </w:r>
            <w:r w:rsidRPr="003E2959">
              <w:rPr>
                <w:lang w:eastAsia="en-AU"/>
              </w:rPr>
              <w:t>_</w:t>
            </w:r>
            <w:r w:rsidRPr="003E2959">
              <w:rPr>
                <w:lang w:val="en-AU" w:eastAsia="en-AU"/>
              </w:rPr>
              <w:t>UI</w:t>
            </w:r>
            <w:r w:rsidRPr="003E2959">
              <w:rPr>
                <w:lang w:eastAsia="en-AU"/>
              </w:rPr>
              <w:t xml:space="preserve">_1′ указание на пользовательский интерфейс </w:t>
            </w:r>
            <w:r w:rsidRPr="003E2959">
              <w:rPr>
                <w:lang w:val="en-AU" w:eastAsia="en-AU"/>
              </w:rPr>
              <w:t>testcase</w:t>
            </w:r>
            <w:r w:rsidRPr="003E2959">
              <w:rPr>
                <w:lang w:eastAsia="en-AU"/>
              </w:rPr>
              <w:t xml:space="preserve"> #1′.</w:t>
            </w:r>
          </w:p>
        </w:tc>
      </w:tr>
      <w:tr w:rsidR="004009BB" w:rsidRPr="003E2959" w14:paraId="42700146" w14:textId="77777777" w:rsidTr="00EA6FBF">
        <w:trPr>
          <w:trHeight w:val="115"/>
        </w:trPr>
        <w:tc>
          <w:tcPr>
            <w:tcW w:w="2263" w:type="dxa"/>
            <w:hideMark/>
          </w:tcPr>
          <w:p w14:paraId="552367F9" w14:textId="77777777" w:rsidR="004009BB" w:rsidRPr="003E2959" w:rsidRDefault="004009BB" w:rsidP="00E31938">
            <w:pPr>
              <w:tabs>
                <w:tab w:val="left" w:pos="-7797"/>
              </w:tabs>
              <w:rPr>
                <w:bCs/>
                <w:lang w:eastAsia="en-AU"/>
              </w:rPr>
            </w:pPr>
            <w:r w:rsidRPr="003E2959">
              <w:rPr>
                <w:bCs/>
                <w:lang w:eastAsia="en-AU"/>
              </w:rPr>
              <w:t xml:space="preserve">Приоритет тестирования </w:t>
            </w:r>
            <w:r w:rsidRPr="003E2959">
              <w:rPr>
                <w:i/>
                <w:iCs/>
                <w:lang w:eastAsia="en-AU"/>
              </w:rPr>
              <w:t>(Малый/Средний/высокий)</w:t>
            </w:r>
          </w:p>
        </w:tc>
        <w:tc>
          <w:tcPr>
            <w:tcW w:w="7371" w:type="dxa"/>
            <w:hideMark/>
          </w:tcPr>
          <w:p w14:paraId="4A588EED" w14:textId="77777777" w:rsidR="004009BB" w:rsidRPr="003E2959" w:rsidRDefault="004009BB" w:rsidP="00E31938">
            <w:pPr>
              <w:tabs>
                <w:tab w:val="left" w:pos="-7797"/>
              </w:tabs>
              <w:rPr>
                <w:lang w:eastAsia="en-AU"/>
              </w:rPr>
            </w:pPr>
            <w:r w:rsidRPr="003E2959">
              <w:rPr>
                <w:lang w:eastAsia="en-AU"/>
              </w:rPr>
              <w:t>Насколько важен каждый тест. Приоритет при испытании бизнес-правил или функционала может быть средним или высоким, в то время как незначительные формы пользовательского интерфейса могут быть с низким приоритетом.</w:t>
            </w:r>
          </w:p>
        </w:tc>
      </w:tr>
      <w:tr w:rsidR="004009BB" w:rsidRPr="003E2959" w14:paraId="32D04362" w14:textId="77777777" w:rsidTr="00EA6FBF">
        <w:trPr>
          <w:trHeight w:val="115"/>
        </w:trPr>
        <w:tc>
          <w:tcPr>
            <w:tcW w:w="2263" w:type="dxa"/>
            <w:hideMark/>
          </w:tcPr>
          <w:p w14:paraId="5DEDB8D6" w14:textId="77777777" w:rsidR="004009BB" w:rsidRPr="003E2959" w:rsidRDefault="004009BB" w:rsidP="00E31938">
            <w:pPr>
              <w:tabs>
                <w:tab w:val="left" w:pos="-7797"/>
              </w:tabs>
              <w:rPr>
                <w:bCs/>
                <w:lang w:eastAsia="en-AU"/>
              </w:rPr>
            </w:pPr>
            <w:r w:rsidRPr="003E2959">
              <w:rPr>
                <w:bCs/>
                <w:lang w:val="en-AU" w:eastAsia="en-AU"/>
              </w:rPr>
              <w:t>Название</w:t>
            </w:r>
            <w:r w:rsidRPr="003E2959">
              <w:rPr>
                <w:bCs/>
                <w:lang w:eastAsia="en-AU"/>
              </w:rPr>
              <w:t xml:space="preserve"> </w:t>
            </w:r>
            <w:r w:rsidRPr="003E2959">
              <w:rPr>
                <w:bCs/>
                <w:lang w:val="en-AU" w:eastAsia="en-AU"/>
              </w:rPr>
              <w:t>тестировани</w:t>
            </w:r>
            <w:r w:rsidRPr="003E2959">
              <w:rPr>
                <w:bCs/>
                <w:lang w:eastAsia="en-AU"/>
              </w:rPr>
              <w:t>я</w:t>
            </w:r>
            <w:r w:rsidRPr="003E2959">
              <w:rPr>
                <w:bCs/>
                <w:lang w:val="en-AU" w:eastAsia="en-AU"/>
              </w:rPr>
              <w:t>/</w:t>
            </w:r>
            <w:r w:rsidRPr="003E2959">
              <w:rPr>
                <w:bCs/>
                <w:lang w:eastAsia="en-AU"/>
              </w:rPr>
              <w:t xml:space="preserve"> Имя</w:t>
            </w:r>
          </w:p>
        </w:tc>
        <w:tc>
          <w:tcPr>
            <w:tcW w:w="7371" w:type="dxa"/>
            <w:hideMark/>
          </w:tcPr>
          <w:p w14:paraId="03D8E4DA" w14:textId="77777777" w:rsidR="004009BB" w:rsidRPr="003E2959" w:rsidRDefault="004009BB" w:rsidP="00E31938">
            <w:pPr>
              <w:tabs>
                <w:tab w:val="left" w:pos="-7797"/>
              </w:tabs>
              <w:rPr>
                <w:lang w:eastAsia="en-AU"/>
              </w:rPr>
            </w:pPr>
            <w:r w:rsidRPr="003E2959">
              <w:rPr>
                <w:lang w:eastAsia="en-AU"/>
              </w:rPr>
              <w:t>Название тестирования. Например, проверка формы авторизации с правильным логином и паролем.</w:t>
            </w:r>
          </w:p>
        </w:tc>
      </w:tr>
      <w:tr w:rsidR="004009BB" w:rsidRPr="003E2959" w14:paraId="2F12762E" w14:textId="77777777" w:rsidTr="00EA6FBF">
        <w:trPr>
          <w:trHeight w:val="115"/>
        </w:trPr>
        <w:tc>
          <w:tcPr>
            <w:tcW w:w="2263" w:type="dxa"/>
            <w:hideMark/>
          </w:tcPr>
          <w:p w14:paraId="7AB5C550" w14:textId="77777777" w:rsidR="004009BB" w:rsidRPr="003E2959" w:rsidRDefault="004009BB" w:rsidP="00E31938">
            <w:pPr>
              <w:tabs>
                <w:tab w:val="left" w:pos="-7797"/>
              </w:tabs>
              <w:rPr>
                <w:bCs/>
                <w:lang w:eastAsia="en-AU"/>
              </w:rPr>
            </w:pPr>
            <w:r w:rsidRPr="003E2959">
              <w:rPr>
                <w:bCs/>
                <w:lang w:eastAsia="en-AU"/>
              </w:rPr>
              <w:t>Резюме испытания</w:t>
            </w:r>
          </w:p>
        </w:tc>
        <w:tc>
          <w:tcPr>
            <w:tcW w:w="7371" w:type="dxa"/>
            <w:hideMark/>
          </w:tcPr>
          <w:p w14:paraId="2A5F8F8A" w14:textId="77777777" w:rsidR="004009BB" w:rsidRPr="003E2959" w:rsidRDefault="004009BB" w:rsidP="00E31938">
            <w:pPr>
              <w:tabs>
                <w:tab w:val="left" w:pos="-7797"/>
              </w:tabs>
              <w:rPr>
                <w:lang w:eastAsia="en-AU"/>
              </w:rPr>
            </w:pPr>
            <w:r w:rsidRPr="003E2959">
              <w:rPr>
                <w:lang w:eastAsia="en-AU"/>
              </w:rPr>
              <w:t>Описание, чего нужно достигнуть при тестировании.</w:t>
            </w:r>
          </w:p>
        </w:tc>
      </w:tr>
      <w:tr w:rsidR="004009BB" w:rsidRPr="003E2959" w14:paraId="65C31D8F" w14:textId="77777777" w:rsidTr="00EA6FBF">
        <w:trPr>
          <w:trHeight w:val="115"/>
        </w:trPr>
        <w:tc>
          <w:tcPr>
            <w:tcW w:w="2263" w:type="dxa"/>
            <w:hideMark/>
          </w:tcPr>
          <w:p w14:paraId="724C7C67" w14:textId="77777777" w:rsidR="004009BB" w:rsidRPr="003E2959" w:rsidRDefault="004009BB" w:rsidP="00E31938">
            <w:pPr>
              <w:tabs>
                <w:tab w:val="left" w:pos="-7797"/>
              </w:tabs>
              <w:rPr>
                <w:bCs/>
                <w:lang w:eastAsia="en-AU"/>
              </w:rPr>
            </w:pPr>
            <w:r w:rsidRPr="003E2959">
              <w:rPr>
                <w:bCs/>
                <w:lang w:eastAsia="en-AU"/>
              </w:rPr>
              <w:t>Шаги тестирования</w:t>
            </w:r>
          </w:p>
        </w:tc>
        <w:tc>
          <w:tcPr>
            <w:tcW w:w="7371" w:type="dxa"/>
            <w:hideMark/>
          </w:tcPr>
          <w:p w14:paraId="7B4D765F" w14:textId="77777777" w:rsidR="004009BB" w:rsidRPr="003E2959" w:rsidRDefault="004009BB" w:rsidP="00E31938">
            <w:pPr>
              <w:tabs>
                <w:tab w:val="left" w:pos="-7797"/>
              </w:tabs>
              <w:rPr>
                <w:lang w:eastAsia="en-AU"/>
              </w:rPr>
            </w:pPr>
            <w:r w:rsidRPr="003E2959">
              <w:rPr>
                <w:lang w:eastAsia="en-AU"/>
              </w:rPr>
              <w:t>Перечислите детально все шаги тестирования. Напишите в каком порядке должны быть выполнены эти шаги. Убедитесь, что вы обеспечили настолько максимальную детализацию насколько можете. Нумерованный список – будет хорошей идей</w:t>
            </w:r>
          </w:p>
        </w:tc>
      </w:tr>
      <w:tr w:rsidR="004009BB" w:rsidRPr="003E2959" w14:paraId="444B0AC5" w14:textId="77777777" w:rsidTr="00EA6FBF">
        <w:trPr>
          <w:trHeight w:val="115"/>
        </w:trPr>
        <w:tc>
          <w:tcPr>
            <w:tcW w:w="2263" w:type="dxa"/>
            <w:hideMark/>
          </w:tcPr>
          <w:p w14:paraId="0951EB51" w14:textId="77777777" w:rsidR="004009BB" w:rsidRPr="003E2959" w:rsidRDefault="004009BB" w:rsidP="00E31938">
            <w:pPr>
              <w:tabs>
                <w:tab w:val="left" w:pos="-7797"/>
              </w:tabs>
              <w:rPr>
                <w:bCs/>
                <w:lang w:eastAsia="en-AU"/>
              </w:rPr>
            </w:pPr>
            <w:r w:rsidRPr="003E2959">
              <w:rPr>
                <w:bCs/>
                <w:lang w:eastAsia="en-AU"/>
              </w:rPr>
              <w:t>Данные тестирования</w:t>
            </w:r>
          </w:p>
        </w:tc>
        <w:tc>
          <w:tcPr>
            <w:tcW w:w="7371" w:type="dxa"/>
            <w:hideMark/>
          </w:tcPr>
          <w:p w14:paraId="26BD3946" w14:textId="77777777" w:rsidR="004009BB" w:rsidRPr="003E2959" w:rsidRDefault="004009BB" w:rsidP="00E31938">
            <w:pPr>
              <w:tabs>
                <w:tab w:val="left" w:pos="-7797"/>
              </w:tabs>
              <w:rPr>
                <w:lang w:eastAsia="en-AU"/>
              </w:rPr>
            </w:pPr>
            <w:r w:rsidRPr="003E2959">
              <w:rPr>
                <w:lang w:eastAsia="en-AU"/>
              </w:rPr>
              <w:t>Напишите тестовые данные, используемые для этого тестирования. Таким образом, актуальные данные, которые будут предложены и будут использоваться для проведения тестирования. Например, логин и пароль – для входа в систему.</w:t>
            </w:r>
          </w:p>
        </w:tc>
      </w:tr>
      <w:tr w:rsidR="004009BB" w:rsidRPr="003E2959" w14:paraId="64231CE4" w14:textId="77777777" w:rsidTr="00EA6FBF">
        <w:trPr>
          <w:trHeight w:val="115"/>
        </w:trPr>
        <w:tc>
          <w:tcPr>
            <w:tcW w:w="2263" w:type="dxa"/>
            <w:hideMark/>
          </w:tcPr>
          <w:p w14:paraId="0DE90754" w14:textId="77777777" w:rsidR="004009BB" w:rsidRPr="003E2959" w:rsidRDefault="004009BB" w:rsidP="00E31938">
            <w:pPr>
              <w:tabs>
                <w:tab w:val="left" w:pos="-7797"/>
              </w:tabs>
              <w:rPr>
                <w:bCs/>
                <w:lang w:eastAsia="en-AU"/>
              </w:rPr>
            </w:pPr>
            <w:r w:rsidRPr="003E2959">
              <w:rPr>
                <w:bCs/>
                <w:lang w:eastAsia="en-AU"/>
              </w:rPr>
              <w:t>Ожидаемый результат</w:t>
            </w:r>
          </w:p>
        </w:tc>
        <w:tc>
          <w:tcPr>
            <w:tcW w:w="7371" w:type="dxa"/>
            <w:hideMark/>
          </w:tcPr>
          <w:p w14:paraId="3FCADA3D" w14:textId="77777777" w:rsidR="004009BB" w:rsidRPr="003E2959" w:rsidRDefault="004009BB" w:rsidP="00E31938">
            <w:pPr>
              <w:tabs>
                <w:tab w:val="left" w:pos="-7797"/>
              </w:tabs>
              <w:rPr>
                <w:lang w:eastAsia="en-AU"/>
              </w:rPr>
            </w:pPr>
            <w:r w:rsidRPr="003E2959">
              <w:rPr>
                <w:lang w:eastAsia="en-AU"/>
              </w:rPr>
              <w:t>Какой должен получится результат после выполнения теста? Опишите подробно ожидаемый результат, включая любые сообщения и ошибки, которые должны быть, выданы на экран.</w:t>
            </w:r>
          </w:p>
        </w:tc>
      </w:tr>
      <w:tr w:rsidR="004009BB" w:rsidRPr="003E2959" w14:paraId="0F5947E6" w14:textId="77777777" w:rsidTr="00EA6FBF">
        <w:trPr>
          <w:trHeight w:val="115"/>
        </w:trPr>
        <w:tc>
          <w:tcPr>
            <w:tcW w:w="2263" w:type="dxa"/>
            <w:hideMark/>
          </w:tcPr>
          <w:p w14:paraId="321842A7" w14:textId="77777777" w:rsidR="004009BB" w:rsidRPr="003E2959" w:rsidRDefault="004009BB" w:rsidP="00E31938">
            <w:pPr>
              <w:tabs>
                <w:tab w:val="left" w:pos="-7797"/>
              </w:tabs>
              <w:rPr>
                <w:bCs/>
                <w:lang w:eastAsia="en-AU"/>
              </w:rPr>
            </w:pPr>
            <w:r w:rsidRPr="003E2959">
              <w:rPr>
                <w:bCs/>
                <w:lang w:eastAsia="en-AU"/>
              </w:rPr>
              <w:t>Фактический результат</w:t>
            </w:r>
          </w:p>
        </w:tc>
        <w:tc>
          <w:tcPr>
            <w:tcW w:w="7371" w:type="dxa"/>
            <w:hideMark/>
          </w:tcPr>
          <w:p w14:paraId="67C1C2C1" w14:textId="77777777" w:rsidR="004009BB" w:rsidRPr="003E2959" w:rsidRDefault="004009BB" w:rsidP="00E31938">
            <w:pPr>
              <w:tabs>
                <w:tab w:val="left" w:pos="-7797"/>
              </w:tabs>
              <w:rPr>
                <w:lang w:eastAsia="en-AU"/>
              </w:rPr>
            </w:pPr>
            <w:r w:rsidRPr="003E2959">
              <w:rPr>
                <w:lang w:eastAsia="en-AU"/>
              </w:rPr>
              <w:t>Какой фактический результат после выполнения теста? Опишите любое соответствующее поведение системы после выполнения тестирования.</w:t>
            </w:r>
          </w:p>
        </w:tc>
      </w:tr>
      <w:tr w:rsidR="004009BB" w:rsidRPr="003E2959" w14:paraId="609750EF" w14:textId="77777777" w:rsidTr="00EA6FBF">
        <w:trPr>
          <w:trHeight w:val="115"/>
        </w:trPr>
        <w:tc>
          <w:tcPr>
            <w:tcW w:w="2263" w:type="dxa"/>
            <w:hideMark/>
          </w:tcPr>
          <w:p w14:paraId="6F27F79A" w14:textId="77777777" w:rsidR="004009BB" w:rsidRPr="003E2959" w:rsidRDefault="004009BB" w:rsidP="00E31938">
            <w:pPr>
              <w:tabs>
                <w:tab w:val="left" w:pos="851"/>
              </w:tabs>
              <w:rPr>
                <w:bCs/>
                <w:lang w:eastAsia="en-AU"/>
              </w:rPr>
            </w:pPr>
            <w:r w:rsidRPr="003E2959">
              <w:rPr>
                <w:bCs/>
                <w:lang w:eastAsia="en-AU"/>
              </w:rPr>
              <w:t>Предпосылки</w:t>
            </w:r>
          </w:p>
        </w:tc>
        <w:tc>
          <w:tcPr>
            <w:tcW w:w="7371" w:type="dxa"/>
            <w:hideMark/>
          </w:tcPr>
          <w:p w14:paraId="6B52BFDC" w14:textId="77777777" w:rsidR="004009BB" w:rsidRPr="003E2959" w:rsidRDefault="004009BB" w:rsidP="00E31938">
            <w:pPr>
              <w:tabs>
                <w:tab w:val="left" w:pos="851"/>
              </w:tabs>
              <w:rPr>
                <w:lang w:eastAsia="en-AU"/>
              </w:rPr>
            </w:pPr>
            <w:r w:rsidRPr="003E2959">
              <w:rPr>
                <w:lang w:eastAsia="en-AU"/>
              </w:rPr>
              <w:t>Любые предварительные действия, которые должны быть выполнены перед проведением тестирования. Перечислите предварительные условия, для успешного выполнения проекта</w:t>
            </w:r>
          </w:p>
        </w:tc>
      </w:tr>
      <w:tr w:rsidR="004009BB" w:rsidRPr="003E2959" w14:paraId="416ED18A" w14:textId="77777777" w:rsidTr="00EA6FBF">
        <w:trPr>
          <w:trHeight w:val="115"/>
        </w:trPr>
        <w:tc>
          <w:tcPr>
            <w:tcW w:w="2263" w:type="dxa"/>
            <w:hideMark/>
          </w:tcPr>
          <w:p w14:paraId="2808BDF6" w14:textId="77777777" w:rsidR="004009BB" w:rsidRPr="003E2959" w:rsidRDefault="004009BB" w:rsidP="00E31938">
            <w:pPr>
              <w:tabs>
                <w:tab w:val="left" w:pos="851"/>
              </w:tabs>
              <w:rPr>
                <w:bCs/>
                <w:lang w:eastAsia="en-AU"/>
              </w:rPr>
            </w:pPr>
            <w:r w:rsidRPr="003E2959">
              <w:rPr>
                <w:bCs/>
                <w:lang w:eastAsia="en-AU"/>
              </w:rPr>
              <w:t>Постусловия</w:t>
            </w:r>
          </w:p>
        </w:tc>
        <w:tc>
          <w:tcPr>
            <w:tcW w:w="7371" w:type="dxa"/>
            <w:hideMark/>
          </w:tcPr>
          <w:p w14:paraId="726C57BD" w14:textId="77777777" w:rsidR="004009BB" w:rsidRPr="003E2959" w:rsidRDefault="004009BB" w:rsidP="00E31938">
            <w:pPr>
              <w:tabs>
                <w:tab w:val="left" w:pos="851"/>
              </w:tabs>
              <w:rPr>
                <w:lang w:eastAsia="en-AU"/>
              </w:rPr>
            </w:pPr>
            <w:r w:rsidRPr="003E2959">
              <w:rPr>
                <w:lang w:eastAsia="en-AU"/>
              </w:rPr>
              <w:t>Какое состояние должно быть у системы после выполнения тестирования?</w:t>
            </w:r>
          </w:p>
        </w:tc>
      </w:tr>
      <w:tr w:rsidR="004009BB" w:rsidRPr="003E2959" w14:paraId="3FEB8629" w14:textId="77777777" w:rsidTr="00EA6FBF">
        <w:trPr>
          <w:trHeight w:val="115"/>
        </w:trPr>
        <w:tc>
          <w:tcPr>
            <w:tcW w:w="2263" w:type="dxa"/>
            <w:hideMark/>
          </w:tcPr>
          <w:p w14:paraId="536979EB" w14:textId="77777777" w:rsidR="004009BB" w:rsidRPr="003E2959" w:rsidRDefault="004009BB" w:rsidP="00E31938">
            <w:pPr>
              <w:tabs>
                <w:tab w:val="left" w:pos="851"/>
              </w:tabs>
              <w:rPr>
                <w:bCs/>
                <w:lang w:val="en-AU" w:eastAsia="en-AU"/>
              </w:rPr>
            </w:pPr>
            <w:r w:rsidRPr="003E2959">
              <w:rPr>
                <w:bCs/>
                <w:lang w:eastAsia="en-AU"/>
              </w:rPr>
              <w:t xml:space="preserve">Статус </w:t>
            </w:r>
            <w:r w:rsidRPr="003E2959">
              <w:rPr>
                <w:i/>
                <w:iCs/>
                <w:lang w:val="en-AU" w:eastAsia="en-AU"/>
              </w:rPr>
              <w:t>(Pass/Fail)</w:t>
            </w:r>
          </w:p>
        </w:tc>
        <w:tc>
          <w:tcPr>
            <w:tcW w:w="7371" w:type="dxa"/>
            <w:hideMark/>
          </w:tcPr>
          <w:p w14:paraId="1076FD99" w14:textId="77777777" w:rsidR="004009BB" w:rsidRPr="003E2959" w:rsidRDefault="004009BB" w:rsidP="00E31938">
            <w:pPr>
              <w:tabs>
                <w:tab w:val="left" w:pos="851"/>
              </w:tabs>
              <w:rPr>
                <w:lang w:eastAsia="en-AU"/>
              </w:rPr>
            </w:pPr>
            <w:r w:rsidRPr="003E2959">
              <w:rPr>
                <w:lang w:eastAsia="en-AU"/>
              </w:rPr>
              <w:t>Еслифактическийрезультатнесоответствуетожидаемымрезультатамотметка, что тест провалился (</w:t>
            </w:r>
            <w:r w:rsidRPr="003E2959">
              <w:rPr>
                <w:lang w:val="en-US" w:eastAsia="en-AU"/>
              </w:rPr>
              <w:t>fail</w:t>
            </w:r>
            <w:r w:rsidRPr="003E2959">
              <w:rPr>
                <w:lang w:eastAsia="en-AU"/>
              </w:rPr>
              <w:t>). В противном случае как прошло (</w:t>
            </w:r>
            <w:r w:rsidRPr="003E2959">
              <w:rPr>
                <w:lang w:val="en-US" w:eastAsia="en-AU"/>
              </w:rPr>
              <w:t>pass</w:t>
            </w:r>
            <w:r w:rsidRPr="003E2959">
              <w:rPr>
                <w:lang w:eastAsia="en-AU"/>
              </w:rPr>
              <w:t>)</w:t>
            </w:r>
          </w:p>
        </w:tc>
      </w:tr>
      <w:tr w:rsidR="004009BB" w:rsidRPr="003E2959" w14:paraId="6C7F5B59" w14:textId="77777777" w:rsidTr="00EA6FBF">
        <w:trPr>
          <w:trHeight w:val="115"/>
        </w:trPr>
        <w:tc>
          <w:tcPr>
            <w:tcW w:w="2263" w:type="dxa"/>
            <w:hideMark/>
          </w:tcPr>
          <w:p w14:paraId="4986B9D9" w14:textId="77777777" w:rsidR="004009BB" w:rsidRPr="003E2959" w:rsidRDefault="004009BB" w:rsidP="00E31938">
            <w:pPr>
              <w:tabs>
                <w:tab w:val="left" w:pos="851"/>
              </w:tabs>
              <w:rPr>
                <w:bCs/>
                <w:lang w:eastAsia="en-AU"/>
              </w:rPr>
            </w:pPr>
            <w:r w:rsidRPr="003E2959">
              <w:rPr>
                <w:bCs/>
                <w:lang w:eastAsia="en-AU"/>
              </w:rPr>
              <w:t>Комментарии</w:t>
            </w:r>
          </w:p>
        </w:tc>
        <w:tc>
          <w:tcPr>
            <w:tcW w:w="7371" w:type="dxa"/>
            <w:hideMark/>
          </w:tcPr>
          <w:p w14:paraId="50948356" w14:textId="77777777" w:rsidR="004009BB" w:rsidRPr="003E2959" w:rsidRDefault="004009BB" w:rsidP="00E31938">
            <w:pPr>
              <w:tabs>
                <w:tab w:val="left" w:pos="851"/>
              </w:tabs>
              <w:rPr>
                <w:lang w:eastAsia="en-AU"/>
              </w:rPr>
            </w:pPr>
            <w:r w:rsidRPr="003E2959">
              <w:rPr>
                <w:lang w:eastAsia="en-AU"/>
              </w:rPr>
              <w:t xml:space="preserve">Используйте эту область для любых дополнительных записей или комментариев. </w:t>
            </w:r>
          </w:p>
        </w:tc>
      </w:tr>
    </w:tbl>
    <w:p w14:paraId="6CE04EC1" w14:textId="77777777" w:rsidR="00232089" w:rsidRPr="00232089" w:rsidRDefault="00232089" w:rsidP="00B160D2">
      <w:pPr>
        <w:widowControl w:val="0"/>
        <w:autoSpaceDE w:val="0"/>
        <w:autoSpaceDN w:val="0"/>
        <w:adjustRightInd w:val="0"/>
        <w:jc w:val="both"/>
        <w:rPr>
          <w:sz w:val="28"/>
          <w:szCs w:val="28"/>
        </w:rPr>
      </w:pPr>
    </w:p>
    <w:sectPr w:rsidR="00232089" w:rsidRPr="00232089" w:rsidSect="00DF48AB">
      <w:type w:val="continuous"/>
      <w:pgSz w:w="11907" w:h="16840" w:code="9"/>
      <w:pgMar w:top="1134" w:right="567" w:bottom="1701" w:left="1701" w:header="720" w:footer="35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485E5CB" w14:textId="77777777" w:rsidR="005335B8" w:rsidRDefault="005335B8" w:rsidP="00DC3857">
      <w:r>
        <w:separator/>
      </w:r>
    </w:p>
  </w:endnote>
  <w:endnote w:type="continuationSeparator" w:id="0">
    <w:p w14:paraId="24433898" w14:textId="77777777" w:rsidR="005335B8" w:rsidRDefault="005335B8" w:rsidP="00DC385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 w:name="ISOCPEUR">
    <w:altName w:val="Arial"/>
    <w:charset w:val="CC"/>
    <w:family w:val="swiss"/>
    <w:pitch w:val="variable"/>
    <w:sig w:usb0="00000001" w:usb1="00000000" w:usb2="00000000" w:usb3="00000000" w:csb0="0000009F" w:csb1="00000000"/>
  </w:font>
  <w:font w:name="PMingLiU">
    <w:altName w:val="新細明體"/>
    <w:panose1 w:val="02010601000101010101"/>
    <w:charset w:val="88"/>
    <w:family w:val="roman"/>
    <w:pitch w:val="variable"/>
    <w:sig w:usb0="A00002FF" w:usb1="28CFFCFA" w:usb2="00000016" w:usb3="00000000" w:csb0="00100001" w:csb1="00000000"/>
  </w:font>
  <w:font w:name="Arial Unicode MS">
    <w:panose1 w:val="020B0604020202020204"/>
    <w:charset w:val="80"/>
    <w:family w:val="swiss"/>
    <w:pitch w:val="variable"/>
    <w:sig w:usb0="F7FFAFFF" w:usb1="E9DFFFFF" w:usb2="0000003F" w:usb3="00000000" w:csb0="003F01FF" w:csb1="00000000"/>
  </w:font>
  <w:font w:name="Journal">
    <w:altName w:val="Times New Roman"/>
    <w:charset w:val="00"/>
    <w:family w:val="auto"/>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7343BD" w14:textId="77777777" w:rsidR="00DF48AB" w:rsidRDefault="00DF48AB" w:rsidP="008D7F5F">
    <w:pPr>
      <w:pStyle w:val="a7"/>
      <w:framePr w:wrap="around" w:vAnchor="text" w:hAnchor="margin" w:xAlign="right" w:y="1"/>
      <w:rPr>
        <w:rStyle w:val="af3"/>
      </w:rPr>
    </w:pPr>
    <w:r>
      <w:rPr>
        <w:rStyle w:val="af3"/>
      </w:rPr>
      <w:fldChar w:fldCharType="begin"/>
    </w:r>
    <w:r>
      <w:rPr>
        <w:rStyle w:val="af3"/>
      </w:rPr>
      <w:instrText xml:space="preserve">PAGE  </w:instrText>
    </w:r>
    <w:r>
      <w:rPr>
        <w:rStyle w:val="af3"/>
      </w:rPr>
      <w:fldChar w:fldCharType="end"/>
    </w:r>
  </w:p>
  <w:p w14:paraId="23FA73B1" w14:textId="77777777" w:rsidR="00DF48AB" w:rsidRDefault="00DF48AB" w:rsidP="008D7F5F">
    <w:pPr>
      <w:pStyle w:val="a7"/>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120572" w14:textId="77777777" w:rsidR="00DF48AB" w:rsidRDefault="00DF48AB" w:rsidP="001078CA">
    <w:pPr>
      <w:pStyle w:val="a7"/>
      <w:framePr w:wrap="around" w:vAnchor="text" w:hAnchor="page" w:x="10696" w:y="531"/>
      <w:rPr>
        <w:rStyle w:val="af3"/>
      </w:rPr>
    </w:pPr>
    <w:r>
      <w:rPr>
        <w:rStyle w:val="af3"/>
      </w:rPr>
      <w:fldChar w:fldCharType="begin"/>
    </w:r>
    <w:r>
      <w:rPr>
        <w:rStyle w:val="af3"/>
      </w:rPr>
      <w:instrText xml:space="preserve">PAGE  </w:instrText>
    </w:r>
    <w:r>
      <w:rPr>
        <w:rStyle w:val="af3"/>
      </w:rPr>
      <w:fldChar w:fldCharType="separate"/>
    </w:r>
    <w:r>
      <w:rPr>
        <w:rStyle w:val="af3"/>
        <w:noProof/>
      </w:rPr>
      <w:t>37</w:t>
    </w:r>
    <w:r>
      <w:rPr>
        <w:rStyle w:val="af3"/>
      </w:rPr>
      <w:fldChar w:fldCharType="end"/>
    </w:r>
  </w:p>
  <w:p w14:paraId="6B67B250" w14:textId="77777777" w:rsidR="00DF48AB" w:rsidRDefault="00DF48AB" w:rsidP="00725353">
    <w:pPr>
      <w:pStyle w:val="a7"/>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908D3F" w14:textId="77777777" w:rsidR="00DF48AB" w:rsidRDefault="00DF48AB" w:rsidP="001078CA">
    <w:pPr>
      <w:pStyle w:val="a7"/>
      <w:framePr w:wrap="around" w:vAnchor="text" w:hAnchor="page" w:x="10696" w:y="531"/>
      <w:rPr>
        <w:rStyle w:val="af3"/>
      </w:rPr>
    </w:pPr>
    <w:r>
      <w:rPr>
        <w:rStyle w:val="af3"/>
      </w:rPr>
      <w:fldChar w:fldCharType="begin"/>
    </w:r>
    <w:r>
      <w:rPr>
        <w:rStyle w:val="af3"/>
      </w:rPr>
      <w:instrText xml:space="preserve">PAGE  </w:instrText>
    </w:r>
    <w:r>
      <w:rPr>
        <w:rStyle w:val="af3"/>
      </w:rPr>
      <w:fldChar w:fldCharType="separate"/>
    </w:r>
    <w:r>
      <w:rPr>
        <w:rStyle w:val="af3"/>
        <w:noProof/>
      </w:rPr>
      <w:t>49</w:t>
    </w:r>
    <w:r>
      <w:rPr>
        <w:rStyle w:val="af3"/>
      </w:rPr>
      <w:fldChar w:fldCharType="end"/>
    </w:r>
  </w:p>
  <w:p w14:paraId="19877F28" w14:textId="77777777" w:rsidR="00DF48AB" w:rsidRDefault="00E31938" w:rsidP="00725353">
    <w:pPr>
      <w:pStyle w:val="a7"/>
      <w:ind w:right="360"/>
    </w:pPr>
    <w:r>
      <w:rPr>
        <w:noProof/>
        <w:szCs w:val="28"/>
      </w:rPr>
      <mc:AlternateContent>
        <mc:Choice Requires="wpg">
          <w:drawing>
            <wp:anchor distT="0" distB="0" distL="114300" distR="114300" simplePos="0" relativeHeight="251659264" behindDoc="0" locked="0" layoutInCell="0" allowOverlap="1" wp14:anchorId="59246AE1" wp14:editId="65251F7D">
              <wp:simplePos x="0" y="0"/>
              <wp:positionH relativeFrom="page">
                <wp:posOffset>784860</wp:posOffset>
              </wp:positionH>
              <wp:positionV relativeFrom="page">
                <wp:posOffset>257175</wp:posOffset>
              </wp:positionV>
              <wp:extent cx="6597015" cy="10274935"/>
              <wp:effectExtent l="0" t="0" r="13335" b="31115"/>
              <wp:wrapNone/>
              <wp:docPr id="161" name="Group 6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597015" cy="10274936"/>
                        <a:chOff x="0" y="0"/>
                        <a:chExt cx="20000" cy="20000"/>
                      </a:xfrm>
                    </wpg:grpSpPr>
                    <wps:wsp>
                      <wps:cNvPr id="162" name="Rectangle 67"/>
                      <wps:cNvSpPr>
                        <a:spLocks noChangeArrowheads="1"/>
                      </wps:cNvSpPr>
                      <wps:spPr bwMode="auto">
                        <a:xfrm>
                          <a:off x="0" y="0"/>
                          <a:ext cx="20000" cy="20000"/>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3" name="Line 68"/>
                      <wps:cNvCnPr>
                        <a:cxnSpLocks noChangeShapeType="1"/>
                      </wps:cNvCnPr>
                      <wps:spPr bwMode="auto">
                        <a:xfrm>
                          <a:off x="993" y="17183"/>
                          <a:ext cx="2" cy="1038"/>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64" name="Line 69"/>
                      <wps:cNvCnPr>
                        <a:cxnSpLocks noChangeShapeType="1"/>
                      </wps:cNvCnPr>
                      <wps:spPr bwMode="auto">
                        <a:xfrm>
                          <a:off x="10" y="17173"/>
                          <a:ext cx="19967"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65" name="Line 70"/>
                      <wps:cNvCnPr>
                        <a:cxnSpLocks noChangeShapeType="1"/>
                      </wps:cNvCnPr>
                      <wps:spPr bwMode="auto">
                        <a:xfrm>
                          <a:off x="2186" y="17192"/>
                          <a:ext cx="2" cy="2797"/>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66" name="Line 71"/>
                      <wps:cNvCnPr>
                        <a:cxnSpLocks noChangeShapeType="1"/>
                      </wps:cNvCnPr>
                      <wps:spPr bwMode="auto">
                        <a:xfrm>
                          <a:off x="4919" y="17192"/>
                          <a:ext cx="2" cy="2797"/>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67" name="Line 72"/>
                      <wps:cNvCnPr>
                        <a:cxnSpLocks noChangeShapeType="1"/>
                      </wps:cNvCnPr>
                      <wps:spPr bwMode="auto">
                        <a:xfrm>
                          <a:off x="6557" y="17192"/>
                          <a:ext cx="2" cy="2797"/>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68" name="Line 73"/>
                      <wps:cNvCnPr>
                        <a:cxnSpLocks noChangeShapeType="1"/>
                      </wps:cNvCnPr>
                      <wps:spPr bwMode="auto">
                        <a:xfrm>
                          <a:off x="7650" y="17183"/>
                          <a:ext cx="2" cy="2796"/>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69" name="Line 74"/>
                      <wps:cNvCnPr>
                        <a:cxnSpLocks noChangeShapeType="1"/>
                      </wps:cNvCnPr>
                      <wps:spPr bwMode="auto">
                        <a:xfrm>
                          <a:off x="15848" y="18239"/>
                          <a:ext cx="4" cy="693"/>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70" name="Line 75"/>
                      <wps:cNvCnPr>
                        <a:cxnSpLocks noChangeShapeType="1"/>
                      </wps:cNvCnPr>
                      <wps:spPr bwMode="auto">
                        <a:xfrm>
                          <a:off x="10" y="19293"/>
                          <a:ext cx="7621" cy="2"/>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71" name="Line 76"/>
                      <wps:cNvCnPr>
                        <a:cxnSpLocks noChangeShapeType="1"/>
                      </wps:cNvCnPr>
                      <wps:spPr bwMode="auto">
                        <a:xfrm>
                          <a:off x="10" y="19646"/>
                          <a:ext cx="7621"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72" name="Rectangle 77"/>
                      <wps:cNvSpPr>
                        <a:spLocks noChangeArrowheads="1"/>
                      </wps:cNvSpPr>
                      <wps:spPr bwMode="auto">
                        <a:xfrm>
                          <a:off x="54" y="17912"/>
                          <a:ext cx="883"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2C94262" w14:textId="77777777" w:rsidR="00E31938" w:rsidRDefault="00E31938" w:rsidP="00E31938">
                            <w:pPr>
                              <w:pStyle w:val="af9"/>
                              <w:spacing w:line="240" w:lineRule="auto"/>
                              <w:ind w:left="0"/>
                              <w:jc w:val="center"/>
                              <w:rPr>
                                <w:sz w:val="18"/>
                              </w:rPr>
                            </w:pPr>
                            <w:proofErr w:type="spellStart"/>
                            <w:r>
                              <w:rPr>
                                <w:sz w:val="18"/>
                              </w:rPr>
                              <w:t>Изм</w:t>
                            </w:r>
                            <w:proofErr w:type="spellEnd"/>
                            <w:r>
                              <w:rPr>
                                <w:sz w:val="18"/>
                              </w:rPr>
                              <w:t>.</w:t>
                            </w:r>
                          </w:p>
                        </w:txbxContent>
                      </wps:txbx>
                      <wps:bodyPr rot="0" vert="horz" wrap="square" lIns="12700" tIns="12700" rIns="12700" bIns="12700" anchor="t" anchorCtr="0" upright="1">
                        <a:noAutofit/>
                      </wps:bodyPr>
                    </wps:wsp>
                    <wps:wsp>
                      <wps:cNvPr id="173" name="Rectangle 78"/>
                      <wps:cNvSpPr>
                        <a:spLocks noChangeArrowheads="1"/>
                      </wps:cNvSpPr>
                      <wps:spPr bwMode="auto">
                        <a:xfrm>
                          <a:off x="1051" y="17912"/>
                          <a:ext cx="1100"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5B6507F" w14:textId="77777777" w:rsidR="00E31938" w:rsidRDefault="00E31938" w:rsidP="00E31938">
                            <w:pPr>
                              <w:pStyle w:val="af9"/>
                              <w:spacing w:line="240" w:lineRule="auto"/>
                              <w:ind w:left="0"/>
                              <w:jc w:val="center"/>
                              <w:rPr>
                                <w:sz w:val="18"/>
                              </w:rPr>
                            </w:pPr>
                            <w:r>
                              <w:rPr>
                                <w:sz w:val="18"/>
                              </w:rPr>
                              <w:t>Лист</w:t>
                            </w:r>
                          </w:p>
                        </w:txbxContent>
                      </wps:txbx>
                      <wps:bodyPr rot="0" vert="horz" wrap="square" lIns="12700" tIns="12700" rIns="12700" bIns="12700" anchor="t" anchorCtr="0" upright="1">
                        <a:noAutofit/>
                      </wps:bodyPr>
                    </wps:wsp>
                    <wps:wsp>
                      <wps:cNvPr id="174" name="Rectangle 79"/>
                      <wps:cNvSpPr>
                        <a:spLocks noChangeArrowheads="1"/>
                      </wps:cNvSpPr>
                      <wps:spPr bwMode="auto">
                        <a:xfrm>
                          <a:off x="2267" y="17912"/>
                          <a:ext cx="2573"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F492739" w14:textId="77777777" w:rsidR="00E31938" w:rsidRDefault="00E31938" w:rsidP="00E31938">
                            <w:pPr>
                              <w:pStyle w:val="af9"/>
                              <w:spacing w:line="240" w:lineRule="auto"/>
                              <w:ind w:left="0"/>
                              <w:jc w:val="center"/>
                              <w:rPr>
                                <w:sz w:val="18"/>
                              </w:rPr>
                            </w:pPr>
                            <w:r>
                              <w:rPr>
                                <w:sz w:val="18"/>
                              </w:rPr>
                              <w:t xml:space="preserve">№ </w:t>
                            </w:r>
                            <w:proofErr w:type="spellStart"/>
                            <w:r>
                              <w:rPr>
                                <w:sz w:val="18"/>
                              </w:rPr>
                              <w:t>докум</w:t>
                            </w:r>
                            <w:proofErr w:type="spellEnd"/>
                            <w:r>
                              <w:rPr>
                                <w:sz w:val="18"/>
                              </w:rPr>
                              <w:t>.</w:t>
                            </w:r>
                          </w:p>
                        </w:txbxContent>
                      </wps:txbx>
                      <wps:bodyPr rot="0" vert="horz" wrap="square" lIns="12700" tIns="12700" rIns="12700" bIns="12700" anchor="t" anchorCtr="0" upright="1">
                        <a:noAutofit/>
                      </wps:bodyPr>
                    </wps:wsp>
                    <wps:wsp>
                      <wps:cNvPr id="175" name="Rectangle 80"/>
                      <wps:cNvSpPr>
                        <a:spLocks noChangeArrowheads="1"/>
                      </wps:cNvSpPr>
                      <wps:spPr bwMode="auto">
                        <a:xfrm>
                          <a:off x="4983" y="17912"/>
                          <a:ext cx="1534"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F074569" w14:textId="77777777" w:rsidR="00E31938" w:rsidRDefault="00E31938" w:rsidP="00E31938">
                            <w:pPr>
                              <w:pStyle w:val="af9"/>
                              <w:spacing w:line="240" w:lineRule="auto"/>
                              <w:ind w:left="0"/>
                              <w:jc w:val="center"/>
                              <w:rPr>
                                <w:sz w:val="18"/>
                              </w:rPr>
                            </w:pPr>
                            <w:proofErr w:type="spellStart"/>
                            <w:r>
                              <w:rPr>
                                <w:sz w:val="18"/>
                              </w:rPr>
                              <w:t>Подпись</w:t>
                            </w:r>
                            <w:proofErr w:type="spellEnd"/>
                          </w:p>
                        </w:txbxContent>
                      </wps:txbx>
                      <wps:bodyPr rot="0" vert="horz" wrap="square" lIns="12700" tIns="12700" rIns="12700" bIns="12700" anchor="t" anchorCtr="0" upright="1">
                        <a:noAutofit/>
                      </wps:bodyPr>
                    </wps:wsp>
                    <wps:wsp>
                      <wps:cNvPr id="176" name="Rectangle 81"/>
                      <wps:cNvSpPr>
                        <a:spLocks noChangeArrowheads="1"/>
                      </wps:cNvSpPr>
                      <wps:spPr bwMode="auto">
                        <a:xfrm>
                          <a:off x="6604" y="17912"/>
                          <a:ext cx="1000"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75ECE78" w14:textId="77777777" w:rsidR="00E31938" w:rsidRDefault="00E31938" w:rsidP="00E31938">
                            <w:pPr>
                              <w:pStyle w:val="af9"/>
                              <w:spacing w:line="240" w:lineRule="auto"/>
                              <w:ind w:left="0"/>
                              <w:jc w:val="center"/>
                              <w:rPr>
                                <w:sz w:val="18"/>
                              </w:rPr>
                            </w:pPr>
                            <w:r>
                              <w:rPr>
                                <w:sz w:val="18"/>
                              </w:rPr>
                              <w:t>Дата</w:t>
                            </w:r>
                          </w:p>
                        </w:txbxContent>
                      </wps:txbx>
                      <wps:bodyPr rot="0" vert="horz" wrap="square" lIns="12700" tIns="12700" rIns="12700" bIns="12700" anchor="t" anchorCtr="0" upright="1">
                        <a:noAutofit/>
                      </wps:bodyPr>
                    </wps:wsp>
                    <wps:wsp>
                      <wps:cNvPr id="177" name="Rectangle 82"/>
                      <wps:cNvSpPr>
                        <a:spLocks noChangeArrowheads="1"/>
                      </wps:cNvSpPr>
                      <wps:spPr bwMode="auto">
                        <a:xfrm>
                          <a:off x="15929" y="18258"/>
                          <a:ext cx="1475"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462FCC0" w14:textId="77777777" w:rsidR="00E31938" w:rsidRDefault="00E31938" w:rsidP="00E31938">
                            <w:pPr>
                              <w:pStyle w:val="af9"/>
                              <w:spacing w:line="240" w:lineRule="auto"/>
                              <w:ind w:left="0"/>
                              <w:jc w:val="center"/>
                              <w:rPr>
                                <w:sz w:val="18"/>
                              </w:rPr>
                            </w:pPr>
                            <w:r>
                              <w:rPr>
                                <w:sz w:val="18"/>
                              </w:rPr>
                              <w:t>Лист</w:t>
                            </w:r>
                          </w:p>
                        </w:txbxContent>
                      </wps:txbx>
                      <wps:bodyPr rot="0" vert="horz" wrap="square" lIns="12700" tIns="12700" rIns="12700" bIns="12700" anchor="t" anchorCtr="0" upright="1">
                        <a:noAutofit/>
                      </wps:bodyPr>
                    </wps:wsp>
                    <wps:wsp>
                      <wps:cNvPr id="178" name="Rectangle 83"/>
                      <wps:cNvSpPr>
                        <a:spLocks noChangeArrowheads="1"/>
                      </wps:cNvSpPr>
                      <wps:spPr bwMode="auto">
                        <a:xfrm>
                          <a:off x="15929" y="18623"/>
                          <a:ext cx="1475" cy="3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3912FA6" w14:textId="77777777" w:rsidR="00E31938" w:rsidRPr="00412974" w:rsidRDefault="00E31938" w:rsidP="00E31938">
                            <w:pPr>
                              <w:pStyle w:val="af9"/>
                              <w:spacing w:line="240" w:lineRule="auto"/>
                              <w:ind w:left="0"/>
                              <w:jc w:val="center"/>
                              <w:rPr>
                                <w:sz w:val="18"/>
                                <w:lang w:val="en-US"/>
                              </w:rPr>
                            </w:pPr>
                            <w:r>
                              <w:rPr>
                                <w:sz w:val="18"/>
                                <w:lang w:val="en-US"/>
                              </w:rPr>
                              <w:t>2</w:t>
                            </w:r>
                          </w:p>
                        </w:txbxContent>
                      </wps:txbx>
                      <wps:bodyPr rot="0" vert="horz" wrap="square" lIns="12700" tIns="12700" rIns="12700" bIns="12700" anchor="t" anchorCtr="0" upright="1">
                        <a:noAutofit/>
                      </wps:bodyPr>
                    </wps:wsp>
                    <wps:wsp>
                      <wps:cNvPr id="179" name="Rectangle 84"/>
                      <wps:cNvSpPr>
                        <a:spLocks noChangeArrowheads="1"/>
                      </wps:cNvSpPr>
                      <wps:spPr bwMode="auto">
                        <a:xfrm>
                          <a:off x="7760" y="17481"/>
                          <a:ext cx="12159" cy="47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86E22AD" w14:textId="3DD058BF" w:rsidR="00E31938" w:rsidRDefault="00E31938" w:rsidP="00E31938">
                            <w:pPr>
                              <w:pStyle w:val="af9"/>
                              <w:spacing w:line="240" w:lineRule="auto"/>
                              <w:ind w:left="0"/>
                              <w:jc w:val="center"/>
                              <w:rPr>
                                <w:rFonts w:ascii="Journal" w:hAnsi="Journal"/>
                                <w:lang w:val="ru-RU"/>
                              </w:rPr>
                            </w:pPr>
                            <w:r>
                              <w:rPr>
                                <w:lang w:val="ru-RU"/>
                              </w:rPr>
                              <w:t>40</w:t>
                            </w:r>
                            <w:r w:rsidRPr="00F762BB">
                              <w:rPr>
                                <w:lang w:val="ru-RU"/>
                              </w:rPr>
                              <w:t>.</w:t>
                            </w:r>
                            <w:r>
                              <w:rPr>
                                <w:lang w:val="ru-RU"/>
                              </w:rPr>
                              <w:t>И123</w:t>
                            </w:r>
                            <w:r w:rsidRPr="00F762BB">
                              <w:rPr>
                                <w:lang w:val="ru-RU"/>
                              </w:rPr>
                              <w:t>-</w:t>
                            </w:r>
                            <w:r>
                              <w:rPr>
                                <w:lang w:val="ru-RU"/>
                              </w:rPr>
                              <w:t>2</w:t>
                            </w:r>
                            <w:r w:rsidR="0076697D">
                              <w:rPr>
                                <w:lang w:val="ru-RU"/>
                              </w:rPr>
                              <w:t>6</w:t>
                            </w:r>
                            <w:r>
                              <w:rPr>
                                <w:lang w:val="en-US"/>
                              </w:rPr>
                              <w:t xml:space="preserve"> </w:t>
                            </w:r>
                            <w:r>
                              <w:rPr>
                                <w:lang w:val="ru-RU"/>
                              </w:rPr>
                              <w:t>09.02.07</w:t>
                            </w:r>
                            <w:r>
                              <w:rPr>
                                <w:lang w:val="en-US"/>
                              </w:rPr>
                              <w:t xml:space="preserve"> </w:t>
                            </w:r>
                            <w:r>
                              <w:rPr>
                                <w:lang w:val="ru-RU"/>
                              </w:rPr>
                              <w:t>КП-ПЗ</w:t>
                            </w:r>
                          </w:p>
                        </w:txbxContent>
                      </wps:txbx>
                      <wps:bodyPr rot="0" vert="horz" wrap="square" lIns="12700" tIns="12700" rIns="12700" bIns="12700" anchor="t" anchorCtr="0" upright="1">
                        <a:noAutofit/>
                      </wps:bodyPr>
                    </wps:wsp>
                    <wps:wsp>
                      <wps:cNvPr id="180" name="Line 85"/>
                      <wps:cNvCnPr>
                        <a:cxnSpLocks noChangeShapeType="1"/>
                      </wps:cNvCnPr>
                      <wps:spPr bwMode="auto">
                        <a:xfrm>
                          <a:off x="12" y="18233"/>
                          <a:ext cx="19967"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81" name="Line 86"/>
                      <wps:cNvCnPr>
                        <a:cxnSpLocks noChangeShapeType="1"/>
                      </wps:cNvCnPr>
                      <wps:spPr bwMode="auto">
                        <a:xfrm>
                          <a:off x="25" y="17881"/>
                          <a:ext cx="7621"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82" name="Line 87"/>
                      <wps:cNvCnPr>
                        <a:cxnSpLocks noChangeShapeType="1"/>
                      </wps:cNvCnPr>
                      <wps:spPr bwMode="auto">
                        <a:xfrm>
                          <a:off x="10" y="17526"/>
                          <a:ext cx="7621"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83" name="Line 88"/>
                      <wps:cNvCnPr>
                        <a:cxnSpLocks noChangeShapeType="1"/>
                      </wps:cNvCnPr>
                      <wps:spPr bwMode="auto">
                        <a:xfrm>
                          <a:off x="10" y="18938"/>
                          <a:ext cx="7621"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84" name="Line 89"/>
                      <wps:cNvCnPr>
                        <a:cxnSpLocks noChangeShapeType="1"/>
                      </wps:cNvCnPr>
                      <wps:spPr bwMode="auto">
                        <a:xfrm>
                          <a:off x="10" y="18583"/>
                          <a:ext cx="7621"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g:grpSp>
                      <wpg:cNvPr id="185" name="Group 90"/>
                      <wpg:cNvGrpSpPr>
                        <a:grpSpLocks/>
                      </wpg:cNvGrpSpPr>
                      <wpg:grpSpPr bwMode="auto">
                        <a:xfrm>
                          <a:off x="39" y="18267"/>
                          <a:ext cx="4801" cy="310"/>
                          <a:chOff x="0" y="0"/>
                          <a:chExt cx="19999" cy="20000"/>
                        </a:xfrm>
                      </wpg:grpSpPr>
                      <wps:wsp>
                        <wps:cNvPr id="186" name="Rectangle 91"/>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2CCAD4A" w14:textId="77777777" w:rsidR="00E31938" w:rsidRDefault="00E31938" w:rsidP="00E31938">
                              <w:pPr>
                                <w:pStyle w:val="af9"/>
                                <w:spacing w:line="240" w:lineRule="auto"/>
                                <w:ind w:left="0"/>
                                <w:rPr>
                                  <w:sz w:val="18"/>
                                </w:rPr>
                              </w:pPr>
                              <w:r>
                                <w:rPr>
                                  <w:sz w:val="18"/>
                                </w:rPr>
                                <w:t xml:space="preserve"> </w:t>
                              </w:r>
                              <w:proofErr w:type="spellStart"/>
                              <w:r>
                                <w:rPr>
                                  <w:sz w:val="18"/>
                                </w:rPr>
                                <w:t>Разраб</w:t>
                              </w:r>
                              <w:proofErr w:type="spellEnd"/>
                              <w:r>
                                <w:rPr>
                                  <w:sz w:val="18"/>
                                </w:rPr>
                                <w:t>.</w:t>
                              </w:r>
                            </w:p>
                          </w:txbxContent>
                        </wps:txbx>
                        <wps:bodyPr rot="0" vert="horz" wrap="square" lIns="12700" tIns="12700" rIns="12700" bIns="12700" anchor="t" anchorCtr="0" upright="1">
                          <a:noAutofit/>
                        </wps:bodyPr>
                      </wps:wsp>
                      <wps:wsp>
                        <wps:cNvPr id="187" name="Rectangle 92"/>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C0553A4" w14:textId="77777777" w:rsidR="00E31938" w:rsidRPr="00412974" w:rsidRDefault="00E31938" w:rsidP="00E31938">
                              <w:pPr>
                                <w:pStyle w:val="af9"/>
                                <w:spacing w:line="240" w:lineRule="auto"/>
                                <w:ind w:left="0"/>
                                <w:rPr>
                                  <w:sz w:val="18"/>
                                  <w:lang w:val="ru-RU"/>
                                </w:rPr>
                              </w:pPr>
                              <w:r>
                                <w:rPr>
                                  <w:sz w:val="18"/>
                                  <w:lang w:val="ru-RU"/>
                                </w:rPr>
                                <w:t>Иванов И.И.</w:t>
                              </w:r>
                            </w:p>
                          </w:txbxContent>
                        </wps:txbx>
                        <wps:bodyPr rot="0" vert="horz" wrap="square" lIns="12700" tIns="12700" rIns="12700" bIns="12700" anchor="t" anchorCtr="0" upright="1">
                          <a:noAutofit/>
                        </wps:bodyPr>
                      </wps:wsp>
                    </wpg:grpSp>
                    <wpg:grpSp>
                      <wpg:cNvPr id="188" name="Group 93"/>
                      <wpg:cNvGrpSpPr>
                        <a:grpSpLocks/>
                      </wpg:cNvGrpSpPr>
                      <wpg:grpSpPr bwMode="auto">
                        <a:xfrm>
                          <a:off x="39" y="18614"/>
                          <a:ext cx="4801" cy="309"/>
                          <a:chOff x="0" y="0"/>
                          <a:chExt cx="19999" cy="20000"/>
                        </a:xfrm>
                      </wpg:grpSpPr>
                      <wps:wsp>
                        <wps:cNvPr id="189" name="Rectangle 94"/>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8B08A0A" w14:textId="77777777" w:rsidR="00E31938" w:rsidRDefault="00E31938" w:rsidP="00E31938">
                              <w:pPr>
                                <w:pStyle w:val="af9"/>
                                <w:spacing w:line="240" w:lineRule="auto"/>
                                <w:ind w:left="0"/>
                                <w:rPr>
                                  <w:sz w:val="18"/>
                                </w:rPr>
                              </w:pPr>
                              <w:r>
                                <w:rPr>
                                  <w:sz w:val="18"/>
                                </w:rPr>
                                <w:t xml:space="preserve"> </w:t>
                              </w:r>
                              <w:proofErr w:type="spellStart"/>
                              <w:r>
                                <w:rPr>
                                  <w:sz w:val="18"/>
                                </w:rPr>
                                <w:t>Провер</w:t>
                              </w:r>
                              <w:proofErr w:type="spellEnd"/>
                              <w:r>
                                <w:rPr>
                                  <w:sz w:val="18"/>
                                </w:rPr>
                                <w:t>.</w:t>
                              </w:r>
                            </w:p>
                          </w:txbxContent>
                        </wps:txbx>
                        <wps:bodyPr rot="0" vert="horz" wrap="square" lIns="12700" tIns="12700" rIns="12700" bIns="12700" anchor="t" anchorCtr="0" upright="1">
                          <a:noAutofit/>
                        </wps:bodyPr>
                      </wps:wsp>
                      <wps:wsp>
                        <wps:cNvPr id="190" name="Rectangle 95"/>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E90E80F" w14:textId="77777777" w:rsidR="00E31938" w:rsidRDefault="00E31938" w:rsidP="00E31938">
                              <w:pPr>
                                <w:pStyle w:val="af9"/>
                                <w:spacing w:line="240" w:lineRule="auto"/>
                                <w:ind w:left="0"/>
                                <w:rPr>
                                  <w:sz w:val="18"/>
                                </w:rPr>
                              </w:pPr>
                              <w:r>
                                <w:rPr>
                                  <w:sz w:val="18"/>
                                  <w:lang w:val="ru-RU"/>
                                </w:rPr>
                                <w:t>Петров П.П</w:t>
                              </w:r>
                              <w:r>
                                <w:rPr>
                                  <w:sz w:val="18"/>
                                </w:rPr>
                                <w:t>.</w:t>
                              </w:r>
                            </w:p>
                          </w:txbxContent>
                        </wps:txbx>
                        <wps:bodyPr rot="0" vert="horz" wrap="square" lIns="12700" tIns="12700" rIns="12700" bIns="12700" anchor="t" anchorCtr="0" upright="1">
                          <a:noAutofit/>
                        </wps:bodyPr>
                      </wps:wsp>
                    </wpg:grpSp>
                    <wpg:grpSp>
                      <wpg:cNvPr id="191" name="Group 96"/>
                      <wpg:cNvGrpSpPr>
                        <a:grpSpLocks/>
                      </wpg:cNvGrpSpPr>
                      <wpg:grpSpPr bwMode="auto">
                        <a:xfrm>
                          <a:off x="39" y="18969"/>
                          <a:ext cx="4801" cy="309"/>
                          <a:chOff x="0" y="0"/>
                          <a:chExt cx="19999" cy="20000"/>
                        </a:xfrm>
                      </wpg:grpSpPr>
                      <wps:wsp>
                        <wps:cNvPr id="192" name="Rectangle 97"/>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3380486" w14:textId="77777777" w:rsidR="00E31938" w:rsidRDefault="00E31938" w:rsidP="00E31938">
                              <w:pPr>
                                <w:pStyle w:val="af9"/>
                                <w:spacing w:line="240" w:lineRule="auto"/>
                                <w:ind w:left="0"/>
                                <w:rPr>
                                  <w:sz w:val="18"/>
                                </w:rPr>
                              </w:pPr>
                              <w:r>
                                <w:rPr>
                                  <w:sz w:val="18"/>
                                </w:rPr>
                                <w:t xml:space="preserve"> </w:t>
                              </w:r>
                              <w:proofErr w:type="spellStart"/>
                              <w:r>
                                <w:rPr>
                                  <w:sz w:val="18"/>
                                </w:rPr>
                                <w:t>Реценз</w:t>
                              </w:r>
                              <w:proofErr w:type="spellEnd"/>
                              <w:r>
                                <w:rPr>
                                  <w:sz w:val="18"/>
                                </w:rPr>
                                <w:t>.</w:t>
                              </w:r>
                            </w:p>
                          </w:txbxContent>
                        </wps:txbx>
                        <wps:bodyPr rot="0" vert="horz" wrap="square" lIns="12700" tIns="12700" rIns="12700" bIns="12700" anchor="t" anchorCtr="0" upright="1">
                          <a:noAutofit/>
                        </wps:bodyPr>
                      </wps:wsp>
                      <wps:wsp>
                        <wps:cNvPr id="193" name="Rectangle 98"/>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5748FD8" w14:textId="77777777" w:rsidR="00E31938" w:rsidRPr="006B1C8C" w:rsidRDefault="00E31938" w:rsidP="00E31938"/>
                          </w:txbxContent>
                        </wps:txbx>
                        <wps:bodyPr rot="0" vert="horz" wrap="square" lIns="12700" tIns="12700" rIns="12700" bIns="12700" anchor="t" anchorCtr="0" upright="1">
                          <a:noAutofit/>
                        </wps:bodyPr>
                      </wps:wsp>
                    </wpg:grpSp>
                    <wpg:grpSp>
                      <wpg:cNvPr id="194" name="Group 99"/>
                      <wpg:cNvGrpSpPr>
                        <a:grpSpLocks/>
                      </wpg:cNvGrpSpPr>
                      <wpg:grpSpPr bwMode="auto">
                        <a:xfrm>
                          <a:off x="39" y="19314"/>
                          <a:ext cx="4801" cy="310"/>
                          <a:chOff x="0" y="0"/>
                          <a:chExt cx="19999" cy="20000"/>
                        </a:xfrm>
                      </wpg:grpSpPr>
                      <wps:wsp>
                        <wps:cNvPr id="195" name="Rectangle 100"/>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8BF1DED" w14:textId="77777777" w:rsidR="00E31938" w:rsidRDefault="00E31938" w:rsidP="00E31938">
                              <w:pPr>
                                <w:pStyle w:val="af9"/>
                                <w:spacing w:line="240" w:lineRule="auto"/>
                                <w:ind w:left="0"/>
                                <w:rPr>
                                  <w:sz w:val="18"/>
                                </w:rPr>
                              </w:pPr>
                              <w:r>
                                <w:rPr>
                                  <w:sz w:val="18"/>
                                </w:rPr>
                                <w:t xml:space="preserve"> </w:t>
                              </w:r>
                              <w:r>
                                <w:rPr>
                                  <w:sz w:val="18"/>
                                </w:rPr>
                                <w:t>Н. Контр.</w:t>
                              </w:r>
                            </w:p>
                          </w:txbxContent>
                        </wps:txbx>
                        <wps:bodyPr rot="0" vert="horz" wrap="square" lIns="12700" tIns="12700" rIns="12700" bIns="12700" anchor="t" anchorCtr="0" upright="1">
                          <a:noAutofit/>
                        </wps:bodyPr>
                      </wps:wsp>
                      <wps:wsp>
                        <wps:cNvPr id="196" name="Rectangle 101"/>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99EAB18" w14:textId="77777777" w:rsidR="00E31938" w:rsidRPr="006B1C8C" w:rsidRDefault="00E31938" w:rsidP="00E31938"/>
                          </w:txbxContent>
                        </wps:txbx>
                        <wps:bodyPr rot="0" vert="horz" wrap="square" lIns="12700" tIns="12700" rIns="12700" bIns="12700" anchor="t" anchorCtr="0" upright="1">
                          <a:noAutofit/>
                        </wps:bodyPr>
                      </wps:wsp>
                    </wpg:grpSp>
                    <wpg:grpSp>
                      <wpg:cNvPr id="197" name="Group 102"/>
                      <wpg:cNvGrpSpPr>
                        <a:grpSpLocks/>
                      </wpg:cNvGrpSpPr>
                      <wpg:grpSpPr bwMode="auto">
                        <a:xfrm>
                          <a:off x="39" y="19660"/>
                          <a:ext cx="4801" cy="309"/>
                          <a:chOff x="0" y="0"/>
                          <a:chExt cx="19999" cy="20000"/>
                        </a:xfrm>
                      </wpg:grpSpPr>
                      <wps:wsp>
                        <wps:cNvPr id="198" name="Rectangle 103"/>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98CF917" w14:textId="77777777" w:rsidR="00E31938" w:rsidRDefault="00E31938" w:rsidP="00E31938">
                              <w:pPr>
                                <w:pStyle w:val="af9"/>
                                <w:spacing w:line="240" w:lineRule="auto"/>
                                <w:ind w:left="0"/>
                                <w:rPr>
                                  <w:sz w:val="18"/>
                                </w:rPr>
                              </w:pPr>
                              <w:r>
                                <w:rPr>
                                  <w:sz w:val="18"/>
                                </w:rPr>
                                <w:t xml:space="preserve"> </w:t>
                              </w:r>
                              <w:proofErr w:type="spellStart"/>
                              <w:r>
                                <w:rPr>
                                  <w:sz w:val="18"/>
                                </w:rPr>
                                <w:t>Утверд</w:t>
                              </w:r>
                              <w:proofErr w:type="spellEnd"/>
                              <w:r>
                                <w:rPr>
                                  <w:sz w:val="18"/>
                                </w:rPr>
                                <w:t>.</w:t>
                              </w:r>
                            </w:p>
                          </w:txbxContent>
                        </wps:txbx>
                        <wps:bodyPr rot="0" vert="horz" wrap="square" lIns="12700" tIns="12700" rIns="12700" bIns="12700" anchor="t" anchorCtr="0" upright="1">
                          <a:noAutofit/>
                        </wps:bodyPr>
                      </wps:wsp>
                      <wps:wsp>
                        <wps:cNvPr id="199" name="Rectangle 104"/>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A361A04" w14:textId="77777777" w:rsidR="00E31938" w:rsidRPr="006B1C8C" w:rsidRDefault="00E31938" w:rsidP="00E31938">
                              <w:pPr>
                                <w:rPr>
                                  <w:szCs w:val="16"/>
                                </w:rPr>
                              </w:pPr>
                            </w:p>
                          </w:txbxContent>
                        </wps:txbx>
                        <wps:bodyPr rot="0" vert="horz" wrap="square" lIns="12700" tIns="12700" rIns="12700" bIns="12700" anchor="t" anchorCtr="0" upright="1">
                          <a:noAutofit/>
                        </wps:bodyPr>
                      </wps:wsp>
                    </wpg:grpSp>
                    <wps:wsp>
                      <wps:cNvPr id="200" name="Line 105"/>
                      <wps:cNvCnPr>
                        <a:cxnSpLocks noChangeShapeType="1"/>
                      </wps:cNvCnPr>
                      <wps:spPr bwMode="auto">
                        <a:xfrm>
                          <a:off x="14208" y="18239"/>
                          <a:ext cx="2" cy="174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01" name="Rectangle 106"/>
                      <wps:cNvSpPr>
                        <a:spLocks noChangeArrowheads="1"/>
                      </wps:cNvSpPr>
                      <wps:spPr bwMode="auto">
                        <a:xfrm>
                          <a:off x="7787" y="18314"/>
                          <a:ext cx="6292" cy="16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2A93144" w14:textId="77777777" w:rsidR="00E31938" w:rsidRDefault="00E31938" w:rsidP="00E31938">
                            <w:pPr>
                              <w:pStyle w:val="af9"/>
                              <w:spacing w:line="240" w:lineRule="auto"/>
                              <w:ind w:left="0"/>
                              <w:jc w:val="center"/>
                              <w:rPr>
                                <w:sz w:val="18"/>
                                <w:lang w:val="ru-RU"/>
                              </w:rPr>
                            </w:pPr>
                          </w:p>
                          <w:p w14:paraId="6FD3C688" w14:textId="77777777" w:rsidR="00E31938" w:rsidRPr="00412974" w:rsidRDefault="00E31938" w:rsidP="00E31938">
                            <w:pPr>
                              <w:pStyle w:val="af9"/>
                              <w:spacing w:line="240" w:lineRule="auto"/>
                              <w:ind w:left="0"/>
                              <w:jc w:val="center"/>
                              <w:rPr>
                                <w:sz w:val="18"/>
                                <w:lang w:val="ru-RU"/>
                              </w:rPr>
                            </w:pPr>
                            <w:r>
                              <w:rPr>
                                <w:sz w:val="18"/>
                                <w:lang w:val="ru-RU"/>
                              </w:rPr>
                              <w:t>Автоматизация учета движения компьютеров в учебном заведении</w:t>
                            </w:r>
                          </w:p>
                        </w:txbxContent>
                      </wps:txbx>
                      <wps:bodyPr rot="0" vert="horz" wrap="square" lIns="12700" tIns="12700" rIns="12700" bIns="12700" anchor="t" anchorCtr="0" upright="1">
                        <a:noAutofit/>
                      </wps:bodyPr>
                    </wps:wsp>
                    <wps:wsp>
                      <wps:cNvPr id="202" name="Line 107"/>
                      <wps:cNvCnPr>
                        <a:cxnSpLocks noChangeShapeType="1"/>
                      </wps:cNvCnPr>
                      <wps:spPr bwMode="auto">
                        <a:xfrm>
                          <a:off x="14221" y="18587"/>
                          <a:ext cx="5769"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03" name="Line 108"/>
                      <wps:cNvCnPr>
                        <a:cxnSpLocks noChangeShapeType="1"/>
                      </wps:cNvCnPr>
                      <wps:spPr bwMode="auto">
                        <a:xfrm>
                          <a:off x="14219" y="18939"/>
                          <a:ext cx="5769" cy="2"/>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04" name="Line 109"/>
                      <wps:cNvCnPr>
                        <a:cxnSpLocks noChangeShapeType="1"/>
                      </wps:cNvCnPr>
                      <wps:spPr bwMode="auto">
                        <a:xfrm>
                          <a:off x="17487" y="18239"/>
                          <a:ext cx="3" cy="693"/>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05" name="Rectangle 110"/>
                      <wps:cNvSpPr>
                        <a:spLocks noChangeArrowheads="1"/>
                      </wps:cNvSpPr>
                      <wps:spPr bwMode="auto">
                        <a:xfrm>
                          <a:off x="14295" y="18258"/>
                          <a:ext cx="1474"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88F82E8" w14:textId="77777777" w:rsidR="00E31938" w:rsidRDefault="00E31938" w:rsidP="00E31938">
                            <w:pPr>
                              <w:pStyle w:val="af9"/>
                              <w:spacing w:line="240" w:lineRule="auto"/>
                              <w:ind w:left="0"/>
                              <w:jc w:val="center"/>
                              <w:rPr>
                                <w:sz w:val="18"/>
                              </w:rPr>
                            </w:pPr>
                            <w:proofErr w:type="spellStart"/>
                            <w:r>
                              <w:rPr>
                                <w:sz w:val="18"/>
                              </w:rPr>
                              <w:t>Лит</w:t>
                            </w:r>
                            <w:proofErr w:type="spellEnd"/>
                            <w:r>
                              <w:rPr>
                                <w:sz w:val="18"/>
                              </w:rPr>
                              <w:t>.</w:t>
                            </w:r>
                          </w:p>
                        </w:txbxContent>
                      </wps:txbx>
                      <wps:bodyPr rot="0" vert="horz" wrap="square" lIns="12700" tIns="12700" rIns="12700" bIns="12700" anchor="t" anchorCtr="0" upright="1">
                        <a:noAutofit/>
                      </wps:bodyPr>
                    </wps:wsp>
                    <wps:wsp>
                      <wps:cNvPr id="206" name="Rectangle 111"/>
                      <wps:cNvSpPr>
                        <a:spLocks noChangeArrowheads="1"/>
                      </wps:cNvSpPr>
                      <wps:spPr bwMode="auto">
                        <a:xfrm>
                          <a:off x="17577" y="18258"/>
                          <a:ext cx="2327"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487A54E" w14:textId="77777777" w:rsidR="00E31938" w:rsidRDefault="00E31938" w:rsidP="00E31938">
                            <w:pPr>
                              <w:pStyle w:val="af9"/>
                              <w:spacing w:line="240" w:lineRule="auto"/>
                              <w:ind w:left="0"/>
                              <w:jc w:val="center"/>
                              <w:rPr>
                                <w:sz w:val="18"/>
                              </w:rPr>
                            </w:pPr>
                            <w:r>
                              <w:rPr>
                                <w:sz w:val="18"/>
                              </w:rPr>
                              <w:t>Листов</w:t>
                            </w:r>
                          </w:p>
                        </w:txbxContent>
                      </wps:txbx>
                      <wps:bodyPr rot="0" vert="horz" wrap="square" lIns="12700" tIns="12700" rIns="12700" bIns="12700" anchor="t" anchorCtr="0" upright="1">
                        <a:noAutofit/>
                      </wps:bodyPr>
                    </wps:wsp>
                    <wps:wsp>
                      <wps:cNvPr id="207" name="Rectangle 112"/>
                      <wps:cNvSpPr>
                        <a:spLocks noChangeArrowheads="1"/>
                      </wps:cNvSpPr>
                      <wps:spPr bwMode="auto">
                        <a:xfrm>
                          <a:off x="17591" y="18613"/>
                          <a:ext cx="2326"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9157920" w14:textId="77777777" w:rsidR="00E31938" w:rsidRPr="00412974" w:rsidRDefault="00E31938" w:rsidP="00E31938">
                            <w:pPr>
                              <w:pStyle w:val="af9"/>
                              <w:spacing w:line="240" w:lineRule="auto"/>
                              <w:ind w:left="0"/>
                              <w:jc w:val="center"/>
                              <w:rPr>
                                <w:sz w:val="18"/>
                                <w:lang w:val="en-US"/>
                              </w:rPr>
                            </w:pPr>
                            <w:r>
                              <w:rPr>
                                <w:sz w:val="18"/>
                                <w:lang w:val="en-US"/>
                              </w:rPr>
                              <w:t>X</w:t>
                            </w:r>
                          </w:p>
                        </w:txbxContent>
                      </wps:txbx>
                      <wps:bodyPr rot="0" vert="horz" wrap="square" lIns="12700" tIns="12700" rIns="12700" bIns="12700" anchor="t" anchorCtr="0" upright="1">
                        <a:noAutofit/>
                      </wps:bodyPr>
                    </wps:wsp>
                    <wps:wsp>
                      <wps:cNvPr id="208" name="Line 113"/>
                      <wps:cNvCnPr>
                        <a:cxnSpLocks noChangeShapeType="1"/>
                      </wps:cNvCnPr>
                      <wps:spPr bwMode="auto">
                        <a:xfrm>
                          <a:off x="14755" y="18594"/>
                          <a:ext cx="2" cy="338"/>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209" name="Line 114"/>
                      <wps:cNvCnPr>
                        <a:cxnSpLocks noChangeShapeType="1"/>
                      </wps:cNvCnPr>
                      <wps:spPr bwMode="auto">
                        <a:xfrm>
                          <a:off x="15301" y="18595"/>
                          <a:ext cx="2" cy="338"/>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210" name="Rectangle 115"/>
                      <wps:cNvSpPr>
                        <a:spLocks noChangeArrowheads="1"/>
                      </wps:cNvSpPr>
                      <wps:spPr bwMode="auto">
                        <a:xfrm>
                          <a:off x="14295" y="19221"/>
                          <a:ext cx="5609" cy="4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52A96E4" w14:textId="4C68707C" w:rsidR="00E31938" w:rsidRPr="00974684" w:rsidRDefault="00E31938" w:rsidP="00E31938">
                            <w:pPr>
                              <w:pStyle w:val="af9"/>
                              <w:spacing w:line="240" w:lineRule="auto"/>
                              <w:ind w:left="0"/>
                              <w:jc w:val="center"/>
                              <w:rPr>
                                <w:rFonts w:ascii="Journal" w:hAnsi="Journal"/>
                                <w:sz w:val="24"/>
                                <w:lang w:val="ru-RU"/>
                              </w:rPr>
                            </w:pPr>
                            <w:r>
                              <w:rPr>
                                <w:sz w:val="24"/>
                                <w:lang w:val="ru-RU"/>
                              </w:rPr>
                              <w:t>УКСИВТ 2</w:t>
                            </w:r>
                            <w:r w:rsidR="00DB611F">
                              <w:rPr>
                                <w:sz w:val="24"/>
                                <w:lang w:val="ru-RU"/>
                              </w:rPr>
                              <w:t>3</w:t>
                            </w:r>
                            <w:r>
                              <w:rPr>
                                <w:sz w:val="24"/>
                                <w:lang w:val="ru-RU"/>
                              </w:rPr>
                              <w:t>ВЕБ</w:t>
                            </w:r>
                            <w:r>
                              <w:rPr>
                                <w:sz w:val="24"/>
                                <w:lang w:val="en-US"/>
                              </w:rPr>
                              <w:t>-</w:t>
                            </w:r>
                            <w:r>
                              <w:rPr>
                                <w:sz w:val="24"/>
                                <w:lang w:val="ru-RU"/>
                              </w:rPr>
                              <w:t>Х</w:t>
                            </w:r>
                          </w:p>
                        </w:txbxContent>
                      </wps:txbx>
                      <wps:bodyPr rot="0" vert="horz" wrap="square" lIns="12700" tIns="12700" rIns="12700" bIns="1270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9246AE1" id="Group 66" o:spid="_x0000_s1116" style="position:absolute;margin-left:61.8pt;margin-top:20.25pt;width:519.45pt;height:809.05pt;z-index:251659264;mso-position-horizontal-relative:page;mso-position-vertical-relative:page" coordsize="20000,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" o:allowincell="f">
              <v:rect id="Rectangle 67" o:spid="_x0000_s1117" style="position:absolute;width:20000;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" filled="f" strokeweight="2pt"/>
              <v:line id="Line 68" o:spid="_x0000_s1118" style="position:absolute;visibility:visible;mso-wrap-style:square" from="993,17183" to="995,182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" strokeweight="2pt"/>
              <v:line id="Line 69" o:spid="_x0000_s1119" style="position:absolute;visibility:visible;mso-wrap-style:square" from="10,17173" to="19977,171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" strokeweight="2pt"/>
              <v:line id="Line 70" o:spid="_x0000_s1120" style="position:absolute;visibility:visible;mso-wrap-style:square" from="2186,17192" to="2188,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" strokeweight="2pt"/>
              <v:line id="Line 71" o:spid="_x0000_s1121" style="position:absolute;visibility:visible;mso-wrap-style:square" from="4919,17192" to="4921,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" strokeweight="2pt"/>
              <v:line id="Line 72" o:spid="_x0000_s1122" style="position:absolute;visibility:visible;mso-wrap-style:square" from="6557,17192" to="655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" strokeweight="2pt"/>
              <v:line id="Line 73" o:spid="_x0000_s1123" style="position:absolute;visibility:visible;mso-wrap-style:square" from="7650,17183" to="7652,199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" strokeweight="2pt"/>
              <v:line id="Line 74" o:spid="_x0000_s1124" style="position:absolute;visibility:visible;mso-wrap-style:square" from="15848,18239" to="15852,189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" strokeweight="2pt"/>
              <v:line id="Line 75" o:spid="_x0000_s1125" style="position:absolute;visibility:visible;mso-wrap-style:square" from="10,19293" to="7631,192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" strokeweight="1pt"/>
              <v:line id="Line 76" o:spid="_x0000_s1126" style="position:absolute;visibility:visible;mso-wrap-style:square" from="10,19646" to="7631,196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" strokeweight="1pt"/>
              <v:rect id="Rectangle 77" o:spid="_x0000_s1127" style="position:absolute;left:54;top:17912;width:883;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" filled="f" stroked="f" strokeweight=".25pt">
                <v:textbox inset="1pt,1pt,1pt,1pt">
                  <w:txbxContent>
                    <w:p w14:paraId="02C94262" w14:textId="77777777" w:rsidR="00E31938" w:rsidRDefault="00E31938" w:rsidP="00E31938">
                      <w:pPr>
                        <w:pStyle w:val="af9"/>
                        <w:spacing w:line="240" w:lineRule="auto"/>
                        <w:ind w:left="0"/>
                        <w:jc w:val="center"/>
                        <w:rPr>
                          <w:sz w:val="18"/>
                        </w:rPr>
                      </w:pPr>
                      <w:proofErr w:type="spellStart"/>
                      <w:r>
                        <w:rPr>
                          <w:sz w:val="18"/>
                        </w:rPr>
                        <w:t>Изм</w:t>
                      </w:r>
                      <w:proofErr w:type="spellEnd"/>
                      <w:r>
                        <w:rPr>
                          <w:sz w:val="18"/>
                        </w:rPr>
                        <w:t>.</w:t>
                      </w:r>
                    </w:p>
                  </w:txbxContent>
                </v:textbox>
              </v:rect>
              <v:rect id="Rectangle 78" o:spid="_x0000_s1128" style="position:absolute;left:1051;top:17912;width:11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" filled="f" stroked="f" strokeweight=".25pt">
                <v:textbox inset="1pt,1pt,1pt,1pt">
                  <w:txbxContent>
                    <w:p w14:paraId="05B6507F" w14:textId="77777777" w:rsidR="00E31938" w:rsidRDefault="00E31938" w:rsidP="00E31938">
                      <w:pPr>
                        <w:pStyle w:val="af9"/>
                        <w:spacing w:line="240" w:lineRule="auto"/>
                        <w:ind w:left="0"/>
                        <w:jc w:val="center"/>
                        <w:rPr>
                          <w:sz w:val="18"/>
                        </w:rPr>
                      </w:pPr>
                      <w:r>
                        <w:rPr>
                          <w:sz w:val="18"/>
                        </w:rPr>
                        <w:t>Лист</w:t>
                      </w:r>
                    </w:p>
                  </w:txbxContent>
                </v:textbox>
              </v:rect>
              <v:rect id="Rectangle 79" o:spid="_x0000_s1129" style="position:absolute;left:2267;top:17912;width:2573;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" filled="f" stroked="f" strokeweight=".25pt">
                <v:textbox inset="1pt,1pt,1pt,1pt">
                  <w:txbxContent>
                    <w:p w14:paraId="6F492739" w14:textId="77777777" w:rsidR="00E31938" w:rsidRDefault="00E31938" w:rsidP="00E31938">
                      <w:pPr>
                        <w:pStyle w:val="af9"/>
                        <w:spacing w:line="240" w:lineRule="auto"/>
                        <w:ind w:left="0"/>
                        <w:jc w:val="center"/>
                        <w:rPr>
                          <w:sz w:val="18"/>
                        </w:rPr>
                      </w:pPr>
                      <w:r>
                        <w:rPr>
                          <w:sz w:val="18"/>
                        </w:rPr>
                        <w:t xml:space="preserve">№ </w:t>
                      </w:r>
                      <w:proofErr w:type="spellStart"/>
                      <w:r>
                        <w:rPr>
                          <w:sz w:val="18"/>
                        </w:rPr>
                        <w:t>докум</w:t>
                      </w:r>
                      <w:proofErr w:type="spellEnd"/>
                      <w:r>
                        <w:rPr>
                          <w:sz w:val="18"/>
                        </w:rPr>
                        <w:t>.</w:t>
                      </w:r>
                    </w:p>
                  </w:txbxContent>
                </v:textbox>
              </v:rect>
              <v:rect id="Rectangle 80" o:spid="_x0000_s1130" style="position:absolute;left:4983;top:17912;width:1534;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" filled="f" stroked="f" strokeweight=".25pt">
                <v:textbox inset="1pt,1pt,1pt,1pt">
                  <w:txbxContent>
                    <w:p w14:paraId="1F074569" w14:textId="77777777" w:rsidR="00E31938" w:rsidRDefault="00E31938" w:rsidP="00E31938">
                      <w:pPr>
                        <w:pStyle w:val="af9"/>
                        <w:spacing w:line="240" w:lineRule="auto"/>
                        <w:ind w:left="0"/>
                        <w:jc w:val="center"/>
                        <w:rPr>
                          <w:sz w:val="18"/>
                        </w:rPr>
                      </w:pPr>
                      <w:proofErr w:type="spellStart"/>
                      <w:r>
                        <w:rPr>
                          <w:sz w:val="18"/>
                        </w:rPr>
                        <w:t>Подпись</w:t>
                      </w:r>
                      <w:proofErr w:type="spellEnd"/>
                    </w:p>
                  </w:txbxContent>
                </v:textbox>
              </v:rect>
              <v:rect id="Rectangle 81" o:spid="_x0000_s1131" style="position:absolute;left:6604;top:17912;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" filled="f" stroked="f" strokeweight=".25pt">
                <v:textbox inset="1pt,1pt,1pt,1pt">
                  <w:txbxContent>
                    <w:p w14:paraId="675ECE78" w14:textId="77777777" w:rsidR="00E31938" w:rsidRDefault="00E31938" w:rsidP="00E31938">
                      <w:pPr>
                        <w:pStyle w:val="af9"/>
                        <w:spacing w:line="240" w:lineRule="auto"/>
                        <w:ind w:left="0"/>
                        <w:jc w:val="center"/>
                        <w:rPr>
                          <w:sz w:val="18"/>
                        </w:rPr>
                      </w:pPr>
                      <w:r>
                        <w:rPr>
                          <w:sz w:val="18"/>
                        </w:rPr>
                        <w:t>Дата</w:t>
                      </w:r>
                    </w:p>
                  </w:txbxContent>
                </v:textbox>
              </v:rect>
              <v:rect id="Rectangle 82" o:spid="_x0000_s1132" style="position:absolute;left:15929;top:18258;width:1475;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" filled="f" stroked="f" strokeweight=".25pt">
                <v:textbox inset="1pt,1pt,1pt,1pt">
                  <w:txbxContent>
                    <w:p w14:paraId="6462FCC0" w14:textId="77777777" w:rsidR="00E31938" w:rsidRDefault="00E31938" w:rsidP="00E31938">
                      <w:pPr>
                        <w:pStyle w:val="af9"/>
                        <w:spacing w:line="240" w:lineRule="auto"/>
                        <w:ind w:left="0"/>
                        <w:jc w:val="center"/>
                        <w:rPr>
                          <w:sz w:val="18"/>
                        </w:rPr>
                      </w:pPr>
                      <w:r>
                        <w:rPr>
                          <w:sz w:val="18"/>
                        </w:rPr>
                        <w:t>Лист</w:t>
                      </w:r>
                    </w:p>
                  </w:txbxContent>
                </v:textbox>
              </v:rect>
              <v:rect id="Rectangle 83" o:spid="_x0000_s1133" style="position:absolute;left:15929;top:18623;width:1475;height:3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" filled="f" stroked="f" strokeweight=".25pt">
                <v:textbox inset="1pt,1pt,1pt,1pt">
                  <w:txbxContent>
                    <w:p w14:paraId="13912FA6" w14:textId="77777777" w:rsidR="00E31938" w:rsidRPr="00412974" w:rsidRDefault="00E31938" w:rsidP="00E31938">
                      <w:pPr>
                        <w:pStyle w:val="af9"/>
                        <w:spacing w:line="240" w:lineRule="auto"/>
                        <w:ind w:left="0"/>
                        <w:jc w:val="center"/>
                        <w:rPr>
                          <w:sz w:val="18"/>
                          <w:lang w:val="en-US"/>
                        </w:rPr>
                      </w:pPr>
                      <w:r>
                        <w:rPr>
                          <w:sz w:val="18"/>
                          <w:lang w:val="en-US"/>
                        </w:rPr>
                        <w:t>2</w:t>
                      </w:r>
                    </w:p>
                  </w:txbxContent>
                </v:textbox>
              </v:rect>
              <v:rect id="Rectangle 84" o:spid="_x0000_s1134" style="position:absolute;left:7760;top:17481;width:12159;height:4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" filled="f" stroked="f" strokeweight=".25pt">
                <v:textbox inset="1pt,1pt,1pt,1pt">
                  <w:txbxContent>
                    <w:p w14:paraId="286E22AD" w14:textId="3DD058BF" w:rsidR="00E31938" w:rsidRDefault="00E31938" w:rsidP="00E31938">
                      <w:pPr>
                        <w:pStyle w:val="af9"/>
                        <w:spacing w:line="240" w:lineRule="auto"/>
                        <w:ind w:left="0"/>
                        <w:jc w:val="center"/>
                        <w:rPr>
                          <w:rFonts w:ascii="Journal" w:hAnsi="Journal"/>
                          <w:lang w:val="ru-RU"/>
                        </w:rPr>
                      </w:pPr>
                      <w:r>
                        <w:rPr>
                          <w:lang w:val="ru-RU"/>
                        </w:rPr>
                        <w:t>40</w:t>
                      </w:r>
                      <w:r w:rsidRPr="00F762BB">
                        <w:rPr>
                          <w:lang w:val="ru-RU"/>
                        </w:rPr>
                        <w:t>.</w:t>
                      </w:r>
                      <w:r>
                        <w:rPr>
                          <w:lang w:val="ru-RU"/>
                        </w:rPr>
                        <w:t>И123</w:t>
                      </w:r>
                      <w:r w:rsidRPr="00F762BB">
                        <w:rPr>
                          <w:lang w:val="ru-RU"/>
                        </w:rPr>
                        <w:t>-</w:t>
                      </w:r>
                      <w:r>
                        <w:rPr>
                          <w:lang w:val="ru-RU"/>
                        </w:rPr>
                        <w:t>2</w:t>
                      </w:r>
                      <w:r w:rsidR="0076697D">
                        <w:rPr>
                          <w:lang w:val="ru-RU"/>
                        </w:rPr>
                        <w:t>6</w:t>
                      </w:r>
                      <w:r>
                        <w:rPr>
                          <w:lang w:val="en-US"/>
                        </w:rPr>
                        <w:t xml:space="preserve"> </w:t>
                      </w:r>
                      <w:r>
                        <w:rPr>
                          <w:lang w:val="ru-RU"/>
                        </w:rPr>
                        <w:t>09.02.07</w:t>
                      </w:r>
                      <w:r>
                        <w:rPr>
                          <w:lang w:val="en-US"/>
                        </w:rPr>
                        <w:t xml:space="preserve"> </w:t>
                      </w:r>
                      <w:r>
                        <w:rPr>
                          <w:lang w:val="ru-RU"/>
                        </w:rPr>
                        <w:t>КП-ПЗ</w:t>
                      </w:r>
                    </w:p>
                  </w:txbxContent>
                </v:textbox>
              </v:rect>
              <v:line id="Line 85" o:spid="_x0000_s1135" style="position:absolute;visibility:visible;mso-wrap-style:square" from="12,18233" to="19979,182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" strokeweight="2pt"/>
              <v:line id="Line 86" o:spid="_x0000_s1136" style="position:absolute;visibility:visible;mso-wrap-style:square" from="25,17881" to="7646,1788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" strokeweight="2pt"/>
              <v:line id="Line 87" o:spid="_x0000_s1137" style="position:absolute;visibility:visible;mso-wrap-style:square" from="10,17526" to="7631,175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" strokeweight="1pt"/>
              <v:line id="Line 88" o:spid="_x0000_s1138" style="position:absolute;visibility:visible;mso-wrap-style:square" from="10,18938" to="7631,189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" strokeweight="1pt"/>
              <v:line id="Line 89" o:spid="_x0000_s1139" style="position:absolute;visibility:visible;mso-wrap-style:square" from="10,18583" to="7631,185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" strokeweight="1pt"/>
              <v:group id="Group 90" o:spid="_x0000_s1140" style="position:absolute;left:39;top:18267;width:4801;height:310"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">
                <v:rect id="Rectangle 91" o:spid="_x0000_s1141"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" filled="f" stroked="f" strokeweight=".25pt">
                  <v:textbox inset="1pt,1pt,1pt,1pt">
                    <w:txbxContent>
                      <w:p w14:paraId="22CCAD4A" w14:textId="77777777" w:rsidR="00E31938" w:rsidRDefault="00E31938" w:rsidP="00E31938">
                        <w:pPr>
                          <w:pStyle w:val="af9"/>
                          <w:spacing w:line="240" w:lineRule="auto"/>
                          <w:ind w:left="0"/>
                          <w:rPr>
                            <w:sz w:val="18"/>
                          </w:rPr>
                        </w:pPr>
                        <w:r>
                          <w:rPr>
                            <w:sz w:val="18"/>
                          </w:rPr>
                          <w:t xml:space="preserve"> </w:t>
                        </w:r>
                        <w:proofErr w:type="spellStart"/>
                        <w:r>
                          <w:rPr>
                            <w:sz w:val="18"/>
                          </w:rPr>
                          <w:t>Разраб</w:t>
                        </w:r>
                        <w:proofErr w:type="spellEnd"/>
                        <w:r>
                          <w:rPr>
                            <w:sz w:val="18"/>
                          </w:rPr>
                          <w:t>.</w:t>
                        </w:r>
                      </w:p>
                    </w:txbxContent>
                  </v:textbox>
                </v:rect>
                <v:rect id="Rectangle 92" o:spid="_x0000_s1142"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" filled="f" stroked="f" strokeweight=".25pt">
                  <v:textbox inset="1pt,1pt,1pt,1pt">
                    <w:txbxContent>
                      <w:p w14:paraId="7C0553A4" w14:textId="77777777" w:rsidR="00E31938" w:rsidRPr="00412974" w:rsidRDefault="00E31938" w:rsidP="00E31938">
                        <w:pPr>
                          <w:pStyle w:val="af9"/>
                          <w:spacing w:line="240" w:lineRule="auto"/>
                          <w:ind w:left="0"/>
                          <w:rPr>
                            <w:sz w:val="18"/>
                            <w:lang w:val="ru-RU"/>
                          </w:rPr>
                        </w:pPr>
                        <w:r>
                          <w:rPr>
                            <w:sz w:val="18"/>
                            <w:lang w:val="ru-RU"/>
                          </w:rPr>
                          <w:t>Иванов И.И.</w:t>
                        </w:r>
                      </w:p>
                    </w:txbxContent>
                  </v:textbox>
                </v:rect>
              </v:group>
              <v:group id="Group 93" o:spid="_x0000_s1143" style="position:absolute;left:39;top:18614;width:4801;height:309"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">
                <v:rect id="Rectangle 94" o:spid="_x0000_s1144"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" filled="f" stroked="f" strokeweight=".25pt">
                  <v:textbox inset="1pt,1pt,1pt,1pt">
                    <w:txbxContent>
                      <w:p w14:paraId="48B08A0A" w14:textId="77777777" w:rsidR="00E31938" w:rsidRDefault="00E31938" w:rsidP="00E31938">
                        <w:pPr>
                          <w:pStyle w:val="af9"/>
                          <w:spacing w:line="240" w:lineRule="auto"/>
                          <w:ind w:left="0"/>
                          <w:rPr>
                            <w:sz w:val="18"/>
                          </w:rPr>
                        </w:pPr>
                        <w:r>
                          <w:rPr>
                            <w:sz w:val="18"/>
                          </w:rPr>
                          <w:t xml:space="preserve"> </w:t>
                        </w:r>
                        <w:proofErr w:type="spellStart"/>
                        <w:r>
                          <w:rPr>
                            <w:sz w:val="18"/>
                          </w:rPr>
                          <w:t>Провер</w:t>
                        </w:r>
                        <w:proofErr w:type="spellEnd"/>
                        <w:r>
                          <w:rPr>
                            <w:sz w:val="18"/>
                          </w:rPr>
                          <w:t>.</w:t>
                        </w:r>
                      </w:p>
                    </w:txbxContent>
                  </v:textbox>
                </v:rect>
                <v:rect id="Rectangle 95" o:spid="_x0000_s1145"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" filled="f" stroked="f" strokeweight=".25pt">
                  <v:textbox inset="1pt,1pt,1pt,1pt">
                    <w:txbxContent>
                      <w:p w14:paraId="6E90E80F" w14:textId="77777777" w:rsidR="00E31938" w:rsidRDefault="00E31938" w:rsidP="00E31938">
                        <w:pPr>
                          <w:pStyle w:val="af9"/>
                          <w:spacing w:line="240" w:lineRule="auto"/>
                          <w:ind w:left="0"/>
                          <w:rPr>
                            <w:sz w:val="18"/>
                          </w:rPr>
                        </w:pPr>
                        <w:r>
                          <w:rPr>
                            <w:sz w:val="18"/>
                            <w:lang w:val="ru-RU"/>
                          </w:rPr>
                          <w:t>Петров П.П</w:t>
                        </w:r>
                        <w:r>
                          <w:rPr>
                            <w:sz w:val="18"/>
                          </w:rPr>
                          <w:t>.</w:t>
                        </w:r>
                      </w:p>
                    </w:txbxContent>
                  </v:textbox>
                </v:rect>
              </v:group>
              <v:group id="Group 96" o:spid="_x0000_s1146" style="position:absolute;left:39;top:18969;width:4801;height:309"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">
                <v:rect id="Rectangle 97" o:spid="_x0000_s1147"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" filled="f" stroked="f" strokeweight=".25pt">
                  <v:textbox inset="1pt,1pt,1pt,1pt">
                    <w:txbxContent>
                      <w:p w14:paraId="13380486" w14:textId="77777777" w:rsidR="00E31938" w:rsidRDefault="00E31938" w:rsidP="00E31938">
                        <w:pPr>
                          <w:pStyle w:val="af9"/>
                          <w:spacing w:line="240" w:lineRule="auto"/>
                          <w:ind w:left="0"/>
                          <w:rPr>
                            <w:sz w:val="18"/>
                          </w:rPr>
                        </w:pPr>
                        <w:r>
                          <w:rPr>
                            <w:sz w:val="18"/>
                          </w:rPr>
                          <w:t xml:space="preserve"> </w:t>
                        </w:r>
                        <w:proofErr w:type="spellStart"/>
                        <w:r>
                          <w:rPr>
                            <w:sz w:val="18"/>
                          </w:rPr>
                          <w:t>Реценз</w:t>
                        </w:r>
                        <w:proofErr w:type="spellEnd"/>
                        <w:r>
                          <w:rPr>
                            <w:sz w:val="18"/>
                          </w:rPr>
                          <w:t>.</w:t>
                        </w:r>
                      </w:p>
                    </w:txbxContent>
                  </v:textbox>
                </v:rect>
                <v:rect id="Rectangle 98" o:spid="_x0000_s1148"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" filled="f" stroked="f" strokeweight=".25pt">
                  <v:textbox inset="1pt,1pt,1pt,1pt">
                    <w:txbxContent>
                      <w:p w14:paraId="45748FD8" w14:textId="77777777" w:rsidR="00E31938" w:rsidRPr="006B1C8C" w:rsidRDefault="00E31938" w:rsidP="00E31938"/>
                    </w:txbxContent>
                  </v:textbox>
                </v:rect>
              </v:group>
              <v:group id="Group 99" o:spid="_x0000_s1149" style="position:absolute;left:39;top:19314;width:4801;height:310"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">
                <v:rect id="Rectangle 100" o:spid="_x0000_s1150"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" filled="f" stroked="f" strokeweight=".25pt">
                  <v:textbox inset="1pt,1pt,1pt,1pt">
                    <w:txbxContent>
                      <w:p w14:paraId="78BF1DED" w14:textId="77777777" w:rsidR="00E31938" w:rsidRDefault="00E31938" w:rsidP="00E31938">
                        <w:pPr>
                          <w:pStyle w:val="af9"/>
                          <w:spacing w:line="240" w:lineRule="auto"/>
                          <w:ind w:left="0"/>
                          <w:rPr>
                            <w:sz w:val="18"/>
                          </w:rPr>
                        </w:pPr>
                        <w:r>
                          <w:rPr>
                            <w:sz w:val="18"/>
                          </w:rPr>
                          <w:t xml:space="preserve"> </w:t>
                        </w:r>
                        <w:r>
                          <w:rPr>
                            <w:sz w:val="18"/>
                          </w:rPr>
                          <w:t>Н. Контр.</w:t>
                        </w:r>
                      </w:p>
                    </w:txbxContent>
                  </v:textbox>
                </v:rect>
                <v:rect id="Rectangle 101" o:spid="_x0000_s1151"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" filled="f" stroked="f" strokeweight=".25pt">
                  <v:textbox inset="1pt,1pt,1pt,1pt">
                    <w:txbxContent>
                      <w:p w14:paraId="399EAB18" w14:textId="77777777" w:rsidR="00E31938" w:rsidRPr="006B1C8C" w:rsidRDefault="00E31938" w:rsidP="00E31938"/>
                    </w:txbxContent>
                  </v:textbox>
                </v:rect>
              </v:group>
              <v:group id="Group 102" o:spid="_x0000_s1152" style="position:absolute;left:39;top:19660;width:4801;height:309"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">
                <v:rect id="Rectangle 103" o:spid="_x0000_s1153"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" filled="f" stroked="f" strokeweight=".25pt">
                  <v:textbox inset="1pt,1pt,1pt,1pt">
                    <w:txbxContent>
                      <w:p w14:paraId="598CF917" w14:textId="77777777" w:rsidR="00E31938" w:rsidRDefault="00E31938" w:rsidP="00E31938">
                        <w:pPr>
                          <w:pStyle w:val="af9"/>
                          <w:spacing w:line="240" w:lineRule="auto"/>
                          <w:ind w:left="0"/>
                          <w:rPr>
                            <w:sz w:val="18"/>
                          </w:rPr>
                        </w:pPr>
                        <w:r>
                          <w:rPr>
                            <w:sz w:val="18"/>
                          </w:rPr>
                          <w:t xml:space="preserve"> </w:t>
                        </w:r>
                        <w:proofErr w:type="spellStart"/>
                        <w:r>
                          <w:rPr>
                            <w:sz w:val="18"/>
                          </w:rPr>
                          <w:t>Утверд</w:t>
                        </w:r>
                        <w:proofErr w:type="spellEnd"/>
                        <w:r>
                          <w:rPr>
                            <w:sz w:val="18"/>
                          </w:rPr>
                          <w:t>.</w:t>
                        </w:r>
                      </w:p>
                    </w:txbxContent>
                  </v:textbox>
                </v:rect>
                <v:rect id="Rectangle 104" o:spid="_x0000_s1154"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" filled="f" stroked="f" strokeweight=".25pt">
                  <v:textbox inset="1pt,1pt,1pt,1pt">
                    <w:txbxContent>
                      <w:p w14:paraId="0A361A04" w14:textId="77777777" w:rsidR="00E31938" w:rsidRPr="006B1C8C" w:rsidRDefault="00E31938" w:rsidP="00E31938">
                        <w:pPr>
                          <w:rPr>
                            <w:szCs w:val="16"/>
                          </w:rPr>
                        </w:pPr>
                      </w:p>
                    </w:txbxContent>
                  </v:textbox>
                </v:rect>
              </v:group>
              <v:line id="Line 105" o:spid="_x0000_s1155" style="position:absolute;visibility:visible;mso-wrap-style:square" from="14208,18239" to="14210,199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" strokeweight="2pt"/>
              <v:rect id="Rectangle 106" o:spid="_x0000_s1156" style="position:absolute;left:7787;top:18314;width:6292;height:16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" filled="f" stroked="f" strokeweight=".25pt">
                <v:textbox inset="1pt,1pt,1pt,1pt">
                  <w:txbxContent>
                    <w:p w14:paraId="42A93144" w14:textId="77777777" w:rsidR="00E31938" w:rsidRDefault="00E31938" w:rsidP="00E31938">
                      <w:pPr>
                        <w:pStyle w:val="af9"/>
                        <w:spacing w:line="240" w:lineRule="auto"/>
                        <w:ind w:left="0"/>
                        <w:jc w:val="center"/>
                        <w:rPr>
                          <w:sz w:val="18"/>
                          <w:lang w:val="ru-RU"/>
                        </w:rPr>
                      </w:pPr>
                    </w:p>
                    <w:p w14:paraId="6FD3C688" w14:textId="77777777" w:rsidR="00E31938" w:rsidRPr="00412974" w:rsidRDefault="00E31938" w:rsidP="00E31938">
                      <w:pPr>
                        <w:pStyle w:val="af9"/>
                        <w:spacing w:line="240" w:lineRule="auto"/>
                        <w:ind w:left="0"/>
                        <w:jc w:val="center"/>
                        <w:rPr>
                          <w:sz w:val="18"/>
                          <w:lang w:val="ru-RU"/>
                        </w:rPr>
                      </w:pPr>
                      <w:r>
                        <w:rPr>
                          <w:sz w:val="18"/>
                          <w:lang w:val="ru-RU"/>
                        </w:rPr>
                        <w:t>Автоматизация учета движения компьютеров в учебном заведении</w:t>
                      </w:r>
                    </w:p>
                  </w:txbxContent>
                </v:textbox>
              </v:rect>
              <v:line id="Line 107" o:spid="_x0000_s1157" style="position:absolute;visibility:visible;mso-wrap-style:square" from="14221,18587" to="19990,185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" strokeweight="2pt"/>
              <v:line id="Line 108" o:spid="_x0000_s1158" style="position:absolute;visibility:visible;mso-wrap-style:square" from="14219,18939" to="19988,189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" strokeweight="2pt"/>
              <v:line id="Line 109" o:spid="_x0000_s1159" style="position:absolute;visibility:visible;mso-wrap-style:square" from="17487,18239" to="17490,189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" strokeweight="2pt"/>
              <v:rect id="Rectangle 110" o:spid="_x0000_s1160" style="position:absolute;left:14295;top:18258;width:1474;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" filled="f" stroked="f" strokeweight=".25pt">
                <v:textbox inset="1pt,1pt,1pt,1pt">
                  <w:txbxContent>
                    <w:p w14:paraId="488F82E8" w14:textId="77777777" w:rsidR="00E31938" w:rsidRDefault="00E31938" w:rsidP="00E31938">
                      <w:pPr>
                        <w:pStyle w:val="af9"/>
                        <w:spacing w:line="240" w:lineRule="auto"/>
                        <w:ind w:left="0"/>
                        <w:jc w:val="center"/>
                        <w:rPr>
                          <w:sz w:val="18"/>
                        </w:rPr>
                      </w:pPr>
                      <w:proofErr w:type="spellStart"/>
                      <w:r>
                        <w:rPr>
                          <w:sz w:val="18"/>
                        </w:rPr>
                        <w:t>Лит</w:t>
                      </w:r>
                      <w:proofErr w:type="spellEnd"/>
                      <w:r>
                        <w:rPr>
                          <w:sz w:val="18"/>
                        </w:rPr>
                        <w:t>.</w:t>
                      </w:r>
                    </w:p>
                  </w:txbxContent>
                </v:textbox>
              </v:rect>
              <v:rect id="Rectangle 111" o:spid="_x0000_s1161" style="position:absolute;left:17577;top:18258;width:2327;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" filled="f" stroked="f" strokeweight=".25pt">
                <v:textbox inset="1pt,1pt,1pt,1pt">
                  <w:txbxContent>
                    <w:p w14:paraId="7487A54E" w14:textId="77777777" w:rsidR="00E31938" w:rsidRDefault="00E31938" w:rsidP="00E31938">
                      <w:pPr>
                        <w:pStyle w:val="af9"/>
                        <w:spacing w:line="240" w:lineRule="auto"/>
                        <w:ind w:left="0"/>
                        <w:jc w:val="center"/>
                        <w:rPr>
                          <w:sz w:val="18"/>
                        </w:rPr>
                      </w:pPr>
                      <w:r>
                        <w:rPr>
                          <w:sz w:val="18"/>
                        </w:rPr>
                        <w:t>Листов</w:t>
                      </w:r>
                    </w:p>
                  </w:txbxContent>
                </v:textbox>
              </v:rect>
              <v:rect id="Rectangle 112" o:spid="_x0000_s1162" style="position:absolute;left:17591;top:18613;width:2326;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" filled="f" stroked="f" strokeweight=".25pt">
                <v:textbox inset="1pt,1pt,1pt,1pt">
                  <w:txbxContent>
                    <w:p w14:paraId="59157920" w14:textId="77777777" w:rsidR="00E31938" w:rsidRPr="00412974" w:rsidRDefault="00E31938" w:rsidP="00E31938">
                      <w:pPr>
                        <w:pStyle w:val="af9"/>
                        <w:spacing w:line="240" w:lineRule="auto"/>
                        <w:ind w:left="0"/>
                        <w:jc w:val="center"/>
                        <w:rPr>
                          <w:sz w:val="18"/>
                          <w:lang w:val="en-US"/>
                        </w:rPr>
                      </w:pPr>
                      <w:r>
                        <w:rPr>
                          <w:sz w:val="18"/>
                          <w:lang w:val="en-US"/>
                        </w:rPr>
                        <w:t>X</w:t>
                      </w:r>
                    </w:p>
                  </w:txbxContent>
                </v:textbox>
              </v:rect>
              <v:line id="Line 113" o:spid="_x0000_s1163" style="position:absolute;visibility:visible;mso-wrap-style:square" from="14755,18594" to="14757,189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" strokeweight="1pt"/>
              <v:line id="Line 114" o:spid="_x0000_s1164" style="position:absolute;visibility:visible;mso-wrap-style:square" from="15301,18595" to="15303,189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" strokeweight="1pt"/>
              <v:rect id="Rectangle 115" o:spid="_x0000_s1165" style="position:absolute;left:14295;top:19221;width:5609;height: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" filled="f" stroked="f" strokeweight=".25pt">
                <v:textbox inset="1pt,1pt,1pt,1pt">
                  <w:txbxContent>
                    <w:p w14:paraId="252A96E4" w14:textId="4C68707C" w:rsidR="00E31938" w:rsidRPr="00974684" w:rsidRDefault="00E31938" w:rsidP="00E31938">
                      <w:pPr>
                        <w:pStyle w:val="af9"/>
                        <w:spacing w:line="240" w:lineRule="auto"/>
                        <w:ind w:left="0"/>
                        <w:jc w:val="center"/>
                        <w:rPr>
                          <w:rFonts w:ascii="Journal" w:hAnsi="Journal"/>
                          <w:sz w:val="24"/>
                          <w:lang w:val="ru-RU"/>
                        </w:rPr>
                      </w:pPr>
                      <w:r>
                        <w:rPr>
                          <w:sz w:val="24"/>
                          <w:lang w:val="ru-RU"/>
                        </w:rPr>
                        <w:t>УКСИВТ 2</w:t>
                      </w:r>
                      <w:r w:rsidR="00DB611F">
                        <w:rPr>
                          <w:sz w:val="24"/>
                          <w:lang w:val="ru-RU"/>
                        </w:rPr>
                        <w:t>3</w:t>
                      </w:r>
                      <w:r>
                        <w:rPr>
                          <w:sz w:val="24"/>
                          <w:lang w:val="ru-RU"/>
                        </w:rPr>
                        <w:t>ВЕБ</w:t>
                      </w:r>
                      <w:r>
                        <w:rPr>
                          <w:sz w:val="24"/>
                          <w:lang w:val="en-US"/>
                        </w:rPr>
                        <w:t>-</w:t>
                      </w:r>
                      <w:r>
                        <w:rPr>
                          <w:sz w:val="24"/>
                          <w:lang w:val="ru-RU"/>
                        </w:rPr>
                        <w:t>Х</w:t>
                      </w:r>
                    </w:p>
                  </w:txbxContent>
                </v:textbox>
              </v:rect>
              <w10:wrap anchorx="page" anchory="page"/>
            </v:group>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E35E0B" w14:textId="77777777" w:rsidR="00E31938" w:rsidRDefault="00E31938" w:rsidP="001078CA">
    <w:pPr>
      <w:pStyle w:val="a7"/>
      <w:framePr w:wrap="around" w:vAnchor="text" w:hAnchor="page" w:x="10696" w:y="531"/>
      <w:rPr>
        <w:rStyle w:val="af3"/>
      </w:rPr>
    </w:pPr>
    <w:r>
      <w:rPr>
        <w:rStyle w:val="af3"/>
      </w:rPr>
      <w:fldChar w:fldCharType="begin"/>
    </w:r>
    <w:r>
      <w:rPr>
        <w:rStyle w:val="af3"/>
      </w:rPr>
      <w:instrText xml:space="preserve">PAGE  </w:instrText>
    </w:r>
    <w:r>
      <w:rPr>
        <w:rStyle w:val="af3"/>
      </w:rPr>
      <w:fldChar w:fldCharType="separate"/>
    </w:r>
    <w:r>
      <w:rPr>
        <w:rStyle w:val="af3"/>
        <w:noProof/>
      </w:rPr>
      <w:t>49</w:t>
    </w:r>
    <w:r>
      <w:rPr>
        <w:rStyle w:val="af3"/>
      </w:rPr>
      <w:fldChar w:fldCharType="end"/>
    </w:r>
  </w:p>
  <w:p w14:paraId="069B8EE9" w14:textId="77777777" w:rsidR="00E31938" w:rsidRDefault="00E31938" w:rsidP="00725353">
    <w:pPr>
      <w:pStyle w:val="a7"/>
      <w:ind w:right="36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F82D5C" w14:textId="77777777" w:rsidR="00DF48AB" w:rsidRDefault="00DF48AB" w:rsidP="008D7F5F">
    <w:pPr>
      <w:pStyle w:val="a7"/>
      <w:framePr w:wrap="around" w:vAnchor="text" w:hAnchor="margin" w:xAlign="right" w:y="1"/>
      <w:rPr>
        <w:rStyle w:val="af3"/>
      </w:rPr>
    </w:pPr>
    <w:r>
      <w:rPr>
        <w:rStyle w:val="af3"/>
      </w:rPr>
      <w:fldChar w:fldCharType="begin"/>
    </w:r>
    <w:r>
      <w:rPr>
        <w:rStyle w:val="af3"/>
      </w:rPr>
      <w:instrText xml:space="preserve">PAGE  </w:instrText>
    </w:r>
    <w:r>
      <w:rPr>
        <w:rStyle w:val="af3"/>
      </w:rPr>
      <w:fldChar w:fldCharType="end"/>
    </w:r>
  </w:p>
  <w:p w14:paraId="56F0CABB" w14:textId="77777777" w:rsidR="00DF48AB" w:rsidRDefault="00DF48AB" w:rsidP="008D7F5F">
    <w:pPr>
      <w:pStyle w:val="a7"/>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C3C62FF" w14:textId="77777777" w:rsidR="005335B8" w:rsidRDefault="005335B8" w:rsidP="00DC3857">
      <w:r>
        <w:separator/>
      </w:r>
    </w:p>
  </w:footnote>
  <w:footnote w:type="continuationSeparator" w:id="0">
    <w:p w14:paraId="5554F0DA" w14:textId="77777777" w:rsidR="005335B8" w:rsidRDefault="005335B8" w:rsidP="00DC385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7A1096" w14:textId="77777777" w:rsidR="00E31938" w:rsidRDefault="00E31938">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2"/>
    <w:multiLevelType w:val="singleLevel"/>
    <w:tmpl w:val="00000002"/>
    <w:name w:val="WW8Num2"/>
    <w:lvl w:ilvl="0">
      <w:start w:val="1"/>
      <w:numFmt w:val="decimal"/>
      <w:lvlText w:val="%1."/>
      <w:lvlJc w:val="left"/>
      <w:pPr>
        <w:tabs>
          <w:tab w:val="num" w:pos="1844"/>
        </w:tabs>
        <w:ind w:left="1844" w:hanging="360"/>
      </w:pPr>
    </w:lvl>
  </w:abstractNum>
  <w:abstractNum w:abstractNumId="1" w15:restartNumberingAfterBreak="0">
    <w:nsid w:val="00000003"/>
    <w:multiLevelType w:val="multilevel"/>
    <w:tmpl w:val="00000003"/>
    <w:name w:val="WW8Num3"/>
    <w:lvl w:ilvl="0">
      <w:start w:val="1"/>
      <w:numFmt w:val="decimal"/>
      <w:lvlText w:val=" %1 "/>
      <w:lvlJc w:val="left"/>
      <w:pPr>
        <w:tabs>
          <w:tab w:val="num" w:pos="720"/>
        </w:tabs>
        <w:ind w:left="720" w:hanging="360"/>
      </w:pPr>
    </w:lvl>
    <w:lvl w:ilvl="1">
      <w:start w:val="1"/>
      <w:numFmt w:val="decimal"/>
      <w:lvlText w:val=" %1.%2 "/>
      <w:lvlJc w:val="left"/>
      <w:pPr>
        <w:tabs>
          <w:tab w:val="num" w:pos="780"/>
        </w:tabs>
        <w:ind w:left="780" w:hanging="420"/>
      </w:pPr>
    </w:lvl>
    <w:lvl w:ilvl="2">
      <w:start w:val="1"/>
      <w:numFmt w:val="decimal"/>
      <w:lvlText w:val=" %1.%2.%3 "/>
      <w:lvlJc w:val="left"/>
      <w:pPr>
        <w:tabs>
          <w:tab w:val="num" w:pos="1080"/>
        </w:tabs>
        <w:ind w:left="1080" w:hanging="720"/>
      </w:pPr>
    </w:lvl>
    <w:lvl w:ilvl="3">
      <w:start w:val="1"/>
      <w:numFmt w:val="decimal"/>
      <w:lvlText w:val=" %1.%2.%3.%4 "/>
      <w:lvlJc w:val="left"/>
      <w:pPr>
        <w:tabs>
          <w:tab w:val="num" w:pos="1080"/>
        </w:tabs>
        <w:ind w:left="1080" w:hanging="720"/>
      </w:pPr>
    </w:lvl>
    <w:lvl w:ilvl="4">
      <w:start w:val="1"/>
      <w:numFmt w:val="decimal"/>
      <w:lvlText w:val=" %1.%2.%3.%4.%5 "/>
      <w:lvlJc w:val="left"/>
      <w:pPr>
        <w:tabs>
          <w:tab w:val="num" w:pos="1440"/>
        </w:tabs>
        <w:ind w:left="1440" w:hanging="1080"/>
      </w:pPr>
    </w:lvl>
    <w:lvl w:ilvl="5">
      <w:start w:val="1"/>
      <w:numFmt w:val="decimal"/>
      <w:lvlText w:val=" %1.%2.%3.%4.%5.%6 "/>
      <w:lvlJc w:val="left"/>
      <w:pPr>
        <w:tabs>
          <w:tab w:val="num" w:pos="1440"/>
        </w:tabs>
        <w:ind w:left="1440" w:hanging="1080"/>
      </w:pPr>
    </w:lvl>
    <w:lvl w:ilvl="6">
      <w:start w:val="1"/>
      <w:numFmt w:val="decimal"/>
      <w:lvlText w:val=" %1.%2.%3.%4.%5.%6.%7 "/>
      <w:lvlJc w:val="left"/>
      <w:pPr>
        <w:tabs>
          <w:tab w:val="num" w:pos="1800"/>
        </w:tabs>
        <w:ind w:left="1800" w:hanging="1440"/>
      </w:pPr>
    </w:lvl>
    <w:lvl w:ilvl="7">
      <w:start w:val="1"/>
      <w:numFmt w:val="decimal"/>
      <w:lvlText w:val=" %1.%2.%3.%4.%5.%6.%7.%8 "/>
      <w:lvlJc w:val="left"/>
      <w:pPr>
        <w:tabs>
          <w:tab w:val="num" w:pos="1800"/>
        </w:tabs>
        <w:ind w:left="1800" w:hanging="1440"/>
      </w:pPr>
    </w:lvl>
    <w:lvl w:ilvl="8">
      <w:start w:val="1"/>
      <w:numFmt w:val="decimal"/>
      <w:lvlText w:val=" %1.%2.%3.%4.%5.%6.%7.%8.%9 "/>
      <w:lvlJc w:val="left"/>
      <w:pPr>
        <w:tabs>
          <w:tab w:val="num" w:pos="2160"/>
        </w:tabs>
        <w:ind w:left="2160" w:hanging="1800"/>
      </w:pPr>
    </w:lvl>
  </w:abstractNum>
  <w:abstractNum w:abstractNumId="2" w15:restartNumberingAfterBreak="0">
    <w:nsid w:val="00000007"/>
    <w:multiLevelType w:val="multilevel"/>
    <w:tmpl w:val="00000007"/>
    <w:name w:val="WW8Num7"/>
    <w:lvl w:ilvl="0">
      <w:start w:val="1"/>
      <w:numFmt w:val="decimal"/>
      <w:lvlText w:val="%1."/>
      <w:lvlJc w:val="left"/>
      <w:pPr>
        <w:tabs>
          <w:tab w:val="num" w:pos="452"/>
        </w:tabs>
        <w:ind w:left="452" w:hanging="113"/>
      </w:pPr>
    </w:lvl>
    <w:lvl w:ilvl="1">
      <w:start w:val="1"/>
      <w:numFmt w:val="bullet"/>
      <w:lvlText w:val=""/>
      <w:lvlJc w:val="left"/>
      <w:pPr>
        <w:tabs>
          <w:tab w:val="num" w:pos="1589"/>
        </w:tabs>
        <w:ind w:left="1589" w:hanging="170"/>
      </w:pPr>
      <w:rPr>
        <w:rFonts w:ascii="Symbol" w:hAnsi="Symbol" w:cs="Courier New"/>
      </w:rPr>
    </w:lvl>
    <w:lvl w:ilvl="2">
      <w:start w:val="1"/>
      <w:numFmt w:val="lowerRoman"/>
      <w:lvlText w:val="%3."/>
      <w:lvlJc w:val="right"/>
      <w:pPr>
        <w:tabs>
          <w:tab w:val="num" w:pos="2499"/>
        </w:tabs>
        <w:ind w:left="2499" w:hanging="180"/>
      </w:pPr>
    </w:lvl>
    <w:lvl w:ilvl="3">
      <w:start w:val="1"/>
      <w:numFmt w:val="decimal"/>
      <w:lvlText w:val="%4."/>
      <w:lvlJc w:val="left"/>
      <w:pPr>
        <w:tabs>
          <w:tab w:val="num" w:pos="3219"/>
        </w:tabs>
        <w:ind w:left="3219" w:hanging="360"/>
      </w:pPr>
    </w:lvl>
    <w:lvl w:ilvl="4">
      <w:start w:val="1"/>
      <w:numFmt w:val="lowerLetter"/>
      <w:lvlText w:val="%5."/>
      <w:lvlJc w:val="left"/>
      <w:pPr>
        <w:tabs>
          <w:tab w:val="num" w:pos="3939"/>
        </w:tabs>
        <w:ind w:left="3939" w:hanging="360"/>
      </w:pPr>
    </w:lvl>
    <w:lvl w:ilvl="5">
      <w:start w:val="1"/>
      <w:numFmt w:val="lowerRoman"/>
      <w:lvlText w:val="%6."/>
      <w:lvlJc w:val="right"/>
      <w:pPr>
        <w:tabs>
          <w:tab w:val="num" w:pos="4659"/>
        </w:tabs>
        <w:ind w:left="4659" w:hanging="180"/>
      </w:pPr>
    </w:lvl>
    <w:lvl w:ilvl="6">
      <w:start w:val="1"/>
      <w:numFmt w:val="decimal"/>
      <w:lvlText w:val="%7."/>
      <w:lvlJc w:val="left"/>
      <w:pPr>
        <w:tabs>
          <w:tab w:val="num" w:pos="5379"/>
        </w:tabs>
        <w:ind w:left="5379" w:hanging="360"/>
      </w:pPr>
    </w:lvl>
    <w:lvl w:ilvl="7">
      <w:start w:val="1"/>
      <w:numFmt w:val="lowerLetter"/>
      <w:lvlText w:val="%8."/>
      <w:lvlJc w:val="left"/>
      <w:pPr>
        <w:tabs>
          <w:tab w:val="num" w:pos="6099"/>
        </w:tabs>
        <w:ind w:left="6099" w:hanging="360"/>
      </w:pPr>
    </w:lvl>
    <w:lvl w:ilvl="8">
      <w:start w:val="1"/>
      <w:numFmt w:val="lowerRoman"/>
      <w:lvlText w:val="%9."/>
      <w:lvlJc w:val="right"/>
      <w:pPr>
        <w:tabs>
          <w:tab w:val="num" w:pos="6819"/>
        </w:tabs>
        <w:ind w:left="6819" w:hanging="180"/>
      </w:pPr>
    </w:lvl>
  </w:abstractNum>
  <w:abstractNum w:abstractNumId="3" w15:restartNumberingAfterBreak="0">
    <w:nsid w:val="00000008"/>
    <w:multiLevelType w:val="multilevel"/>
    <w:tmpl w:val="00000008"/>
    <w:name w:val="WW8Num8"/>
    <w:lvl w:ilvl="0">
      <w:start w:val="1"/>
      <w:numFmt w:val="decimal"/>
      <w:lvlText w:val="%1."/>
      <w:lvlJc w:val="left"/>
      <w:pPr>
        <w:tabs>
          <w:tab w:val="num" w:pos="452"/>
        </w:tabs>
        <w:ind w:left="452" w:hanging="113"/>
      </w:pPr>
    </w:lvl>
    <w:lvl w:ilvl="1">
      <w:start w:val="1"/>
      <w:numFmt w:val="bullet"/>
      <w:lvlText w:val=""/>
      <w:lvlJc w:val="left"/>
      <w:pPr>
        <w:tabs>
          <w:tab w:val="num" w:pos="1589"/>
        </w:tabs>
        <w:ind w:left="1589" w:hanging="170"/>
      </w:pPr>
      <w:rPr>
        <w:rFonts w:ascii="Symbol" w:hAnsi="Symbol" w:cs="Courier New"/>
      </w:rPr>
    </w:lvl>
    <w:lvl w:ilvl="2">
      <w:start w:val="1"/>
      <w:numFmt w:val="lowerRoman"/>
      <w:lvlText w:val="%3."/>
      <w:lvlJc w:val="right"/>
      <w:pPr>
        <w:tabs>
          <w:tab w:val="num" w:pos="2499"/>
        </w:tabs>
        <w:ind w:left="2499" w:hanging="180"/>
      </w:pPr>
    </w:lvl>
    <w:lvl w:ilvl="3">
      <w:start w:val="1"/>
      <w:numFmt w:val="decimal"/>
      <w:lvlText w:val="%4."/>
      <w:lvlJc w:val="left"/>
      <w:pPr>
        <w:tabs>
          <w:tab w:val="num" w:pos="3219"/>
        </w:tabs>
        <w:ind w:left="3219" w:hanging="360"/>
      </w:pPr>
    </w:lvl>
    <w:lvl w:ilvl="4">
      <w:start w:val="1"/>
      <w:numFmt w:val="lowerLetter"/>
      <w:lvlText w:val="%5."/>
      <w:lvlJc w:val="left"/>
      <w:pPr>
        <w:tabs>
          <w:tab w:val="num" w:pos="3939"/>
        </w:tabs>
        <w:ind w:left="3939" w:hanging="360"/>
      </w:pPr>
    </w:lvl>
    <w:lvl w:ilvl="5">
      <w:start w:val="1"/>
      <w:numFmt w:val="lowerRoman"/>
      <w:lvlText w:val="%6."/>
      <w:lvlJc w:val="right"/>
      <w:pPr>
        <w:tabs>
          <w:tab w:val="num" w:pos="4659"/>
        </w:tabs>
        <w:ind w:left="4659" w:hanging="180"/>
      </w:pPr>
    </w:lvl>
    <w:lvl w:ilvl="6">
      <w:start w:val="1"/>
      <w:numFmt w:val="decimal"/>
      <w:lvlText w:val="%7."/>
      <w:lvlJc w:val="left"/>
      <w:pPr>
        <w:tabs>
          <w:tab w:val="num" w:pos="5379"/>
        </w:tabs>
        <w:ind w:left="5379" w:hanging="360"/>
      </w:pPr>
    </w:lvl>
    <w:lvl w:ilvl="7">
      <w:start w:val="1"/>
      <w:numFmt w:val="lowerLetter"/>
      <w:lvlText w:val="%8."/>
      <w:lvlJc w:val="left"/>
      <w:pPr>
        <w:tabs>
          <w:tab w:val="num" w:pos="6099"/>
        </w:tabs>
        <w:ind w:left="6099" w:hanging="360"/>
      </w:pPr>
    </w:lvl>
    <w:lvl w:ilvl="8">
      <w:start w:val="1"/>
      <w:numFmt w:val="lowerRoman"/>
      <w:lvlText w:val="%9."/>
      <w:lvlJc w:val="right"/>
      <w:pPr>
        <w:tabs>
          <w:tab w:val="num" w:pos="6819"/>
        </w:tabs>
        <w:ind w:left="6819" w:hanging="180"/>
      </w:pPr>
    </w:lvl>
  </w:abstractNum>
  <w:abstractNum w:abstractNumId="4" w15:restartNumberingAfterBreak="0">
    <w:nsid w:val="00000009"/>
    <w:multiLevelType w:val="singleLevel"/>
    <w:tmpl w:val="00000009"/>
    <w:name w:val="WW8Num9"/>
    <w:lvl w:ilvl="0">
      <w:start w:val="1"/>
      <w:numFmt w:val="bullet"/>
      <w:lvlText w:val=""/>
      <w:lvlJc w:val="left"/>
      <w:pPr>
        <w:tabs>
          <w:tab w:val="num" w:pos="1077"/>
        </w:tabs>
        <w:ind w:left="1077" w:hanging="170"/>
      </w:pPr>
      <w:rPr>
        <w:rFonts w:ascii="Symbol" w:hAnsi="Symbol" w:cs="Times New Roman"/>
      </w:rPr>
    </w:lvl>
  </w:abstractNum>
  <w:abstractNum w:abstractNumId="5" w15:restartNumberingAfterBreak="0">
    <w:nsid w:val="0000000A"/>
    <w:multiLevelType w:val="singleLevel"/>
    <w:tmpl w:val="0000000A"/>
    <w:name w:val="WW8Num10"/>
    <w:lvl w:ilvl="0">
      <w:start w:val="1"/>
      <w:numFmt w:val="bullet"/>
      <w:lvlText w:val=""/>
      <w:lvlJc w:val="left"/>
      <w:pPr>
        <w:tabs>
          <w:tab w:val="num" w:pos="1762"/>
        </w:tabs>
        <w:ind w:left="1762" w:hanging="170"/>
      </w:pPr>
      <w:rPr>
        <w:rFonts w:ascii="Symbol" w:hAnsi="Symbol" w:cs="Times New Roman"/>
      </w:rPr>
    </w:lvl>
  </w:abstractNum>
  <w:abstractNum w:abstractNumId="6" w15:restartNumberingAfterBreak="0">
    <w:nsid w:val="0000000B"/>
    <w:multiLevelType w:val="singleLevel"/>
    <w:tmpl w:val="0000000B"/>
    <w:name w:val="WW8Num11"/>
    <w:lvl w:ilvl="0">
      <w:start w:val="1"/>
      <w:numFmt w:val="bullet"/>
      <w:lvlText w:val=""/>
      <w:lvlJc w:val="left"/>
      <w:pPr>
        <w:tabs>
          <w:tab w:val="num" w:pos="1762"/>
        </w:tabs>
        <w:ind w:left="1762" w:hanging="170"/>
      </w:pPr>
      <w:rPr>
        <w:rFonts w:ascii="Symbol" w:hAnsi="Symbol"/>
      </w:rPr>
    </w:lvl>
  </w:abstractNum>
  <w:abstractNum w:abstractNumId="7" w15:restartNumberingAfterBreak="0">
    <w:nsid w:val="0000000F"/>
    <w:multiLevelType w:val="multilevel"/>
    <w:tmpl w:val="C694B5CA"/>
    <w:name w:val="WW8Num15"/>
    <w:lvl w:ilvl="0">
      <w:start w:val="1"/>
      <w:numFmt w:val="decimal"/>
      <w:lvlText w:val="%1)"/>
      <w:lvlJc w:val="left"/>
      <w:pPr>
        <w:tabs>
          <w:tab w:val="num" w:pos="833"/>
        </w:tabs>
        <w:ind w:left="833" w:hanging="360"/>
      </w:pPr>
    </w:lvl>
    <w:lvl w:ilvl="1">
      <w:start w:val="1"/>
      <w:numFmt w:val="decimal"/>
      <w:lvlText w:val="%2)"/>
      <w:lvlJc w:val="left"/>
      <w:pPr>
        <w:tabs>
          <w:tab w:val="num" w:pos="1913"/>
        </w:tabs>
        <w:ind w:left="1913" w:hanging="360"/>
      </w:pPr>
    </w:lvl>
    <w:lvl w:ilvl="2">
      <w:start w:val="1"/>
      <w:numFmt w:val="lowerRoman"/>
      <w:lvlText w:val="%3."/>
      <w:lvlJc w:val="right"/>
      <w:pPr>
        <w:tabs>
          <w:tab w:val="num" w:pos="2633"/>
        </w:tabs>
        <w:ind w:left="2633" w:hanging="180"/>
      </w:pPr>
    </w:lvl>
    <w:lvl w:ilvl="3">
      <w:start w:val="1"/>
      <w:numFmt w:val="decimal"/>
      <w:lvlText w:val="%4."/>
      <w:lvlJc w:val="left"/>
      <w:pPr>
        <w:tabs>
          <w:tab w:val="num" w:pos="3353"/>
        </w:tabs>
        <w:ind w:left="3353" w:hanging="360"/>
      </w:pPr>
    </w:lvl>
    <w:lvl w:ilvl="4">
      <w:start w:val="1"/>
      <w:numFmt w:val="lowerLetter"/>
      <w:lvlText w:val="%5."/>
      <w:lvlJc w:val="left"/>
      <w:pPr>
        <w:tabs>
          <w:tab w:val="num" w:pos="4073"/>
        </w:tabs>
        <w:ind w:left="4073" w:hanging="360"/>
      </w:pPr>
    </w:lvl>
    <w:lvl w:ilvl="5">
      <w:start w:val="1"/>
      <w:numFmt w:val="lowerRoman"/>
      <w:lvlText w:val="%6."/>
      <w:lvlJc w:val="right"/>
      <w:pPr>
        <w:tabs>
          <w:tab w:val="num" w:pos="4793"/>
        </w:tabs>
        <w:ind w:left="4793" w:hanging="180"/>
      </w:pPr>
    </w:lvl>
    <w:lvl w:ilvl="6">
      <w:start w:val="1"/>
      <w:numFmt w:val="decimal"/>
      <w:lvlText w:val="%7."/>
      <w:lvlJc w:val="left"/>
      <w:pPr>
        <w:tabs>
          <w:tab w:val="num" w:pos="5513"/>
        </w:tabs>
        <w:ind w:left="5513" w:hanging="360"/>
      </w:pPr>
    </w:lvl>
    <w:lvl w:ilvl="7">
      <w:start w:val="1"/>
      <w:numFmt w:val="lowerLetter"/>
      <w:lvlText w:val="%8."/>
      <w:lvlJc w:val="left"/>
      <w:pPr>
        <w:tabs>
          <w:tab w:val="num" w:pos="6233"/>
        </w:tabs>
        <w:ind w:left="6233" w:hanging="360"/>
      </w:pPr>
    </w:lvl>
    <w:lvl w:ilvl="8">
      <w:start w:val="1"/>
      <w:numFmt w:val="lowerRoman"/>
      <w:lvlText w:val="%9."/>
      <w:lvlJc w:val="right"/>
      <w:pPr>
        <w:tabs>
          <w:tab w:val="num" w:pos="6953"/>
        </w:tabs>
        <w:ind w:left="6953" w:hanging="180"/>
      </w:pPr>
    </w:lvl>
  </w:abstractNum>
  <w:abstractNum w:abstractNumId="8" w15:restartNumberingAfterBreak="0">
    <w:nsid w:val="00000010"/>
    <w:multiLevelType w:val="singleLevel"/>
    <w:tmpl w:val="00000010"/>
    <w:name w:val="WW8Num16"/>
    <w:lvl w:ilvl="0">
      <w:start w:val="1"/>
      <w:numFmt w:val="bullet"/>
      <w:lvlText w:val=""/>
      <w:lvlJc w:val="left"/>
      <w:pPr>
        <w:tabs>
          <w:tab w:val="num" w:pos="737"/>
        </w:tabs>
        <w:ind w:left="737" w:hanging="360"/>
      </w:pPr>
      <w:rPr>
        <w:rFonts w:ascii="Symbol" w:hAnsi="Symbol"/>
      </w:rPr>
    </w:lvl>
  </w:abstractNum>
  <w:abstractNum w:abstractNumId="9" w15:restartNumberingAfterBreak="0">
    <w:nsid w:val="00000011"/>
    <w:multiLevelType w:val="multilevel"/>
    <w:tmpl w:val="00000011"/>
    <w:name w:val="WW8Num17"/>
    <w:lvl w:ilvl="0">
      <w:start w:val="1"/>
      <w:numFmt w:val="decimal"/>
      <w:lvlText w:val="%1)"/>
      <w:lvlJc w:val="left"/>
      <w:pPr>
        <w:tabs>
          <w:tab w:val="num" w:pos="780"/>
        </w:tabs>
        <w:ind w:left="780" w:hanging="360"/>
      </w:pPr>
    </w:lvl>
    <w:lvl w:ilvl="1">
      <w:start w:val="1"/>
      <w:numFmt w:val="bullet"/>
      <w:lvlText w:val=""/>
      <w:lvlJc w:val="left"/>
      <w:pPr>
        <w:tabs>
          <w:tab w:val="num" w:pos="1500"/>
        </w:tabs>
        <w:ind w:left="1500" w:hanging="360"/>
      </w:pPr>
      <w:rPr>
        <w:rFonts w:ascii="Symbol" w:hAnsi="Symbol"/>
      </w:rPr>
    </w:lvl>
    <w:lvl w:ilvl="2">
      <w:start w:val="1"/>
      <w:numFmt w:val="lowerRoman"/>
      <w:lvlText w:val="%3."/>
      <w:lvlJc w:val="right"/>
      <w:pPr>
        <w:tabs>
          <w:tab w:val="num" w:pos="2220"/>
        </w:tabs>
        <w:ind w:left="2220" w:hanging="180"/>
      </w:pPr>
    </w:lvl>
    <w:lvl w:ilvl="3">
      <w:start w:val="1"/>
      <w:numFmt w:val="decimal"/>
      <w:lvlText w:val="%4."/>
      <w:lvlJc w:val="left"/>
      <w:pPr>
        <w:tabs>
          <w:tab w:val="num" w:pos="2940"/>
        </w:tabs>
        <w:ind w:left="2940" w:hanging="360"/>
      </w:pPr>
    </w:lvl>
    <w:lvl w:ilvl="4">
      <w:start w:val="1"/>
      <w:numFmt w:val="lowerLetter"/>
      <w:lvlText w:val="%5."/>
      <w:lvlJc w:val="left"/>
      <w:pPr>
        <w:tabs>
          <w:tab w:val="num" w:pos="3660"/>
        </w:tabs>
        <w:ind w:left="3660" w:hanging="360"/>
      </w:pPr>
    </w:lvl>
    <w:lvl w:ilvl="5">
      <w:start w:val="1"/>
      <w:numFmt w:val="lowerRoman"/>
      <w:lvlText w:val="%6."/>
      <w:lvlJc w:val="right"/>
      <w:pPr>
        <w:tabs>
          <w:tab w:val="num" w:pos="4380"/>
        </w:tabs>
        <w:ind w:left="4380" w:hanging="180"/>
      </w:pPr>
    </w:lvl>
    <w:lvl w:ilvl="6">
      <w:start w:val="1"/>
      <w:numFmt w:val="decimal"/>
      <w:lvlText w:val="%7."/>
      <w:lvlJc w:val="left"/>
      <w:pPr>
        <w:tabs>
          <w:tab w:val="num" w:pos="5100"/>
        </w:tabs>
        <w:ind w:left="5100" w:hanging="360"/>
      </w:pPr>
    </w:lvl>
    <w:lvl w:ilvl="7">
      <w:start w:val="1"/>
      <w:numFmt w:val="lowerLetter"/>
      <w:lvlText w:val="%8."/>
      <w:lvlJc w:val="left"/>
      <w:pPr>
        <w:tabs>
          <w:tab w:val="num" w:pos="5820"/>
        </w:tabs>
        <w:ind w:left="5820" w:hanging="360"/>
      </w:pPr>
    </w:lvl>
    <w:lvl w:ilvl="8">
      <w:start w:val="1"/>
      <w:numFmt w:val="lowerRoman"/>
      <w:lvlText w:val="%9."/>
      <w:lvlJc w:val="right"/>
      <w:pPr>
        <w:tabs>
          <w:tab w:val="num" w:pos="6540"/>
        </w:tabs>
        <w:ind w:left="6540" w:hanging="180"/>
      </w:pPr>
    </w:lvl>
  </w:abstractNum>
  <w:abstractNum w:abstractNumId="10" w15:restartNumberingAfterBreak="0">
    <w:nsid w:val="00000012"/>
    <w:multiLevelType w:val="multilevel"/>
    <w:tmpl w:val="00000012"/>
    <w:name w:val="WW8Num18"/>
    <w:lvl w:ilvl="0">
      <w:start w:val="1"/>
      <w:numFmt w:val="decimal"/>
      <w:lvlText w:val="%1)"/>
      <w:lvlJc w:val="left"/>
      <w:pPr>
        <w:tabs>
          <w:tab w:val="num" w:pos="780"/>
        </w:tabs>
        <w:ind w:left="780" w:hanging="360"/>
      </w:pPr>
    </w:lvl>
    <w:lvl w:ilvl="1">
      <w:start w:val="1"/>
      <w:numFmt w:val="bullet"/>
      <w:lvlText w:val=""/>
      <w:lvlJc w:val="left"/>
      <w:pPr>
        <w:tabs>
          <w:tab w:val="num" w:pos="1500"/>
        </w:tabs>
        <w:ind w:left="1500" w:hanging="360"/>
      </w:pPr>
      <w:rPr>
        <w:rFonts w:ascii="Symbol" w:hAnsi="Symbol" w:cs="Courier New"/>
      </w:rPr>
    </w:lvl>
    <w:lvl w:ilvl="2">
      <w:start w:val="1"/>
      <w:numFmt w:val="lowerRoman"/>
      <w:lvlText w:val="%3."/>
      <w:lvlJc w:val="right"/>
      <w:pPr>
        <w:tabs>
          <w:tab w:val="num" w:pos="2220"/>
        </w:tabs>
        <w:ind w:left="2220" w:hanging="180"/>
      </w:pPr>
    </w:lvl>
    <w:lvl w:ilvl="3">
      <w:start w:val="1"/>
      <w:numFmt w:val="decimal"/>
      <w:lvlText w:val="%4."/>
      <w:lvlJc w:val="left"/>
      <w:pPr>
        <w:tabs>
          <w:tab w:val="num" w:pos="2940"/>
        </w:tabs>
        <w:ind w:left="2940" w:hanging="360"/>
      </w:pPr>
    </w:lvl>
    <w:lvl w:ilvl="4">
      <w:start w:val="1"/>
      <w:numFmt w:val="lowerLetter"/>
      <w:lvlText w:val="%5."/>
      <w:lvlJc w:val="left"/>
      <w:pPr>
        <w:tabs>
          <w:tab w:val="num" w:pos="3660"/>
        </w:tabs>
        <w:ind w:left="3660" w:hanging="360"/>
      </w:pPr>
    </w:lvl>
    <w:lvl w:ilvl="5">
      <w:start w:val="1"/>
      <w:numFmt w:val="lowerRoman"/>
      <w:lvlText w:val="%6."/>
      <w:lvlJc w:val="right"/>
      <w:pPr>
        <w:tabs>
          <w:tab w:val="num" w:pos="4380"/>
        </w:tabs>
        <w:ind w:left="4380" w:hanging="180"/>
      </w:pPr>
    </w:lvl>
    <w:lvl w:ilvl="6">
      <w:start w:val="1"/>
      <w:numFmt w:val="decimal"/>
      <w:lvlText w:val="%7."/>
      <w:lvlJc w:val="left"/>
      <w:pPr>
        <w:tabs>
          <w:tab w:val="num" w:pos="5100"/>
        </w:tabs>
        <w:ind w:left="5100" w:hanging="360"/>
      </w:pPr>
    </w:lvl>
    <w:lvl w:ilvl="7">
      <w:start w:val="1"/>
      <w:numFmt w:val="lowerLetter"/>
      <w:lvlText w:val="%8."/>
      <w:lvlJc w:val="left"/>
      <w:pPr>
        <w:tabs>
          <w:tab w:val="num" w:pos="5820"/>
        </w:tabs>
        <w:ind w:left="5820" w:hanging="360"/>
      </w:pPr>
    </w:lvl>
    <w:lvl w:ilvl="8">
      <w:start w:val="1"/>
      <w:numFmt w:val="lowerRoman"/>
      <w:lvlText w:val="%9."/>
      <w:lvlJc w:val="right"/>
      <w:pPr>
        <w:tabs>
          <w:tab w:val="num" w:pos="6540"/>
        </w:tabs>
        <w:ind w:left="6540" w:hanging="180"/>
      </w:pPr>
    </w:lvl>
  </w:abstractNum>
  <w:abstractNum w:abstractNumId="11" w15:restartNumberingAfterBreak="0">
    <w:nsid w:val="01054B06"/>
    <w:multiLevelType w:val="hybridMultilevel"/>
    <w:tmpl w:val="D5CCA8B6"/>
    <w:lvl w:ilvl="0" w:tplc="0419000F">
      <w:start w:val="1"/>
      <w:numFmt w:val="decimal"/>
      <w:lvlText w:val="%1."/>
      <w:lvlJc w:val="left"/>
      <w:pPr>
        <w:tabs>
          <w:tab w:val="num" w:pos="720"/>
        </w:tabs>
        <w:ind w:left="720" w:hanging="360"/>
      </w:pPr>
      <w:rPr>
        <w:rFonts w:cs="Times New Roman"/>
      </w:rPr>
    </w:lvl>
    <w:lvl w:ilvl="1" w:tplc="04190019" w:tentative="1">
      <w:start w:val="1"/>
      <w:numFmt w:val="lowerLetter"/>
      <w:lvlText w:val="%2."/>
      <w:lvlJc w:val="left"/>
      <w:pPr>
        <w:tabs>
          <w:tab w:val="num" w:pos="1440"/>
        </w:tabs>
        <w:ind w:left="1440" w:hanging="360"/>
      </w:pPr>
      <w:rPr>
        <w:rFonts w:cs="Times New Roman"/>
      </w:rPr>
    </w:lvl>
    <w:lvl w:ilvl="2" w:tplc="0419001B" w:tentative="1">
      <w:start w:val="1"/>
      <w:numFmt w:val="lowerRoman"/>
      <w:lvlText w:val="%3."/>
      <w:lvlJc w:val="right"/>
      <w:pPr>
        <w:tabs>
          <w:tab w:val="num" w:pos="2160"/>
        </w:tabs>
        <w:ind w:left="2160" w:hanging="180"/>
      </w:pPr>
      <w:rPr>
        <w:rFonts w:cs="Times New Roman"/>
      </w:rPr>
    </w:lvl>
    <w:lvl w:ilvl="3" w:tplc="0419000F" w:tentative="1">
      <w:start w:val="1"/>
      <w:numFmt w:val="decimal"/>
      <w:lvlText w:val="%4."/>
      <w:lvlJc w:val="left"/>
      <w:pPr>
        <w:tabs>
          <w:tab w:val="num" w:pos="2880"/>
        </w:tabs>
        <w:ind w:left="2880" w:hanging="360"/>
      </w:pPr>
      <w:rPr>
        <w:rFonts w:cs="Times New Roman"/>
      </w:rPr>
    </w:lvl>
    <w:lvl w:ilvl="4" w:tplc="04190019" w:tentative="1">
      <w:start w:val="1"/>
      <w:numFmt w:val="lowerLetter"/>
      <w:lvlText w:val="%5."/>
      <w:lvlJc w:val="left"/>
      <w:pPr>
        <w:tabs>
          <w:tab w:val="num" w:pos="3600"/>
        </w:tabs>
        <w:ind w:left="3600" w:hanging="360"/>
      </w:pPr>
      <w:rPr>
        <w:rFonts w:cs="Times New Roman"/>
      </w:rPr>
    </w:lvl>
    <w:lvl w:ilvl="5" w:tplc="0419001B" w:tentative="1">
      <w:start w:val="1"/>
      <w:numFmt w:val="lowerRoman"/>
      <w:lvlText w:val="%6."/>
      <w:lvlJc w:val="right"/>
      <w:pPr>
        <w:tabs>
          <w:tab w:val="num" w:pos="4320"/>
        </w:tabs>
        <w:ind w:left="4320" w:hanging="180"/>
      </w:pPr>
      <w:rPr>
        <w:rFonts w:cs="Times New Roman"/>
      </w:rPr>
    </w:lvl>
    <w:lvl w:ilvl="6" w:tplc="0419000F" w:tentative="1">
      <w:start w:val="1"/>
      <w:numFmt w:val="decimal"/>
      <w:lvlText w:val="%7."/>
      <w:lvlJc w:val="left"/>
      <w:pPr>
        <w:tabs>
          <w:tab w:val="num" w:pos="5040"/>
        </w:tabs>
        <w:ind w:left="5040" w:hanging="360"/>
      </w:pPr>
      <w:rPr>
        <w:rFonts w:cs="Times New Roman"/>
      </w:rPr>
    </w:lvl>
    <w:lvl w:ilvl="7" w:tplc="04190019" w:tentative="1">
      <w:start w:val="1"/>
      <w:numFmt w:val="lowerLetter"/>
      <w:lvlText w:val="%8."/>
      <w:lvlJc w:val="left"/>
      <w:pPr>
        <w:tabs>
          <w:tab w:val="num" w:pos="5760"/>
        </w:tabs>
        <w:ind w:left="5760" w:hanging="360"/>
      </w:pPr>
      <w:rPr>
        <w:rFonts w:cs="Times New Roman"/>
      </w:rPr>
    </w:lvl>
    <w:lvl w:ilvl="8" w:tplc="0419001B" w:tentative="1">
      <w:start w:val="1"/>
      <w:numFmt w:val="lowerRoman"/>
      <w:lvlText w:val="%9."/>
      <w:lvlJc w:val="right"/>
      <w:pPr>
        <w:tabs>
          <w:tab w:val="num" w:pos="6480"/>
        </w:tabs>
        <w:ind w:left="6480" w:hanging="180"/>
      </w:pPr>
      <w:rPr>
        <w:rFonts w:cs="Times New Roman"/>
      </w:rPr>
    </w:lvl>
  </w:abstractNum>
  <w:abstractNum w:abstractNumId="12" w15:restartNumberingAfterBreak="0">
    <w:nsid w:val="05DA38DE"/>
    <w:multiLevelType w:val="singleLevel"/>
    <w:tmpl w:val="A6D60C3A"/>
    <w:name w:val="WW8Num132"/>
    <w:lvl w:ilvl="0">
      <w:start w:val="1"/>
      <w:numFmt w:val="lowerLetter"/>
      <w:lvlText w:val="%1)"/>
      <w:lvlJc w:val="left"/>
      <w:pPr>
        <w:tabs>
          <w:tab w:val="num" w:pos="360"/>
        </w:tabs>
        <w:ind w:left="360" w:hanging="360"/>
      </w:pPr>
    </w:lvl>
  </w:abstractNum>
  <w:abstractNum w:abstractNumId="13" w15:restartNumberingAfterBreak="0">
    <w:nsid w:val="06E11B9B"/>
    <w:multiLevelType w:val="hybridMultilevel"/>
    <w:tmpl w:val="F3688B5E"/>
    <w:lvl w:ilvl="0" w:tplc="04190001">
      <w:start w:val="1"/>
      <w:numFmt w:val="bullet"/>
      <w:lvlText w:val=""/>
      <w:lvlJc w:val="left"/>
      <w:pPr>
        <w:tabs>
          <w:tab w:val="num" w:pos="1440"/>
        </w:tabs>
        <w:ind w:left="1440" w:hanging="360"/>
      </w:pPr>
      <w:rPr>
        <w:rFonts w:ascii="Symbol" w:hAnsi="Symbol" w:hint="default"/>
      </w:rPr>
    </w:lvl>
    <w:lvl w:ilvl="1" w:tplc="0419000F">
      <w:start w:val="1"/>
      <w:numFmt w:val="decimal"/>
      <w:lvlText w:val="%2."/>
      <w:lvlJc w:val="left"/>
      <w:pPr>
        <w:tabs>
          <w:tab w:val="num" w:pos="2160"/>
        </w:tabs>
        <w:ind w:left="2160" w:hanging="360"/>
      </w:pPr>
    </w:lvl>
    <w:lvl w:ilvl="2" w:tplc="04190005">
      <w:start w:val="1"/>
      <w:numFmt w:val="bullet"/>
      <w:lvlText w:val=""/>
      <w:lvlJc w:val="left"/>
      <w:pPr>
        <w:tabs>
          <w:tab w:val="num" w:pos="2880"/>
        </w:tabs>
        <w:ind w:left="2880" w:hanging="360"/>
      </w:pPr>
      <w:rPr>
        <w:rFonts w:ascii="Wingdings" w:hAnsi="Wingdings" w:hint="default"/>
      </w:rPr>
    </w:lvl>
    <w:lvl w:ilvl="3" w:tplc="04190001">
      <w:start w:val="1"/>
      <w:numFmt w:val="decimal"/>
      <w:lvlText w:val="%4."/>
      <w:lvlJc w:val="left"/>
      <w:pPr>
        <w:tabs>
          <w:tab w:val="num" w:pos="2880"/>
        </w:tabs>
        <w:ind w:left="2880" w:hanging="360"/>
      </w:pPr>
    </w:lvl>
    <w:lvl w:ilvl="4" w:tplc="04190003">
      <w:start w:val="1"/>
      <w:numFmt w:val="decimal"/>
      <w:lvlText w:val="%5."/>
      <w:lvlJc w:val="left"/>
      <w:pPr>
        <w:tabs>
          <w:tab w:val="num" w:pos="3600"/>
        </w:tabs>
        <w:ind w:left="3600" w:hanging="360"/>
      </w:pPr>
    </w:lvl>
    <w:lvl w:ilvl="5" w:tplc="04190005">
      <w:start w:val="1"/>
      <w:numFmt w:val="decimal"/>
      <w:lvlText w:val="%6."/>
      <w:lvlJc w:val="left"/>
      <w:pPr>
        <w:tabs>
          <w:tab w:val="num" w:pos="4320"/>
        </w:tabs>
        <w:ind w:left="4320" w:hanging="360"/>
      </w:pPr>
    </w:lvl>
    <w:lvl w:ilvl="6" w:tplc="04190001">
      <w:start w:val="1"/>
      <w:numFmt w:val="decimal"/>
      <w:lvlText w:val="%7."/>
      <w:lvlJc w:val="left"/>
      <w:pPr>
        <w:tabs>
          <w:tab w:val="num" w:pos="5040"/>
        </w:tabs>
        <w:ind w:left="5040" w:hanging="360"/>
      </w:pPr>
    </w:lvl>
    <w:lvl w:ilvl="7" w:tplc="04190003">
      <w:start w:val="1"/>
      <w:numFmt w:val="decimal"/>
      <w:lvlText w:val="%8."/>
      <w:lvlJc w:val="left"/>
      <w:pPr>
        <w:tabs>
          <w:tab w:val="num" w:pos="5760"/>
        </w:tabs>
        <w:ind w:left="5760" w:hanging="360"/>
      </w:pPr>
    </w:lvl>
    <w:lvl w:ilvl="8" w:tplc="04190005">
      <w:start w:val="1"/>
      <w:numFmt w:val="decimal"/>
      <w:lvlText w:val="%9."/>
      <w:lvlJc w:val="left"/>
      <w:pPr>
        <w:tabs>
          <w:tab w:val="num" w:pos="6480"/>
        </w:tabs>
        <w:ind w:left="6480" w:hanging="360"/>
      </w:pPr>
    </w:lvl>
  </w:abstractNum>
  <w:abstractNum w:abstractNumId="14" w15:restartNumberingAfterBreak="0">
    <w:nsid w:val="07783F04"/>
    <w:multiLevelType w:val="hybridMultilevel"/>
    <w:tmpl w:val="6BC86CA4"/>
    <w:lvl w:ilvl="0" w:tplc="29AE4574">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15" w15:restartNumberingAfterBreak="0">
    <w:nsid w:val="0B6B26A2"/>
    <w:multiLevelType w:val="hybridMultilevel"/>
    <w:tmpl w:val="B8D8CF78"/>
    <w:lvl w:ilvl="0" w:tplc="04190001">
      <w:start w:val="1"/>
      <w:numFmt w:val="bullet"/>
      <w:lvlText w:val=""/>
      <w:lvlJc w:val="left"/>
      <w:pPr>
        <w:tabs>
          <w:tab w:val="num" w:pos="1287"/>
        </w:tabs>
        <w:ind w:left="1287" w:hanging="360"/>
      </w:pPr>
      <w:rPr>
        <w:rFonts w:ascii="Symbol" w:hAnsi="Symbol" w:hint="default"/>
      </w:rPr>
    </w:lvl>
    <w:lvl w:ilvl="1" w:tplc="04190003">
      <w:start w:val="1"/>
      <w:numFmt w:val="decimal"/>
      <w:lvlText w:val="%2."/>
      <w:lvlJc w:val="left"/>
      <w:pPr>
        <w:tabs>
          <w:tab w:val="num" w:pos="1440"/>
        </w:tabs>
        <w:ind w:left="1440" w:hanging="360"/>
      </w:pPr>
    </w:lvl>
    <w:lvl w:ilvl="2" w:tplc="04190005">
      <w:start w:val="1"/>
      <w:numFmt w:val="decimal"/>
      <w:lvlText w:val="%3."/>
      <w:lvlJc w:val="left"/>
      <w:pPr>
        <w:tabs>
          <w:tab w:val="num" w:pos="2160"/>
        </w:tabs>
        <w:ind w:left="2160" w:hanging="360"/>
      </w:pPr>
    </w:lvl>
    <w:lvl w:ilvl="3" w:tplc="04190001">
      <w:start w:val="1"/>
      <w:numFmt w:val="decimal"/>
      <w:lvlText w:val="%4."/>
      <w:lvlJc w:val="left"/>
      <w:pPr>
        <w:tabs>
          <w:tab w:val="num" w:pos="2880"/>
        </w:tabs>
        <w:ind w:left="2880" w:hanging="360"/>
      </w:pPr>
    </w:lvl>
    <w:lvl w:ilvl="4" w:tplc="04190003">
      <w:start w:val="1"/>
      <w:numFmt w:val="decimal"/>
      <w:lvlText w:val="%5."/>
      <w:lvlJc w:val="left"/>
      <w:pPr>
        <w:tabs>
          <w:tab w:val="num" w:pos="3600"/>
        </w:tabs>
        <w:ind w:left="3600" w:hanging="360"/>
      </w:pPr>
    </w:lvl>
    <w:lvl w:ilvl="5" w:tplc="04190005">
      <w:start w:val="1"/>
      <w:numFmt w:val="decimal"/>
      <w:lvlText w:val="%6."/>
      <w:lvlJc w:val="left"/>
      <w:pPr>
        <w:tabs>
          <w:tab w:val="num" w:pos="4320"/>
        </w:tabs>
        <w:ind w:left="4320" w:hanging="360"/>
      </w:pPr>
    </w:lvl>
    <w:lvl w:ilvl="6" w:tplc="04190001">
      <w:start w:val="1"/>
      <w:numFmt w:val="decimal"/>
      <w:lvlText w:val="%7."/>
      <w:lvlJc w:val="left"/>
      <w:pPr>
        <w:tabs>
          <w:tab w:val="num" w:pos="5040"/>
        </w:tabs>
        <w:ind w:left="5040" w:hanging="360"/>
      </w:pPr>
    </w:lvl>
    <w:lvl w:ilvl="7" w:tplc="04190003">
      <w:start w:val="1"/>
      <w:numFmt w:val="decimal"/>
      <w:lvlText w:val="%8."/>
      <w:lvlJc w:val="left"/>
      <w:pPr>
        <w:tabs>
          <w:tab w:val="num" w:pos="5760"/>
        </w:tabs>
        <w:ind w:left="5760" w:hanging="360"/>
      </w:pPr>
    </w:lvl>
    <w:lvl w:ilvl="8" w:tplc="04190005">
      <w:start w:val="1"/>
      <w:numFmt w:val="decimal"/>
      <w:lvlText w:val="%9."/>
      <w:lvlJc w:val="left"/>
      <w:pPr>
        <w:tabs>
          <w:tab w:val="num" w:pos="6480"/>
        </w:tabs>
        <w:ind w:left="6480" w:hanging="360"/>
      </w:pPr>
    </w:lvl>
  </w:abstractNum>
  <w:abstractNum w:abstractNumId="16" w15:restartNumberingAfterBreak="0">
    <w:nsid w:val="0C414036"/>
    <w:multiLevelType w:val="hybridMultilevel"/>
    <w:tmpl w:val="15361498"/>
    <w:lvl w:ilvl="0" w:tplc="89AE769C">
      <w:start w:val="1"/>
      <w:numFmt w:val="bullet"/>
      <w:lvlText w:val=""/>
      <w:lvlJc w:val="left"/>
      <w:pPr>
        <w:tabs>
          <w:tab w:val="num" w:pos="1287"/>
        </w:tabs>
        <w:ind w:left="1287" w:hanging="360"/>
      </w:pPr>
      <w:rPr>
        <w:rFonts w:ascii="Symbol" w:hAnsi="Symbol" w:hint="default"/>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14D032F6"/>
    <w:multiLevelType w:val="hybridMultilevel"/>
    <w:tmpl w:val="91E4737C"/>
    <w:lvl w:ilvl="0" w:tplc="04190001">
      <w:start w:val="1"/>
      <w:numFmt w:val="bullet"/>
      <w:lvlText w:val=""/>
      <w:lvlJc w:val="left"/>
      <w:pPr>
        <w:tabs>
          <w:tab w:val="num" w:pos="1287"/>
        </w:tabs>
        <w:ind w:left="1287" w:hanging="360"/>
      </w:pPr>
      <w:rPr>
        <w:rFonts w:ascii="Symbol" w:hAnsi="Symbol" w:hint="default"/>
      </w:rPr>
    </w:lvl>
    <w:lvl w:ilvl="1" w:tplc="04190003">
      <w:start w:val="1"/>
      <w:numFmt w:val="decimal"/>
      <w:lvlText w:val="%2."/>
      <w:lvlJc w:val="left"/>
      <w:pPr>
        <w:tabs>
          <w:tab w:val="num" w:pos="1440"/>
        </w:tabs>
        <w:ind w:left="1440" w:hanging="360"/>
      </w:pPr>
    </w:lvl>
    <w:lvl w:ilvl="2" w:tplc="04190005">
      <w:start w:val="1"/>
      <w:numFmt w:val="decimal"/>
      <w:lvlText w:val="%3."/>
      <w:lvlJc w:val="left"/>
      <w:pPr>
        <w:tabs>
          <w:tab w:val="num" w:pos="2160"/>
        </w:tabs>
        <w:ind w:left="2160" w:hanging="360"/>
      </w:pPr>
    </w:lvl>
    <w:lvl w:ilvl="3" w:tplc="04190001">
      <w:start w:val="1"/>
      <w:numFmt w:val="decimal"/>
      <w:lvlText w:val="%4."/>
      <w:lvlJc w:val="left"/>
      <w:pPr>
        <w:tabs>
          <w:tab w:val="num" w:pos="2880"/>
        </w:tabs>
        <w:ind w:left="2880" w:hanging="360"/>
      </w:pPr>
    </w:lvl>
    <w:lvl w:ilvl="4" w:tplc="04190003">
      <w:start w:val="1"/>
      <w:numFmt w:val="decimal"/>
      <w:lvlText w:val="%5."/>
      <w:lvlJc w:val="left"/>
      <w:pPr>
        <w:tabs>
          <w:tab w:val="num" w:pos="3600"/>
        </w:tabs>
        <w:ind w:left="3600" w:hanging="360"/>
      </w:pPr>
    </w:lvl>
    <w:lvl w:ilvl="5" w:tplc="04190005">
      <w:start w:val="1"/>
      <w:numFmt w:val="decimal"/>
      <w:lvlText w:val="%6."/>
      <w:lvlJc w:val="left"/>
      <w:pPr>
        <w:tabs>
          <w:tab w:val="num" w:pos="4320"/>
        </w:tabs>
        <w:ind w:left="4320" w:hanging="360"/>
      </w:pPr>
    </w:lvl>
    <w:lvl w:ilvl="6" w:tplc="04190001">
      <w:start w:val="1"/>
      <w:numFmt w:val="decimal"/>
      <w:lvlText w:val="%7."/>
      <w:lvlJc w:val="left"/>
      <w:pPr>
        <w:tabs>
          <w:tab w:val="num" w:pos="5040"/>
        </w:tabs>
        <w:ind w:left="5040" w:hanging="360"/>
      </w:pPr>
    </w:lvl>
    <w:lvl w:ilvl="7" w:tplc="04190003">
      <w:start w:val="1"/>
      <w:numFmt w:val="decimal"/>
      <w:lvlText w:val="%8."/>
      <w:lvlJc w:val="left"/>
      <w:pPr>
        <w:tabs>
          <w:tab w:val="num" w:pos="5760"/>
        </w:tabs>
        <w:ind w:left="5760" w:hanging="360"/>
      </w:pPr>
    </w:lvl>
    <w:lvl w:ilvl="8" w:tplc="04190005">
      <w:start w:val="1"/>
      <w:numFmt w:val="decimal"/>
      <w:lvlText w:val="%9."/>
      <w:lvlJc w:val="left"/>
      <w:pPr>
        <w:tabs>
          <w:tab w:val="num" w:pos="6480"/>
        </w:tabs>
        <w:ind w:left="6480" w:hanging="360"/>
      </w:pPr>
    </w:lvl>
  </w:abstractNum>
  <w:abstractNum w:abstractNumId="18" w15:restartNumberingAfterBreak="0">
    <w:nsid w:val="1FD97D1E"/>
    <w:multiLevelType w:val="hybridMultilevel"/>
    <w:tmpl w:val="6EB0F0EA"/>
    <w:lvl w:ilvl="0" w:tplc="3D1254E6">
      <w:start w:val="1"/>
      <w:numFmt w:val="russianLower"/>
      <w:lvlText w:val="%1)"/>
      <w:lvlJc w:val="left"/>
      <w:pPr>
        <w:tabs>
          <w:tab w:val="num" w:pos="360"/>
        </w:tabs>
        <w:ind w:left="360" w:hanging="360"/>
      </w:pPr>
      <w:rPr>
        <w:rFonts w:hint="default"/>
      </w:rPr>
    </w:lvl>
    <w:lvl w:ilvl="1" w:tplc="FDA8A560">
      <w:start w:val="1"/>
      <w:numFmt w:val="bullet"/>
      <w:lvlText w:val=""/>
      <w:lvlJc w:val="left"/>
      <w:pPr>
        <w:tabs>
          <w:tab w:val="num" w:pos="1440"/>
        </w:tabs>
        <w:ind w:left="1440" w:hanging="360"/>
      </w:pPr>
      <w:rPr>
        <w:rFonts w:ascii="Symbol" w:hAnsi="Symbol" w:hint="default"/>
      </w:r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19" w15:restartNumberingAfterBreak="0">
    <w:nsid w:val="21F32BD3"/>
    <w:multiLevelType w:val="hybridMultilevel"/>
    <w:tmpl w:val="D6121CC4"/>
    <w:lvl w:ilvl="0" w:tplc="3D1254E6">
      <w:start w:val="1"/>
      <w:numFmt w:val="russianLower"/>
      <w:lvlText w:val="%1)"/>
      <w:lvlJc w:val="left"/>
      <w:pPr>
        <w:tabs>
          <w:tab w:val="num" w:pos="360"/>
        </w:tabs>
        <w:ind w:left="360" w:hanging="36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20" w15:restartNumberingAfterBreak="0">
    <w:nsid w:val="28F75929"/>
    <w:multiLevelType w:val="hybridMultilevel"/>
    <w:tmpl w:val="A04C12E6"/>
    <w:lvl w:ilvl="0" w:tplc="04190001">
      <w:start w:val="1"/>
      <w:numFmt w:val="bullet"/>
      <w:lvlText w:val=""/>
      <w:lvlJc w:val="left"/>
      <w:pPr>
        <w:tabs>
          <w:tab w:val="num" w:pos="786"/>
        </w:tabs>
        <w:ind w:left="786" w:hanging="360"/>
      </w:pPr>
      <w:rPr>
        <w:rFonts w:ascii="Symbol" w:hAnsi="Symbol" w:hint="default"/>
      </w:rPr>
    </w:lvl>
    <w:lvl w:ilvl="1" w:tplc="04190003">
      <w:start w:val="1"/>
      <w:numFmt w:val="decimal"/>
      <w:lvlText w:val="%2."/>
      <w:lvlJc w:val="left"/>
      <w:pPr>
        <w:tabs>
          <w:tab w:val="num" w:pos="1440"/>
        </w:tabs>
        <w:ind w:left="1440" w:hanging="360"/>
      </w:pPr>
    </w:lvl>
    <w:lvl w:ilvl="2" w:tplc="04190005">
      <w:start w:val="1"/>
      <w:numFmt w:val="decimal"/>
      <w:lvlText w:val="%3."/>
      <w:lvlJc w:val="left"/>
      <w:pPr>
        <w:tabs>
          <w:tab w:val="num" w:pos="2160"/>
        </w:tabs>
        <w:ind w:left="2160" w:hanging="360"/>
      </w:pPr>
    </w:lvl>
    <w:lvl w:ilvl="3" w:tplc="04190001">
      <w:start w:val="1"/>
      <w:numFmt w:val="decimal"/>
      <w:lvlText w:val="%4."/>
      <w:lvlJc w:val="left"/>
      <w:pPr>
        <w:tabs>
          <w:tab w:val="num" w:pos="2880"/>
        </w:tabs>
        <w:ind w:left="2880" w:hanging="360"/>
      </w:pPr>
    </w:lvl>
    <w:lvl w:ilvl="4" w:tplc="04190003">
      <w:start w:val="1"/>
      <w:numFmt w:val="decimal"/>
      <w:lvlText w:val="%5."/>
      <w:lvlJc w:val="left"/>
      <w:pPr>
        <w:tabs>
          <w:tab w:val="num" w:pos="3600"/>
        </w:tabs>
        <w:ind w:left="3600" w:hanging="360"/>
      </w:pPr>
    </w:lvl>
    <w:lvl w:ilvl="5" w:tplc="04190005">
      <w:start w:val="1"/>
      <w:numFmt w:val="decimal"/>
      <w:lvlText w:val="%6."/>
      <w:lvlJc w:val="left"/>
      <w:pPr>
        <w:tabs>
          <w:tab w:val="num" w:pos="4320"/>
        </w:tabs>
        <w:ind w:left="4320" w:hanging="360"/>
      </w:pPr>
    </w:lvl>
    <w:lvl w:ilvl="6" w:tplc="04190001">
      <w:start w:val="1"/>
      <w:numFmt w:val="decimal"/>
      <w:lvlText w:val="%7."/>
      <w:lvlJc w:val="left"/>
      <w:pPr>
        <w:tabs>
          <w:tab w:val="num" w:pos="5040"/>
        </w:tabs>
        <w:ind w:left="5040" w:hanging="360"/>
      </w:pPr>
    </w:lvl>
    <w:lvl w:ilvl="7" w:tplc="04190003">
      <w:start w:val="1"/>
      <w:numFmt w:val="decimal"/>
      <w:lvlText w:val="%8."/>
      <w:lvlJc w:val="left"/>
      <w:pPr>
        <w:tabs>
          <w:tab w:val="num" w:pos="5760"/>
        </w:tabs>
        <w:ind w:left="5760" w:hanging="360"/>
      </w:pPr>
    </w:lvl>
    <w:lvl w:ilvl="8" w:tplc="04190005">
      <w:start w:val="1"/>
      <w:numFmt w:val="decimal"/>
      <w:lvlText w:val="%9."/>
      <w:lvlJc w:val="left"/>
      <w:pPr>
        <w:tabs>
          <w:tab w:val="num" w:pos="6480"/>
        </w:tabs>
        <w:ind w:left="6480" w:hanging="360"/>
      </w:pPr>
    </w:lvl>
  </w:abstractNum>
  <w:abstractNum w:abstractNumId="21" w15:restartNumberingAfterBreak="0">
    <w:nsid w:val="2BC61172"/>
    <w:multiLevelType w:val="hybridMultilevel"/>
    <w:tmpl w:val="FB220EBA"/>
    <w:lvl w:ilvl="0" w:tplc="A24A75A4">
      <w:start w:val="1"/>
      <w:numFmt w:val="bullet"/>
      <w:lvlText w:val=""/>
      <w:lvlJc w:val="left"/>
      <w:pPr>
        <w:ind w:left="720" w:hanging="360"/>
      </w:pPr>
      <w:rPr>
        <w:rFonts w:ascii="Symbol" w:hAnsi="Symbol" w:hint="default"/>
        <w:color w:val="auto"/>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2" w15:restartNumberingAfterBreak="0">
    <w:nsid w:val="2CD82951"/>
    <w:multiLevelType w:val="hybridMultilevel"/>
    <w:tmpl w:val="91086C32"/>
    <w:lvl w:ilvl="0" w:tplc="0F8CDE10">
      <w:start w:val="1"/>
      <w:numFmt w:val="bullet"/>
      <w:lvlText w:val="-"/>
      <w:lvlJc w:val="left"/>
      <w:pPr>
        <w:ind w:left="1287" w:hanging="360"/>
      </w:pPr>
      <w:rPr>
        <w:rFonts w:ascii="Times New Roman" w:hAnsi="Times New Roman" w:cs="Times New Roman"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23" w15:restartNumberingAfterBreak="0">
    <w:nsid w:val="2FE80860"/>
    <w:multiLevelType w:val="hybridMultilevel"/>
    <w:tmpl w:val="867E026A"/>
    <w:lvl w:ilvl="0" w:tplc="796E16A2">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24" w15:restartNumberingAfterBreak="0">
    <w:nsid w:val="30A2055E"/>
    <w:multiLevelType w:val="hybridMultilevel"/>
    <w:tmpl w:val="DB76D522"/>
    <w:lvl w:ilvl="0" w:tplc="5866CE10">
      <w:start w:val="1"/>
      <w:numFmt w:val="decimal"/>
      <w:lvlText w:val="%1."/>
      <w:lvlJc w:val="left"/>
      <w:pPr>
        <w:ind w:left="1494" w:hanging="360"/>
      </w:pPr>
      <w:rPr>
        <w:rFonts w:hint="default"/>
      </w:rPr>
    </w:lvl>
    <w:lvl w:ilvl="1" w:tplc="04190019" w:tentative="1">
      <w:start w:val="1"/>
      <w:numFmt w:val="lowerLetter"/>
      <w:lvlText w:val="%2."/>
      <w:lvlJc w:val="left"/>
      <w:pPr>
        <w:ind w:left="2214" w:hanging="360"/>
      </w:pPr>
    </w:lvl>
    <w:lvl w:ilvl="2" w:tplc="0419001B" w:tentative="1">
      <w:start w:val="1"/>
      <w:numFmt w:val="lowerRoman"/>
      <w:lvlText w:val="%3."/>
      <w:lvlJc w:val="right"/>
      <w:pPr>
        <w:ind w:left="2934" w:hanging="180"/>
      </w:pPr>
    </w:lvl>
    <w:lvl w:ilvl="3" w:tplc="0419000F" w:tentative="1">
      <w:start w:val="1"/>
      <w:numFmt w:val="decimal"/>
      <w:lvlText w:val="%4."/>
      <w:lvlJc w:val="left"/>
      <w:pPr>
        <w:ind w:left="3654" w:hanging="360"/>
      </w:pPr>
    </w:lvl>
    <w:lvl w:ilvl="4" w:tplc="04190019" w:tentative="1">
      <w:start w:val="1"/>
      <w:numFmt w:val="lowerLetter"/>
      <w:lvlText w:val="%5."/>
      <w:lvlJc w:val="left"/>
      <w:pPr>
        <w:ind w:left="4374" w:hanging="360"/>
      </w:pPr>
    </w:lvl>
    <w:lvl w:ilvl="5" w:tplc="0419001B" w:tentative="1">
      <w:start w:val="1"/>
      <w:numFmt w:val="lowerRoman"/>
      <w:lvlText w:val="%6."/>
      <w:lvlJc w:val="right"/>
      <w:pPr>
        <w:ind w:left="5094" w:hanging="180"/>
      </w:pPr>
    </w:lvl>
    <w:lvl w:ilvl="6" w:tplc="0419000F" w:tentative="1">
      <w:start w:val="1"/>
      <w:numFmt w:val="decimal"/>
      <w:lvlText w:val="%7."/>
      <w:lvlJc w:val="left"/>
      <w:pPr>
        <w:ind w:left="5814" w:hanging="360"/>
      </w:pPr>
    </w:lvl>
    <w:lvl w:ilvl="7" w:tplc="04190019" w:tentative="1">
      <w:start w:val="1"/>
      <w:numFmt w:val="lowerLetter"/>
      <w:lvlText w:val="%8."/>
      <w:lvlJc w:val="left"/>
      <w:pPr>
        <w:ind w:left="6534" w:hanging="360"/>
      </w:pPr>
    </w:lvl>
    <w:lvl w:ilvl="8" w:tplc="0419001B" w:tentative="1">
      <w:start w:val="1"/>
      <w:numFmt w:val="lowerRoman"/>
      <w:lvlText w:val="%9."/>
      <w:lvlJc w:val="right"/>
      <w:pPr>
        <w:ind w:left="7254" w:hanging="180"/>
      </w:pPr>
    </w:lvl>
  </w:abstractNum>
  <w:abstractNum w:abstractNumId="25" w15:restartNumberingAfterBreak="0">
    <w:nsid w:val="312C168B"/>
    <w:multiLevelType w:val="multilevel"/>
    <w:tmpl w:val="A00EE082"/>
    <w:lvl w:ilvl="0">
      <w:start w:val="1"/>
      <w:numFmt w:val="decimal"/>
      <w:lvlText w:val="%1."/>
      <w:lvlJc w:val="left"/>
      <w:pPr>
        <w:ind w:left="1069" w:hanging="360"/>
      </w:pPr>
      <w:rPr>
        <w:rFonts w:cs="Times New Roman" w:hint="default"/>
      </w:rPr>
    </w:lvl>
    <w:lvl w:ilvl="1">
      <w:start w:val="2"/>
      <w:numFmt w:val="decimal"/>
      <w:isLgl/>
      <w:lvlText w:val="%1.%2"/>
      <w:lvlJc w:val="left"/>
      <w:pPr>
        <w:ind w:left="1069" w:hanging="360"/>
      </w:pPr>
      <w:rPr>
        <w:rFonts w:cs="Times New Roman" w:hint="default"/>
      </w:rPr>
    </w:lvl>
    <w:lvl w:ilvl="2">
      <w:start w:val="1"/>
      <w:numFmt w:val="decimalZero"/>
      <w:isLgl/>
      <w:lvlText w:val="%1.%2.%3"/>
      <w:lvlJc w:val="left"/>
      <w:pPr>
        <w:ind w:left="1429" w:hanging="720"/>
      </w:pPr>
      <w:rPr>
        <w:rFonts w:cs="Times New Roman" w:hint="default"/>
      </w:rPr>
    </w:lvl>
    <w:lvl w:ilvl="3">
      <w:start w:val="1"/>
      <w:numFmt w:val="decimal"/>
      <w:isLgl/>
      <w:lvlText w:val="%1.%2.%3.%4"/>
      <w:lvlJc w:val="left"/>
      <w:pPr>
        <w:ind w:left="1789" w:hanging="1080"/>
      </w:pPr>
      <w:rPr>
        <w:rFonts w:cs="Times New Roman" w:hint="default"/>
      </w:rPr>
    </w:lvl>
    <w:lvl w:ilvl="4">
      <w:start w:val="1"/>
      <w:numFmt w:val="decimal"/>
      <w:isLgl/>
      <w:lvlText w:val="%1.%2.%3.%4.%5"/>
      <w:lvlJc w:val="left"/>
      <w:pPr>
        <w:ind w:left="1789" w:hanging="1080"/>
      </w:pPr>
      <w:rPr>
        <w:rFonts w:cs="Times New Roman" w:hint="default"/>
      </w:rPr>
    </w:lvl>
    <w:lvl w:ilvl="5">
      <w:start w:val="1"/>
      <w:numFmt w:val="decimal"/>
      <w:isLgl/>
      <w:lvlText w:val="%1.%2.%3.%4.%5.%6"/>
      <w:lvlJc w:val="left"/>
      <w:pPr>
        <w:ind w:left="2149" w:hanging="1440"/>
      </w:pPr>
      <w:rPr>
        <w:rFonts w:cs="Times New Roman" w:hint="default"/>
      </w:rPr>
    </w:lvl>
    <w:lvl w:ilvl="6">
      <w:start w:val="1"/>
      <w:numFmt w:val="decimal"/>
      <w:isLgl/>
      <w:lvlText w:val="%1.%2.%3.%4.%5.%6.%7"/>
      <w:lvlJc w:val="left"/>
      <w:pPr>
        <w:ind w:left="2149" w:hanging="1440"/>
      </w:pPr>
      <w:rPr>
        <w:rFonts w:cs="Times New Roman" w:hint="default"/>
      </w:rPr>
    </w:lvl>
    <w:lvl w:ilvl="7">
      <w:start w:val="1"/>
      <w:numFmt w:val="decimal"/>
      <w:isLgl/>
      <w:lvlText w:val="%1.%2.%3.%4.%5.%6.%7.%8"/>
      <w:lvlJc w:val="left"/>
      <w:pPr>
        <w:ind w:left="2509" w:hanging="1800"/>
      </w:pPr>
      <w:rPr>
        <w:rFonts w:cs="Times New Roman" w:hint="default"/>
      </w:rPr>
    </w:lvl>
    <w:lvl w:ilvl="8">
      <w:start w:val="1"/>
      <w:numFmt w:val="decimal"/>
      <w:isLgl/>
      <w:lvlText w:val="%1.%2.%3.%4.%5.%6.%7.%8.%9"/>
      <w:lvlJc w:val="left"/>
      <w:pPr>
        <w:ind w:left="2869" w:hanging="2160"/>
      </w:pPr>
      <w:rPr>
        <w:rFonts w:cs="Times New Roman" w:hint="default"/>
      </w:rPr>
    </w:lvl>
  </w:abstractNum>
  <w:abstractNum w:abstractNumId="26" w15:restartNumberingAfterBreak="0">
    <w:nsid w:val="3CD02E25"/>
    <w:multiLevelType w:val="hybridMultilevel"/>
    <w:tmpl w:val="7C8C6678"/>
    <w:lvl w:ilvl="0" w:tplc="29AE4574">
      <w:start w:val="1"/>
      <w:numFmt w:val="bullet"/>
      <w:lvlText w:val=""/>
      <w:lvlJc w:val="left"/>
      <w:pPr>
        <w:tabs>
          <w:tab w:val="num" w:pos="1440"/>
        </w:tabs>
        <w:ind w:left="1440" w:hanging="360"/>
      </w:pPr>
      <w:rPr>
        <w:rFonts w:ascii="Symbol" w:hAnsi="Symbol" w:hint="default"/>
      </w:rPr>
    </w:lvl>
    <w:lvl w:ilvl="1" w:tplc="0419000F">
      <w:start w:val="1"/>
      <w:numFmt w:val="decimal"/>
      <w:lvlText w:val="%2."/>
      <w:lvlJc w:val="left"/>
      <w:pPr>
        <w:tabs>
          <w:tab w:val="num" w:pos="2160"/>
        </w:tabs>
        <w:ind w:left="2160" w:hanging="360"/>
      </w:pPr>
    </w:lvl>
    <w:lvl w:ilvl="2" w:tplc="04190005">
      <w:start w:val="1"/>
      <w:numFmt w:val="bullet"/>
      <w:lvlText w:val=""/>
      <w:lvlJc w:val="left"/>
      <w:pPr>
        <w:tabs>
          <w:tab w:val="num" w:pos="2880"/>
        </w:tabs>
        <w:ind w:left="2880" w:hanging="360"/>
      </w:pPr>
      <w:rPr>
        <w:rFonts w:ascii="Wingdings" w:hAnsi="Wingdings" w:hint="default"/>
      </w:rPr>
    </w:lvl>
    <w:lvl w:ilvl="3" w:tplc="04190001">
      <w:start w:val="1"/>
      <w:numFmt w:val="decimal"/>
      <w:lvlText w:val="%4."/>
      <w:lvlJc w:val="left"/>
      <w:pPr>
        <w:tabs>
          <w:tab w:val="num" w:pos="2880"/>
        </w:tabs>
        <w:ind w:left="2880" w:hanging="360"/>
      </w:pPr>
    </w:lvl>
    <w:lvl w:ilvl="4" w:tplc="04190003">
      <w:start w:val="1"/>
      <w:numFmt w:val="decimal"/>
      <w:lvlText w:val="%5."/>
      <w:lvlJc w:val="left"/>
      <w:pPr>
        <w:tabs>
          <w:tab w:val="num" w:pos="3600"/>
        </w:tabs>
        <w:ind w:left="3600" w:hanging="360"/>
      </w:pPr>
    </w:lvl>
    <w:lvl w:ilvl="5" w:tplc="04190005">
      <w:start w:val="1"/>
      <w:numFmt w:val="decimal"/>
      <w:lvlText w:val="%6."/>
      <w:lvlJc w:val="left"/>
      <w:pPr>
        <w:tabs>
          <w:tab w:val="num" w:pos="4320"/>
        </w:tabs>
        <w:ind w:left="4320" w:hanging="360"/>
      </w:pPr>
    </w:lvl>
    <w:lvl w:ilvl="6" w:tplc="04190001">
      <w:start w:val="1"/>
      <w:numFmt w:val="decimal"/>
      <w:lvlText w:val="%7."/>
      <w:lvlJc w:val="left"/>
      <w:pPr>
        <w:tabs>
          <w:tab w:val="num" w:pos="5040"/>
        </w:tabs>
        <w:ind w:left="5040" w:hanging="360"/>
      </w:pPr>
    </w:lvl>
    <w:lvl w:ilvl="7" w:tplc="04190003">
      <w:start w:val="1"/>
      <w:numFmt w:val="decimal"/>
      <w:lvlText w:val="%8."/>
      <w:lvlJc w:val="left"/>
      <w:pPr>
        <w:tabs>
          <w:tab w:val="num" w:pos="5760"/>
        </w:tabs>
        <w:ind w:left="5760" w:hanging="360"/>
      </w:pPr>
    </w:lvl>
    <w:lvl w:ilvl="8" w:tplc="04190005">
      <w:start w:val="1"/>
      <w:numFmt w:val="decimal"/>
      <w:lvlText w:val="%9."/>
      <w:lvlJc w:val="left"/>
      <w:pPr>
        <w:tabs>
          <w:tab w:val="num" w:pos="6480"/>
        </w:tabs>
        <w:ind w:left="6480" w:hanging="360"/>
      </w:pPr>
    </w:lvl>
  </w:abstractNum>
  <w:abstractNum w:abstractNumId="27" w15:restartNumberingAfterBreak="0">
    <w:nsid w:val="3DB22987"/>
    <w:multiLevelType w:val="hybridMultilevel"/>
    <w:tmpl w:val="E76CAD4A"/>
    <w:lvl w:ilvl="0" w:tplc="0616CDF6">
      <w:start w:val="1"/>
      <w:numFmt w:val="russianLower"/>
      <w:lvlText w:val="%1)"/>
      <w:lvlJc w:val="left"/>
      <w:pPr>
        <w:ind w:left="1287" w:hanging="360"/>
      </w:pPr>
      <w:rPr>
        <w:rFonts w:ascii="Times New Roman" w:hAnsi="Times New Roman" w:hint="default"/>
      </w:r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28" w15:restartNumberingAfterBreak="0">
    <w:nsid w:val="41035128"/>
    <w:multiLevelType w:val="hybridMultilevel"/>
    <w:tmpl w:val="40A2E890"/>
    <w:lvl w:ilvl="0" w:tplc="EE40AB86">
      <w:numFmt w:val="bullet"/>
      <w:lvlText w:val="-"/>
      <w:lvlJc w:val="left"/>
      <w:pPr>
        <w:ind w:left="1287" w:hanging="360"/>
      </w:pPr>
      <w:rPr>
        <w:rFonts w:ascii="Times New Roman" w:eastAsia="Symbol" w:hAnsi="Times New Roman" w:cs="Times New Roman" w:hint="default"/>
        <w:w w:val="99"/>
        <w:sz w:val="28"/>
        <w:szCs w:val="28"/>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29" w15:restartNumberingAfterBreak="0">
    <w:nsid w:val="41161D1B"/>
    <w:multiLevelType w:val="hybridMultilevel"/>
    <w:tmpl w:val="92E86BFA"/>
    <w:lvl w:ilvl="0" w:tplc="04190001">
      <w:start w:val="1"/>
      <w:numFmt w:val="bullet"/>
      <w:lvlText w:val=""/>
      <w:lvlJc w:val="left"/>
      <w:pPr>
        <w:tabs>
          <w:tab w:val="num" w:pos="1287"/>
        </w:tabs>
        <w:ind w:left="1287" w:hanging="360"/>
      </w:pPr>
      <w:rPr>
        <w:rFonts w:ascii="Symbol" w:hAnsi="Symbol" w:hint="default"/>
      </w:rPr>
    </w:lvl>
    <w:lvl w:ilvl="1" w:tplc="04190003">
      <w:start w:val="1"/>
      <w:numFmt w:val="decimal"/>
      <w:lvlText w:val="%2."/>
      <w:lvlJc w:val="left"/>
      <w:pPr>
        <w:tabs>
          <w:tab w:val="num" w:pos="1440"/>
        </w:tabs>
        <w:ind w:left="1440" w:hanging="360"/>
      </w:pPr>
    </w:lvl>
    <w:lvl w:ilvl="2" w:tplc="04190005">
      <w:start w:val="1"/>
      <w:numFmt w:val="decimal"/>
      <w:lvlText w:val="%3."/>
      <w:lvlJc w:val="left"/>
      <w:pPr>
        <w:tabs>
          <w:tab w:val="num" w:pos="2160"/>
        </w:tabs>
        <w:ind w:left="2160" w:hanging="360"/>
      </w:pPr>
    </w:lvl>
    <w:lvl w:ilvl="3" w:tplc="04190001">
      <w:start w:val="1"/>
      <w:numFmt w:val="decimal"/>
      <w:lvlText w:val="%4."/>
      <w:lvlJc w:val="left"/>
      <w:pPr>
        <w:tabs>
          <w:tab w:val="num" w:pos="2880"/>
        </w:tabs>
        <w:ind w:left="2880" w:hanging="360"/>
      </w:pPr>
    </w:lvl>
    <w:lvl w:ilvl="4" w:tplc="04190003">
      <w:start w:val="1"/>
      <w:numFmt w:val="decimal"/>
      <w:lvlText w:val="%5."/>
      <w:lvlJc w:val="left"/>
      <w:pPr>
        <w:tabs>
          <w:tab w:val="num" w:pos="3600"/>
        </w:tabs>
        <w:ind w:left="3600" w:hanging="360"/>
      </w:pPr>
    </w:lvl>
    <w:lvl w:ilvl="5" w:tplc="04190005">
      <w:start w:val="1"/>
      <w:numFmt w:val="decimal"/>
      <w:lvlText w:val="%6."/>
      <w:lvlJc w:val="left"/>
      <w:pPr>
        <w:tabs>
          <w:tab w:val="num" w:pos="4320"/>
        </w:tabs>
        <w:ind w:left="4320" w:hanging="360"/>
      </w:pPr>
    </w:lvl>
    <w:lvl w:ilvl="6" w:tplc="04190001">
      <w:start w:val="1"/>
      <w:numFmt w:val="decimal"/>
      <w:lvlText w:val="%7."/>
      <w:lvlJc w:val="left"/>
      <w:pPr>
        <w:tabs>
          <w:tab w:val="num" w:pos="5040"/>
        </w:tabs>
        <w:ind w:left="5040" w:hanging="360"/>
      </w:pPr>
    </w:lvl>
    <w:lvl w:ilvl="7" w:tplc="04190003">
      <w:start w:val="1"/>
      <w:numFmt w:val="decimal"/>
      <w:lvlText w:val="%8."/>
      <w:lvlJc w:val="left"/>
      <w:pPr>
        <w:tabs>
          <w:tab w:val="num" w:pos="5760"/>
        </w:tabs>
        <w:ind w:left="5760" w:hanging="360"/>
      </w:pPr>
    </w:lvl>
    <w:lvl w:ilvl="8" w:tplc="04190005">
      <w:start w:val="1"/>
      <w:numFmt w:val="decimal"/>
      <w:lvlText w:val="%9."/>
      <w:lvlJc w:val="left"/>
      <w:pPr>
        <w:tabs>
          <w:tab w:val="num" w:pos="6480"/>
        </w:tabs>
        <w:ind w:left="6480" w:hanging="360"/>
      </w:pPr>
    </w:lvl>
  </w:abstractNum>
  <w:abstractNum w:abstractNumId="30" w15:restartNumberingAfterBreak="0">
    <w:nsid w:val="46A446E4"/>
    <w:multiLevelType w:val="hybridMultilevel"/>
    <w:tmpl w:val="DCB8328C"/>
    <w:lvl w:ilvl="0" w:tplc="238050A2">
      <w:start w:val="1"/>
      <w:numFmt w:val="decimal"/>
      <w:lvlText w:val="%1"/>
      <w:lvlJc w:val="left"/>
      <w:pPr>
        <w:ind w:left="1429" w:hanging="360"/>
      </w:pPr>
      <w:rPr>
        <w:rFonts w:cs="Times New Roman" w:hint="default"/>
      </w:rPr>
    </w:lvl>
    <w:lvl w:ilvl="1" w:tplc="04190019" w:tentative="1">
      <w:start w:val="1"/>
      <w:numFmt w:val="lowerLetter"/>
      <w:lvlText w:val="%2."/>
      <w:lvlJc w:val="left"/>
      <w:pPr>
        <w:ind w:left="2149" w:hanging="360"/>
      </w:pPr>
      <w:rPr>
        <w:rFonts w:cs="Times New Roman"/>
      </w:rPr>
    </w:lvl>
    <w:lvl w:ilvl="2" w:tplc="0419001B" w:tentative="1">
      <w:start w:val="1"/>
      <w:numFmt w:val="lowerRoman"/>
      <w:lvlText w:val="%3."/>
      <w:lvlJc w:val="right"/>
      <w:pPr>
        <w:ind w:left="2869" w:hanging="180"/>
      </w:pPr>
      <w:rPr>
        <w:rFonts w:cs="Times New Roman"/>
      </w:rPr>
    </w:lvl>
    <w:lvl w:ilvl="3" w:tplc="0419000F" w:tentative="1">
      <w:start w:val="1"/>
      <w:numFmt w:val="decimal"/>
      <w:lvlText w:val="%4."/>
      <w:lvlJc w:val="left"/>
      <w:pPr>
        <w:ind w:left="3589" w:hanging="360"/>
      </w:pPr>
      <w:rPr>
        <w:rFonts w:cs="Times New Roman"/>
      </w:rPr>
    </w:lvl>
    <w:lvl w:ilvl="4" w:tplc="04190019" w:tentative="1">
      <w:start w:val="1"/>
      <w:numFmt w:val="lowerLetter"/>
      <w:lvlText w:val="%5."/>
      <w:lvlJc w:val="left"/>
      <w:pPr>
        <w:ind w:left="4309" w:hanging="360"/>
      </w:pPr>
      <w:rPr>
        <w:rFonts w:cs="Times New Roman"/>
      </w:rPr>
    </w:lvl>
    <w:lvl w:ilvl="5" w:tplc="0419001B" w:tentative="1">
      <w:start w:val="1"/>
      <w:numFmt w:val="lowerRoman"/>
      <w:lvlText w:val="%6."/>
      <w:lvlJc w:val="right"/>
      <w:pPr>
        <w:ind w:left="5029" w:hanging="180"/>
      </w:pPr>
      <w:rPr>
        <w:rFonts w:cs="Times New Roman"/>
      </w:rPr>
    </w:lvl>
    <w:lvl w:ilvl="6" w:tplc="0419000F" w:tentative="1">
      <w:start w:val="1"/>
      <w:numFmt w:val="decimal"/>
      <w:lvlText w:val="%7."/>
      <w:lvlJc w:val="left"/>
      <w:pPr>
        <w:ind w:left="5749" w:hanging="360"/>
      </w:pPr>
      <w:rPr>
        <w:rFonts w:cs="Times New Roman"/>
      </w:rPr>
    </w:lvl>
    <w:lvl w:ilvl="7" w:tplc="04190019" w:tentative="1">
      <w:start w:val="1"/>
      <w:numFmt w:val="lowerLetter"/>
      <w:lvlText w:val="%8."/>
      <w:lvlJc w:val="left"/>
      <w:pPr>
        <w:ind w:left="6469" w:hanging="360"/>
      </w:pPr>
      <w:rPr>
        <w:rFonts w:cs="Times New Roman"/>
      </w:rPr>
    </w:lvl>
    <w:lvl w:ilvl="8" w:tplc="0419001B" w:tentative="1">
      <w:start w:val="1"/>
      <w:numFmt w:val="lowerRoman"/>
      <w:lvlText w:val="%9."/>
      <w:lvlJc w:val="right"/>
      <w:pPr>
        <w:ind w:left="7189" w:hanging="180"/>
      </w:pPr>
      <w:rPr>
        <w:rFonts w:cs="Times New Roman"/>
      </w:rPr>
    </w:lvl>
  </w:abstractNum>
  <w:abstractNum w:abstractNumId="31" w15:restartNumberingAfterBreak="0">
    <w:nsid w:val="53B80644"/>
    <w:multiLevelType w:val="hybridMultilevel"/>
    <w:tmpl w:val="3758860C"/>
    <w:lvl w:ilvl="0" w:tplc="A24A75A4">
      <w:start w:val="1"/>
      <w:numFmt w:val="bullet"/>
      <w:lvlText w:val=""/>
      <w:lvlJc w:val="left"/>
      <w:pPr>
        <w:ind w:left="1004" w:hanging="360"/>
      </w:pPr>
      <w:rPr>
        <w:rFonts w:ascii="Symbol" w:hAnsi="Symbol" w:hint="default"/>
        <w:color w:val="auto"/>
      </w:rPr>
    </w:lvl>
    <w:lvl w:ilvl="1" w:tplc="04190003" w:tentative="1">
      <w:start w:val="1"/>
      <w:numFmt w:val="bullet"/>
      <w:lvlText w:val="o"/>
      <w:lvlJc w:val="left"/>
      <w:pPr>
        <w:ind w:left="1724" w:hanging="360"/>
      </w:pPr>
      <w:rPr>
        <w:rFonts w:ascii="Courier New" w:hAnsi="Courier New" w:cs="Courier New" w:hint="default"/>
      </w:rPr>
    </w:lvl>
    <w:lvl w:ilvl="2" w:tplc="04190005" w:tentative="1">
      <w:start w:val="1"/>
      <w:numFmt w:val="bullet"/>
      <w:lvlText w:val=""/>
      <w:lvlJc w:val="left"/>
      <w:pPr>
        <w:ind w:left="2444" w:hanging="360"/>
      </w:pPr>
      <w:rPr>
        <w:rFonts w:ascii="Wingdings" w:hAnsi="Wingdings" w:hint="default"/>
      </w:rPr>
    </w:lvl>
    <w:lvl w:ilvl="3" w:tplc="04190001" w:tentative="1">
      <w:start w:val="1"/>
      <w:numFmt w:val="bullet"/>
      <w:lvlText w:val=""/>
      <w:lvlJc w:val="left"/>
      <w:pPr>
        <w:ind w:left="3164" w:hanging="360"/>
      </w:pPr>
      <w:rPr>
        <w:rFonts w:ascii="Symbol" w:hAnsi="Symbol" w:hint="default"/>
      </w:rPr>
    </w:lvl>
    <w:lvl w:ilvl="4" w:tplc="04190003" w:tentative="1">
      <w:start w:val="1"/>
      <w:numFmt w:val="bullet"/>
      <w:lvlText w:val="o"/>
      <w:lvlJc w:val="left"/>
      <w:pPr>
        <w:ind w:left="3884" w:hanging="360"/>
      </w:pPr>
      <w:rPr>
        <w:rFonts w:ascii="Courier New" w:hAnsi="Courier New" w:cs="Courier New" w:hint="default"/>
      </w:rPr>
    </w:lvl>
    <w:lvl w:ilvl="5" w:tplc="04190005" w:tentative="1">
      <w:start w:val="1"/>
      <w:numFmt w:val="bullet"/>
      <w:lvlText w:val=""/>
      <w:lvlJc w:val="left"/>
      <w:pPr>
        <w:ind w:left="4604" w:hanging="360"/>
      </w:pPr>
      <w:rPr>
        <w:rFonts w:ascii="Wingdings" w:hAnsi="Wingdings" w:hint="default"/>
      </w:rPr>
    </w:lvl>
    <w:lvl w:ilvl="6" w:tplc="04190001" w:tentative="1">
      <w:start w:val="1"/>
      <w:numFmt w:val="bullet"/>
      <w:lvlText w:val=""/>
      <w:lvlJc w:val="left"/>
      <w:pPr>
        <w:ind w:left="5324" w:hanging="360"/>
      </w:pPr>
      <w:rPr>
        <w:rFonts w:ascii="Symbol" w:hAnsi="Symbol" w:hint="default"/>
      </w:rPr>
    </w:lvl>
    <w:lvl w:ilvl="7" w:tplc="04190003" w:tentative="1">
      <w:start w:val="1"/>
      <w:numFmt w:val="bullet"/>
      <w:lvlText w:val="o"/>
      <w:lvlJc w:val="left"/>
      <w:pPr>
        <w:ind w:left="6044" w:hanging="360"/>
      </w:pPr>
      <w:rPr>
        <w:rFonts w:ascii="Courier New" w:hAnsi="Courier New" w:cs="Courier New" w:hint="default"/>
      </w:rPr>
    </w:lvl>
    <w:lvl w:ilvl="8" w:tplc="04190005" w:tentative="1">
      <w:start w:val="1"/>
      <w:numFmt w:val="bullet"/>
      <w:lvlText w:val=""/>
      <w:lvlJc w:val="left"/>
      <w:pPr>
        <w:ind w:left="6764" w:hanging="360"/>
      </w:pPr>
      <w:rPr>
        <w:rFonts w:ascii="Wingdings" w:hAnsi="Wingdings" w:hint="default"/>
      </w:rPr>
    </w:lvl>
  </w:abstractNum>
  <w:abstractNum w:abstractNumId="32" w15:restartNumberingAfterBreak="0">
    <w:nsid w:val="541C7003"/>
    <w:multiLevelType w:val="hybridMultilevel"/>
    <w:tmpl w:val="F4A292E6"/>
    <w:lvl w:ilvl="0" w:tplc="29AE4574">
      <w:start w:val="1"/>
      <w:numFmt w:val="bullet"/>
      <w:lvlText w:val=""/>
      <w:lvlJc w:val="left"/>
      <w:pPr>
        <w:tabs>
          <w:tab w:val="num" w:pos="1287"/>
        </w:tabs>
        <w:ind w:left="1287" w:hanging="360"/>
      </w:pPr>
      <w:rPr>
        <w:rFonts w:ascii="Symbol" w:hAnsi="Symbol" w:hint="default"/>
      </w:rPr>
    </w:lvl>
    <w:lvl w:ilvl="1" w:tplc="04190003">
      <w:start w:val="1"/>
      <w:numFmt w:val="decimal"/>
      <w:lvlText w:val="%2."/>
      <w:lvlJc w:val="left"/>
      <w:pPr>
        <w:tabs>
          <w:tab w:val="num" w:pos="1440"/>
        </w:tabs>
        <w:ind w:left="1440" w:hanging="360"/>
      </w:pPr>
    </w:lvl>
    <w:lvl w:ilvl="2" w:tplc="04190005">
      <w:start w:val="1"/>
      <w:numFmt w:val="decimal"/>
      <w:lvlText w:val="%3."/>
      <w:lvlJc w:val="left"/>
      <w:pPr>
        <w:tabs>
          <w:tab w:val="num" w:pos="2160"/>
        </w:tabs>
        <w:ind w:left="2160" w:hanging="360"/>
      </w:pPr>
    </w:lvl>
    <w:lvl w:ilvl="3" w:tplc="04190001">
      <w:start w:val="1"/>
      <w:numFmt w:val="decimal"/>
      <w:lvlText w:val="%4."/>
      <w:lvlJc w:val="left"/>
      <w:pPr>
        <w:tabs>
          <w:tab w:val="num" w:pos="2880"/>
        </w:tabs>
        <w:ind w:left="2880" w:hanging="360"/>
      </w:pPr>
    </w:lvl>
    <w:lvl w:ilvl="4" w:tplc="04190003">
      <w:start w:val="1"/>
      <w:numFmt w:val="decimal"/>
      <w:lvlText w:val="%5."/>
      <w:lvlJc w:val="left"/>
      <w:pPr>
        <w:tabs>
          <w:tab w:val="num" w:pos="3600"/>
        </w:tabs>
        <w:ind w:left="3600" w:hanging="360"/>
      </w:pPr>
    </w:lvl>
    <w:lvl w:ilvl="5" w:tplc="04190005">
      <w:start w:val="1"/>
      <w:numFmt w:val="decimal"/>
      <w:lvlText w:val="%6."/>
      <w:lvlJc w:val="left"/>
      <w:pPr>
        <w:tabs>
          <w:tab w:val="num" w:pos="4320"/>
        </w:tabs>
        <w:ind w:left="4320" w:hanging="360"/>
      </w:pPr>
    </w:lvl>
    <w:lvl w:ilvl="6" w:tplc="04190001">
      <w:start w:val="1"/>
      <w:numFmt w:val="decimal"/>
      <w:lvlText w:val="%7."/>
      <w:lvlJc w:val="left"/>
      <w:pPr>
        <w:tabs>
          <w:tab w:val="num" w:pos="5040"/>
        </w:tabs>
        <w:ind w:left="5040" w:hanging="360"/>
      </w:pPr>
    </w:lvl>
    <w:lvl w:ilvl="7" w:tplc="04190003">
      <w:start w:val="1"/>
      <w:numFmt w:val="decimal"/>
      <w:lvlText w:val="%8."/>
      <w:lvlJc w:val="left"/>
      <w:pPr>
        <w:tabs>
          <w:tab w:val="num" w:pos="5760"/>
        </w:tabs>
        <w:ind w:left="5760" w:hanging="360"/>
      </w:pPr>
    </w:lvl>
    <w:lvl w:ilvl="8" w:tplc="04190005">
      <w:start w:val="1"/>
      <w:numFmt w:val="decimal"/>
      <w:lvlText w:val="%9."/>
      <w:lvlJc w:val="left"/>
      <w:pPr>
        <w:tabs>
          <w:tab w:val="num" w:pos="6480"/>
        </w:tabs>
        <w:ind w:left="6480" w:hanging="360"/>
      </w:pPr>
    </w:lvl>
  </w:abstractNum>
  <w:abstractNum w:abstractNumId="33" w15:restartNumberingAfterBreak="0">
    <w:nsid w:val="5B4115C7"/>
    <w:multiLevelType w:val="hybridMultilevel"/>
    <w:tmpl w:val="379A58D0"/>
    <w:lvl w:ilvl="0" w:tplc="CF14D8B6">
      <w:start w:val="1"/>
      <w:numFmt w:val="bullet"/>
      <w:lvlText w:val="-"/>
      <w:lvlJc w:val="left"/>
      <w:pPr>
        <w:ind w:left="785" w:hanging="360"/>
      </w:pPr>
      <w:rPr>
        <w:rFonts w:ascii="Times New Roman" w:hAnsi="Times New Roman" w:cs="Times New Roman" w:hint="default"/>
      </w:rPr>
    </w:lvl>
    <w:lvl w:ilvl="1" w:tplc="04190003" w:tentative="1">
      <w:start w:val="1"/>
      <w:numFmt w:val="bullet"/>
      <w:lvlText w:val="o"/>
      <w:lvlJc w:val="left"/>
      <w:pPr>
        <w:ind w:left="1505" w:hanging="360"/>
      </w:pPr>
      <w:rPr>
        <w:rFonts w:ascii="Courier New" w:hAnsi="Courier New" w:cs="Courier New" w:hint="default"/>
      </w:rPr>
    </w:lvl>
    <w:lvl w:ilvl="2" w:tplc="04190005" w:tentative="1">
      <w:start w:val="1"/>
      <w:numFmt w:val="bullet"/>
      <w:lvlText w:val=""/>
      <w:lvlJc w:val="left"/>
      <w:pPr>
        <w:ind w:left="2225" w:hanging="360"/>
      </w:pPr>
      <w:rPr>
        <w:rFonts w:ascii="Wingdings" w:hAnsi="Wingdings" w:hint="default"/>
      </w:rPr>
    </w:lvl>
    <w:lvl w:ilvl="3" w:tplc="04190001" w:tentative="1">
      <w:start w:val="1"/>
      <w:numFmt w:val="bullet"/>
      <w:lvlText w:val=""/>
      <w:lvlJc w:val="left"/>
      <w:pPr>
        <w:ind w:left="2945" w:hanging="360"/>
      </w:pPr>
      <w:rPr>
        <w:rFonts w:ascii="Symbol" w:hAnsi="Symbol" w:hint="default"/>
      </w:rPr>
    </w:lvl>
    <w:lvl w:ilvl="4" w:tplc="04190003" w:tentative="1">
      <w:start w:val="1"/>
      <w:numFmt w:val="bullet"/>
      <w:lvlText w:val="o"/>
      <w:lvlJc w:val="left"/>
      <w:pPr>
        <w:ind w:left="3665" w:hanging="360"/>
      </w:pPr>
      <w:rPr>
        <w:rFonts w:ascii="Courier New" w:hAnsi="Courier New" w:cs="Courier New" w:hint="default"/>
      </w:rPr>
    </w:lvl>
    <w:lvl w:ilvl="5" w:tplc="04190005" w:tentative="1">
      <w:start w:val="1"/>
      <w:numFmt w:val="bullet"/>
      <w:lvlText w:val=""/>
      <w:lvlJc w:val="left"/>
      <w:pPr>
        <w:ind w:left="4385" w:hanging="360"/>
      </w:pPr>
      <w:rPr>
        <w:rFonts w:ascii="Wingdings" w:hAnsi="Wingdings" w:hint="default"/>
      </w:rPr>
    </w:lvl>
    <w:lvl w:ilvl="6" w:tplc="04190001" w:tentative="1">
      <w:start w:val="1"/>
      <w:numFmt w:val="bullet"/>
      <w:lvlText w:val=""/>
      <w:lvlJc w:val="left"/>
      <w:pPr>
        <w:ind w:left="5105" w:hanging="360"/>
      </w:pPr>
      <w:rPr>
        <w:rFonts w:ascii="Symbol" w:hAnsi="Symbol" w:hint="default"/>
      </w:rPr>
    </w:lvl>
    <w:lvl w:ilvl="7" w:tplc="04190003" w:tentative="1">
      <w:start w:val="1"/>
      <w:numFmt w:val="bullet"/>
      <w:lvlText w:val="o"/>
      <w:lvlJc w:val="left"/>
      <w:pPr>
        <w:ind w:left="5825" w:hanging="360"/>
      </w:pPr>
      <w:rPr>
        <w:rFonts w:ascii="Courier New" w:hAnsi="Courier New" w:cs="Courier New" w:hint="default"/>
      </w:rPr>
    </w:lvl>
    <w:lvl w:ilvl="8" w:tplc="04190005" w:tentative="1">
      <w:start w:val="1"/>
      <w:numFmt w:val="bullet"/>
      <w:lvlText w:val=""/>
      <w:lvlJc w:val="left"/>
      <w:pPr>
        <w:ind w:left="6545" w:hanging="360"/>
      </w:pPr>
      <w:rPr>
        <w:rFonts w:ascii="Wingdings" w:hAnsi="Wingdings" w:hint="default"/>
      </w:rPr>
    </w:lvl>
  </w:abstractNum>
  <w:abstractNum w:abstractNumId="34" w15:restartNumberingAfterBreak="0">
    <w:nsid w:val="5B7B5505"/>
    <w:multiLevelType w:val="hybridMultilevel"/>
    <w:tmpl w:val="CF5CB74E"/>
    <w:lvl w:ilvl="0" w:tplc="F07425F2">
      <w:start w:val="1"/>
      <w:numFmt w:val="bullet"/>
      <w:lvlText w:val=""/>
      <w:lvlJc w:val="left"/>
      <w:pPr>
        <w:tabs>
          <w:tab w:val="num" w:pos="1287"/>
        </w:tabs>
        <w:ind w:left="1287" w:hanging="360"/>
      </w:pPr>
      <w:rPr>
        <w:rFonts w:ascii="Symbol" w:hAnsi="Symbol" w:hint="default"/>
      </w:rPr>
    </w:lvl>
    <w:lvl w:ilvl="1" w:tplc="04190003">
      <w:start w:val="1"/>
      <w:numFmt w:val="decimal"/>
      <w:lvlText w:val="%2."/>
      <w:lvlJc w:val="left"/>
      <w:pPr>
        <w:tabs>
          <w:tab w:val="num" w:pos="1440"/>
        </w:tabs>
        <w:ind w:left="1440" w:hanging="360"/>
      </w:pPr>
    </w:lvl>
    <w:lvl w:ilvl="2" w:tplc="04190005">
      <w:start w:val="1"/>
      <w:numFmt w:val="decimal"/>
      <w:lvlText w:val="%3."/>
      <w:lvlJc w:val="left"/>
      <w:pPr>
        <w:tabs>
          <w:tab w:val="num" w:pos="2160"/>
        </w:tabs>
        <w:ind w:left="2160" w:hanging="360"/>
      </w:pPr>
    </w:lvl>
    <w:lvl w:ilvl="3" w:tplc="04190001">
      <w:start w:val="1"/>
      <w:numFmt w:val="decimal"/>
      <w:lvlText w:val="%4."/>
      <w:lvlJc w:val="left"/>
      <w:pPr>
        <w:tabs>
          <w:tab w:val="num" w:pos="2880"/>
        </w:tabs>
        <w:ind w:left="2880" w:hanging="360"/>
      </w:pPr>
    </w:lvl>
    <w:lvl w:ilvl="4" w:tplc="04190003">
      <w:start w:val="1"/>
      <w:numFmt w:val="decimal"/>
      <w:lvlText w:val="%5."/>
      <w:lvlJc w:val="left"/>
      <w:pPr>
        <w:tabs>
          <w:tab w:val="num" w:pos="3600"/>
        </w:tabs>
        <w:ind w:left="3600" w:hanging="360"/>
      </w:pPr>
    </w:lvl>
    <w:lvl w:ilvl="5" w:tplc="04190005">
      <w:start w:val="1"/>
      <w:numFmt w:val="decimal"/>
      <w:lvlText w:val="%6."/>
      <w:lvlJc w:val="left"/>
      <w:pPr>
        <w:tabs>
          <w:tab w:val="num" w:pos="4320"/>
        </w:tabs>
        <w:ind w:left="4320" w:hanging="360"/>
      </w:pPr>
    </w:lvl>
    <w:lvl w:ilvl="6" w:tplc="04190001">
      <w:start w:val="1"/>
      <w:numFmt w:val="decimal"/>
      <w:lvlText w:val="%7."/>
      <w:lvlJc w:val="left"/>
      <w:pPr>
        <w:tabs>
          <w:tab w:val="num" w:pos="5040"/>
        </w:tabs>
        <w:ind w:left="5040" w:hanging="360"/>
      </w:pPr>
    </w:lvl>
    <w:lvl w:ilvl="7" w:tplc="04190003">
      <w:start w:val="1"/>
      <w:numFmt w:val="decimal"/>
      <w:lvlText w:val="%8."/>
      <w:lvlJc w:val="left"/>
      <w:pPr>
        <w:tabs>
          <w:tab w:val="num" w:pos="5760"/>
        </w:tabs>
        <w:ind w:left="5760" w:hanging="360"/>
      </w:pPr>
    </w:lvl>
    <w:lvl w:ilvl="8" w:tplc="04190005">
      <w:start w:val="1"/>
      <w:numFmt w:val="decimal"/>
      <w:lvlText w:val="%9."/>
      <w:lvlJc w:val="left"/>
      <w:pPr>
        <w:tabs>
          <w:tab w:val="num" w:pos="6480"/>
        </w:tabs>
        <w:ind w:left="6480" w:hanging="360"/>
      </w:pPr>
    </w:lvl>
  </w:abstractNum>
  <w:abstractNum w:abstractNumId="35" w15:restartNumberingAfterBreak="0">
    <w:nsid w:val="5C62694F"/>
    <w:multiLevelType w:val="singleLevel"/>
    <w:tmpl w:val="A6D60C3A"/>
    <w:name w:val="WW8Num92"/>
    <w:lvl w:ilvl="0">
      <w:start w:val="1"/>
      <w:numFmt w:val="lowerLetter"/>
      <w:lvlText w:val="%1)"/>
      <w:lvlJc w:val="left"/>
      <w:pPr>
        <w:tabs>
          <w:tab w:val="num" w:pos="360"/>
        </w:tabs>
        <w:ind w:left="360" w:hanging="360"/>
      </w:pPr>
    </w:lvl>
  </w:abstractNum>
  <w:abstractNum w:abstractNumId="36" w15:restartNumberingAfterBreak="0">
    <w:nsid w:val="5F8A0521"/>
    <w:multiLevelType w:val="multilevel"/>
    <w:tmpl w:val="DDAEFD82"/>
    <w:lvl w:ilvl="0">
      <w:start w:val="1"/>
      <w:numFmt w:val="decimal"/>
      <w:lvlText w:val="%1"/>
      <w:lvlJc w:val="left"/>
      <w:pPr>
        <w:tabs>
          <w:tab w:val="num" w:pos="0"/>
        </w:tabs>
        <w:ind w:left="0" w:firstLine="0"/>
      </w:pPr>
      <w:rPr>
        <w:rFonts w:hint="default"/>
        <w:b w:val="0"/>
        <w:i w:val="0"/>
      </w:rPr>
    </w:lvl>
    <w:lvl w:ilvl="1">
      <w:start w:val="1"/>
      <w:numFmt w:val="decimal"/>
      <w:lvlText w:val="%1.%2"/>
      <w:lvlJc w:val="left"/>
      <w:pPr>
        <w:tabs>
          <w:tab w:val="num" w:pos="767"/>
        </w:tabs>
        <w:ind w:left="937" w:hanging="397"/>
      </w:pPr>
      <w:rPr>
        <w:rFonts w:hint="default"/>
      </w:rPr>
    </w:lvl>
    <w:lvl w:ilvl="2">
      <w:start w:val="1"/>
      <w:numFmt w:val="decimal"/>
      <w:lvlText w:val="%1.%2.%3"/>
      <w:lvlJc w:val="left"/>
      <w:pPr>
        <w:tabs>
          <w:tab w:val="num" w:pos="284"/>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pStyle w:val="5"/>
      <w:lvlText w:val="%1.%2.%3.%4.%5"/>
      <w:lvlJc w:val="left"/>
      <w:pPr>
        <w:tabs>
          <w:tab w:val="num" w:pos="1008"/>
        </w:tabs>
        <w:ind w:left="1008" w:hanging="1008"/>
      </w:pPr>
      <w:rPr>
        <w:rFonts w:hint="default"/>
      </w:rPr>
    </w:lvl>
    <w:lvl w:ilvl="5">
      <w:start w:val="1"/>
      <w:numFmt w:val="decimal"/>
      <w:pStyle w:val="6"/>
      <w:lvlText w:val="%1.%2.%3.%4.%5.%6"/>
      <w:lvlJc w:val="left"/>
      <w:pPr>
        <w:tabs>
          <w:tab w:val="num" w:pos="1152"/>
        </w:tabs>
        <w:ind w:left="1152" w:hanging="1152"/>
      </w:pPr>
      <w:rPr>
        <w:rFonts w:hint="default"/>
      </w:rPr>
    </w:lvl>
    <w:lvl w:ilvl="6">
      <w:start w:val="1"/>
      <w:numFmt w:val="decimal"/>
      <w:pStyle w:val="7"/>
      <w:lvlText w:val="%1.%2.%3.%4.%5.%6.%7"/>
      <w:lvlJc w:val="left"/>
      <w:pPr>
        <w:tabs>
          <w:tab w:val="num" w:pos="1296"/>
        </w:tabs>
        <w:ind w:left="1296" w:hanging="1296"/>
      </w:pPr>
      <w:rPr>
        <w:rFonts w:hint="default"/>
      </w:rPr>
    </w:lvl>
    <w:lvl w:ilvl="7">
      <w:start w:val="1"/>
      <w:numFmt w:val="decimal"/>
      <w:pStyle w:val="8"/>
      <w:lvlText w:val="%1.%2.%3.%4.%5.%6.%7.%8"/>
      <w:lvlJc w:val="left"/>
      <w:pPr>
        <w:tabs>
          <w:tab w:val="num" w:pos="1440"/>
        </w:tabs>
        <w:ind w:left="1440" w:hanging="1440"/>
      </w:pPr>
      <w:rPr>
        <w:rFonts w:hint="default"/>
      </w:rPr>
    </w:lvl>
    <w:lvl w:ilvl="8">
      <w:start w:val="1"/>
      <w:numFmt w:val="decimal"/>
      <w:pStyle w:val="9"/>
      <w:lvlText w:val="%1.%2.%3.%4.%5.%6.%7.%8.%9"/>
      <w:lvlJc w:val="left"/>
      <w:pPr>
        <w:tabs>
          <w:tab w:val="num" w:pos="1584"/>
        </w:tabs>
        <w:ind w:left="1584" w:hanging="1584"/>
      </w:pPr>
      <w:rPr>
        <w:rFonts w:hint="default"/>
      </w:rPr>
    </w:lvl>
  </w:abstractNum>
  <w:abstractNum w:abstractNumId="37" w15:restartNumberingAfterBreak="0">
    <w:nsid w:val="60B8490D"/>
    <w:multiLevelType w:val="hybridMultilevel"/>
    <w:tmpl w:val="DCB8328C"/>
    <w:lvl w:ilvl="0" w:tplc="238050A2">
      <w:start w:val="1"/>
      <w:numFmt w:val="decimal"/>
      <w:lvlText w:val="%1"/>
      <w:lvlJc w:val="left"/>
      <w:pPr>
        <w:ind w:left="1429" w:hanging="360"/>
      </w:pPr>
      <w:rPr>
        <w:rFonts w:cs="Times New Roman" w:hint="default"/>
      </w:rPr>
    </w:lvl>
    <w:lvl w:ilvl="1" w:tplc="04190019" w:tentative="1">
      <w:start w:val="1"/>
      <w:numFmt w:val="lowerLetter"/>
      <w:lvlText w:val="%2."/>
      <w:lvlJc w:val="left"/>
      <w:pPr>
        <w:ind w:left="2149" w:hanging="360"/>
      </w:pPr>
      <w:rPr>
        <w:rFonts w:cs="Times New Roman"/>
      </w:rPr>
    </w:lvl>
    <w:lvl w:ilvl="2" w:tplc="0419001B" w:tentative="1">
      <w:start w:val="1"/>
      <w:numFmt w:val="lowerRoman"/>
      <w:lvlText w:val="%3."/>
      <w:lvlJc w:val="right"/>
      <w:pPr>
        <w:ind w:left="2869" w:hanging="180"/>
      </w:pPr>
      <w:rPr>
        <w:rFonts w:cs="Times New Roman"/>
      </w:rPr>
    </w:lvl>
    <w:lvl w:ilvl="3" w:tplc="0419000F" w:tentative="1">
      <w:start w:val="1"/>
      <w:numFmt w:val="decimal"/>
      <w:lvlText w:val="%4."/>
      <w:lvlJc w:val="left"/>
      <w:pPr>
        <w:ind w:left="3589" w:hanging="360"/>
      </w:pPr>
      <w:rPr>
        <w:rFonts w:cs="Times New Roman"/>
      </w:rPr>
    </w:lvl>
    <w:lvl w:ilvl="4" w:tplc="04190019" w:tentative="1">
      <w:start w:val="1"/>
      <w:numFmt w:val="lowerLetter"/>
      <w:lvlText w:val="%5."/>
      <w:lvlJc w:val="left"/>
      <w:pPr>
        <w:ind w:left="4309" w:hanging="360"/>
      </w:pPr>
      <w:rPr>
        <w:rFonts w:cs="Times New Roman"/>
      </w:rPr>
    </w:lvl>
    <w:lvl w:ilvl="5" w:tplc="0419001B" w:tentative="1">
      <w:start w:val="1"/>
      <w:numFmt w:val="lowerRoman"/>
      <w:lvlText w:val="%6."/>
      <w:lvlJc w:val="right"/>
      <w:pPr>
        <w:ind w:left="5029" w:hanging="180"/>
      </w:pPr>
      <w:rPr>
        <w:rFonts w:cs="Times New Roman"/>
      </w:rPr>
    </w:lvl>
    <w:lvl w:ilvl="6" w:tplc="0419000F" w:tentative="1">
      <w:start w:val="1"/>
      <w:numFmt w:val="decimal"/>
      <w:lvlText w:val="%7."/>
      <w:lvlJc w:val="left"/>
      <w:pPr>
        <w:ind w:left="5749" w:hanging="360"/>
      </w:pPr>
      <w:rPr>
        <w:rFonts w:cs="Times New Roman"/>
      </w:rPr>
    </w:lvl>
    <w:lvl w:ilvl="7" w:tplc="04190019" w:tentative="1">
      <w:start w:val="1"/>
      <w:numFmt w:val="lowerLetter"/>
      <w:lvlText w:val="%8."/>
      <w:lvlJc w:val="left"/>
      <w:pPr>
        <w:ind w:left="6469" w:hanging="360"/>
      </w:pPr>
      <w:rPr>
        <w:rFonts w:cs="Times New Roman"/>
      </w:rPr>
    </w:lvl>
    <w:lvl w:ilvl="8" w:tplc="0419001B" w:tentative="1">
      <w:start w:val="1"/>
      <w:numFmt w:val="lowerRoman"/>
      <w:lvlText w:val="%9."/>
      <w:lvlJc w:val="right"/>
      <w:pPr>
        <w:ind w:left="7189" w:hanging="180"/>
      </w:pPr>
      <w:rPr>
        <w:rFonts w:cs="Times New Roman"/>
      </w:rPr>
    </w:lvl>
  </w:abstractNum>
  <w:abstractNum w:abstractNumId="38" w15:restartNumberingAfterBreak="0">
    <w:nsid w:val="613D33C0"/>
    <w:multiLevelType w:val="hybridMultilevel"/>
    <w:tmpl w:val="01D6A740"/>
    <w:lvl w:ilvl="0" w:tplc="CF14D8B6">
      <w:start w:val="1"/>
      <w:numFmt w:val="bullet"/>
      <w:lvlText w:val="-"/>
      <w:lvlJc w:val="left"/>
      <w:pPr>
        <w:tabs>
          <w:tab w:val="num" w:pos="1429"/>
        </w:tabs>
        <w:ind w:left="1429" w:hanging="360"/>
      </w:pPr>
      <w:rPr>
        <w:rFonts w:ascii="Times New Roman" w:hAnsi="Times New Roman" w:cs="Times New Roman" w:hint="default"/>
      </w:rPr>
    </w:lvl>
    <w:lvl w:ilvl="1" w:tplc="04190003">
      <w:start w:val="1"/>
      <w:numFmt w:val="bullet"/>
      <w:lvlText w:val="o"/>
      <w:lvlJc w:val="left"/>
      <w:pPr>
        <w:tabs>
          <w:tab w:val="num" w:pos="1440"/>
        </w:tabs>
        <w:ind w:left="1440" w:hanging="360"/>
      </w:pPr>
      <w:rPr>
        <w:rFonts w:ascii="Courier New" w:hAnsi="Courier New" w:cs="Courier New" w:hint="default"/>
      </w:rPr>
    </w:lvl>
    <w:lvl w:ilvl="2" w:tplc="04190005">
      <w:start w:val="1"/>
      <w:numFmt w:val="bullet"/>
      <w:lvlText w:val=""/>
      <w:lvlJc w:val="left"/>
      <w:pPr>
        <w:tabs>
          <w:tab w:val="num" w:pos="2160"/>
        </w:tabs>
        <w:ind w:left="2160" w:hanging="360"/>
      </w:pPr>
      <w:rPr>
        <w:rFonts w:ascii="Wingdings" w:hAnsi="Wingdings" w:hint="default"/>
      </w:rPr>
    </w:lvl>
    <w:lvl w:ilvl="3" w:tplc="04190001">
      <w:start w:val="1"/>
      <w:numFmt w:val="bullet"/>
      <w:lvlText w:val=""/>
      <w:lvlJc w:val="left"/>
      <w:pPr>
        <w:tabs>
          <w:tab w:val="num" w:pos="2880"/>
        </w:tabs>
        <w:ind w:left="2880" w:hanging="360"/>
      </w:pPr>
      <w:rPr>
        <w:rFonts w:ascii="Symbol" w:hAnsi="Symbol" w:hint="default"/>
      </w:rPr>
    </w:lvl>
    <w:lvl w:ilvl="4" w:tplc="04190003">
      <w:start w:val="1"/>
      <w:numFmt w:val="bullet"/>
      <w:lvlText w:val="o"/>
      <w:lvlJc w:val="left"/>
      <w:pPr>
        <w:tabs>
          <w:tab w:val="num" w:pos="3600"/>
        </w:tabs>
        <w:ind w:left="3600" w:hanging="360"/>
      </w:pPr>
      <w:rPr>
        <w:rFonts w:ascii="Courier New" w:hAnsi="Courier New" w:cs="Courier New" w:hint="default"/>
      </w:rPr>
    </w:lvl>
    <w:lvl w:ilvl="5" w:tplc="04190005">
      <w:start w:val="1"/>
      <w:numFmt w:val="bullet"/>
      <w:lvlText w:val=""/>
      <w:lvlJc w:val="left"/>
      <w:pPr>
        <w:tabs>
          <w:tab w:val="num" w:pos="4320"/>
        </w:tabs>
        <w:ind w:left="4320" w:hanging="360"/>
      </w:pPr>
      <w:rPr>
        <w:rFonts w:ascii="Wingdings" w:hAnsi="Wingdings" w:hint="default"/>
      </w:rPr>
    </w:lvl>
    <w:lvl w:ilvl="6" w:tplc="04190001">
      <w:start w:val="1"/>
      <w:numFmt w:val="bullet"/>
      <w:lvlText w:val=""/>
      <w:lvlJc w:val="left"/>
      <w:pPr>
        <w:tabs>
          <w:tab w:val="num" w:pos="5040"/>
        </w:tabs>
        <w:ind w:left="5040" w:hanging="360"/>
      </w:pPr>
      <w:rPr>
        <w:rFonts w:ascii="Symbol" w:hAnsi="Symbol" w:hint="default"/>
      </w:rPr>
    </w:lvl>
    <w:lvl w:ilvl="7" w:tplc="04190003">
      <w:start w:val="1"/>
      <w:numFmt w:val="bullet"/>
      <w:lvlText w:val="o"/>
      <w:lvlJc w:val="left"/>
      <w:pPr>
        <w:tabs>
          <w:tab w:val="num" w:pos="5760"/>
        </w:tabs>
        <w:ind w:left="5760" w:hanging="360"/>
      </w:pPr>
      <w:rPr>
        <w:rFonts w:ascii="Courier New" w:hAnsi="Courier New" w:cs="Courier New" w:hint="default"/>
      </w:rPr>
    </w:lvl>
    <w:lvl w:ilvl="8" w:tplc="04190005">
      <w:start w:val="1"/>
      <w:numFmt w:val="bullet"/>
      <w:lvlText w:val=""/>
      <w:lvlJc w:val="left"/>
      <w:pPr>
        <w:tabs>
          <w:tab w:val="num" w:pos="6480"/>
        </w:tabs>
        <w:ind w:left="6480" w:hanging="360"/>
      </w:pPr>
      <w:rPr>
        <w:rFonts w:ascii="Wingdings" w:hAnsi="Wingdings" w:hint="default"/>
      </w:rPr>
    </w:lvl>
  </w:abstractNum>
  <w:abstractNum w:abstractNumId="39" w15:restartNumberingAfterBreak="0">
    <w:nsid w:val="62C72572"/>
    <w:multiLevelType w:val="multilevel"/>
    <w:tmpl w:val="63AC48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48757E1"/>
    <w:multiLevelType w:val="hybridMultilevel"/>
    <w:tmpl w:val="341A1138"/>
    <w:lvl w:ilvl="0" w:tplc="0419000F">
      <w:start w:val="1"/>
      <w:numFmt w:val="decimal"/>
      <w:lvlText w:val="%1."/>
      <w:lvlJc w:val="left"/>
      <w:pPr>
        <w:tabs>
          <w:tab w:val="num" w:pos="1287"/>
        </w:tabs>
        <w:ind w:left="1287" w:hanging="360"/>
      </w:pPr>
      <w:rPr>
        <w:rFonts w:cs="Times New Roman"/>
      </w:r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41" w15:restartNumberingAfterBreak="0">
    <w:nsid w:val="6DF63552"/>
    <w:multiLevelType w:val="hybridMultilevel"/>
    <w:tmpl w:val="9E4AF6A0"/>
    <w:lvl w:ilvl="0" w:tplc="9D9E5628">
      <w:start w:val="1"/>
      <w:numFmt w:val="bullet"/>
      <w:lvlText w:val="-"/>
      <w:lvlJc w:val="left"/>
      <w:pPr>
        <w:ind w:left="1287" w:hanging="360"/>
      </w:pPr>
      <w:rPr>
        <w:rFonts w:ascii="Times New Roman" w:hAnsi="Times New Roman" w:cs="Times New Roman"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42" w15:restartNumberingAfterBreak="0">
    <w:nsid w:val="6EDE780F"/>
    <w:multiLevelType w:val="hybridMultilevel"/>
    <w:tmpl w:val="387E8D08"/>
    <w:lvl w:ilvl="0" w:tplc="EE8898B8">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3" w15:restartNumberingAfterBreak="0">
    <w:nsid w:val="6F3D34A4"/>
    <w:multiLevelType w:val="hybridMultilevel"/>
    <w:tmpl w:val="76B475B0"/>
    <w:lvl w:ilvl="0" w:tplc="13BA2614">
      <w:start w:val="1"/>
      <w:numFmt w:val="bullet"/>
      <w:lvlText w:val=""/>
      <w:lvlJc w:val="left"/>
      <w:pPr>
        <w:tabs>
          <w:tab w:val="num" w:pos="1287"/>
        </w:tabs>
        <w:ind w:left="1287" w:hanging="360"/>
      </w:pPr>
      <w:rPr>
        <w:rFonts w:ascii="Symbol" w:hAnsi="Symbol" w:hint="default"/>
      </w:rPr>
    </w:lvl>
    <w:lvl w:ilvl="1" w:tplc="36908044">
      <w:start w:val="1"/>
      <w:numFmt w:val="decimal"/>
      <w:lvlText w:val="%2."/>
      <w:lvlJc w:val="left"/>
      <w:pPr>
        <w:tabs>
          <w:tab w:val="num" w:pos="1440"/>
        </w:tabs>
        <w:ind w:left="1440" w:hanging="360"/>
      </w:pPr>
    </w:lvl>
    <w:lvl w:ilvl="2" w:tplc="50961866">
      <w:start w:val="1"/>
      <w:numFmt w:val="decimal"/>
      <w:lvlText w:val="%3."/>
      <w:lvlJc w:val="left"/>
      <w:pPr>
        <w:tabs>
          <w:tab w:val="num" w:pos="2160"/>
        </w:tabs>
        <w:ind w:left="2160" w:hanging="360"/>
      </w:pPr>
    </w:lvl>
    <w:lvl w:ilvl="3" w:tplc="438254F0">
      <w:start w:val="1"/>
      <w:numFmt w:val="decimal"/>
      <w:lvlText w:val="%4."/>
      <w:lvlJc w:val="left"/>
      <w:pPr>
        <w:tabs>
          <w:tab w:val="num" w:pos="2880"/>
        </w:tabs>
        <w:ind w:left="2880" w:hanging="360"/>
      </w:pPr>
    </w:lvl>
    <w:lvl w:ilvl="4" w:tplc="CB6EFA5A">
      <w:start w:val="1"/>
      <w:numFmt w:val="decimal"/>
      <w:lvlText w:val="%5."/>
      <w:lvlJc w:val="left"/>
      <w:pPr>
        <w:tabs>
          <w:tab w:val="num" w:pos="3600"/>
        </w:tabs>
        <w:ind w:left="3600" w:hanging="360"/>
      </w:pPr>
    </w:lvl>
    <w:lvl w:ilvl="5" w:tplc="EBE8A64C">
      <w:start w:val="1"/>
      <w:numFmt w:val="decimal"/>
      <w:lvlText w:val="%6."/>
      <w:lvlJc w:val="left"/>
      <w:pPr>
        <w:tabs>
          <w:tab w:val="num" w:pos="4320"/>
        </w:tabs>
        <w:ind w:left="4320" w:hanging="360"/>
      </w:pPr>
    </w:lvl>
    <w:lvl w:ilvl="6" w:tplc="3056C722">
      <w:start w:val="1"/>
      <w:numFmt w:val="decimal"/>
      <w:lvlText w:val="%7."/>
      <w:lvlJc w:val="left"/>
      <w:pPr>
        <w:tabs>
          <w:tab w:val="num" w:pos="5040"/>
        </w:tabs>
        <w:ind w:left="5040" w:hanging="360"/>
      </w:pPr>
    </w:lvl>
    <w:lvl w:ilvl="7" w:tplc="EF66AAF2">
      <w:start w:val="1"/>
      <w:numFmt w:val="decimal"/>
      <w:lvlText w:val="%8."/>
      <w:lvlJc w:val="left"/>
      <w:pPr>
        <w:tabs>
          <w:tab w:val="num" w:pos="5760"/>
        </w:tabs>
        <w:ind w:left="5760" w:hanging="360"/>
      </w:pPr>
    </w:lvl>
    <w:lvl w:ilvl="8" w:tplc="AA8EA490">
      <w:start w:val="1"/>
      <w:numFmt w:val="decimal"/>
      <w:lvlText w:val="%9."/>
      <w:lvlJc w:val="left"/>
      <w:pPr>
        <w:tabs>
          <w:tab w:val="num" w:pos="6480"/>
        </w:tabs>
        <w:ind w:left="6480" w:hanging="360"/>
      </w:pPr>
    </w:lvl>
  </w:abstractNum>
  <w:abstractNum w:abstractNumId="44" w15:restartNumberingAfterBreak="0">
    <w:nsid w:val="711A4FD5"/>
    <w:multiLevelType w:val="hybridMultilevel"/>
    <w:tmpl w:val="BBB00180"/>
    <w:lvl w:ilvl="0" w:tplc="04190001">
      <w:start w:val="1"/>
      <w:numFmt w:val="bullet"/>
      <w:lvlText w:val=""/>
      <w:lvlJc w:val="left"/>
      <w:pPr>
        <w:tabs>
          <w:tab w:val="num" w:pos="1287"/>
        </w:tabs>
        <w:ind w:left="1287" w:hanging="360"/>
      </w:pPr>
      <w:rPr>
        <w:rFonts w:ascii="Symbol" w:hAnsi="Symbol" w:hint="default"/>
      </w:rPr>
    </w:lvl>
    <w:lvl w:ilvl="1" w:tplc="04190003">
      <w:start w:val="1"/>
      <w:numFmt w:val="decimal"/>
      <w:lvlText w:val="%2."/>
      <w:lvlJc w:val="left"/>
      <w:pPr>
        <w:tabs>
          <w:tab w:val="num" w:pos="1440"/>
        </w:tabs>
        <w:ind w:left="1440" w:hanging="360"/>
      </w:pPr>
    </w:lvl>
    <w:lvl w:ilvl="2" w:tplc="04190005">
      <w:start w:val="1"/>
      <w:numFmt w:val="decimal"/>
      <w:lvlText w:val="%3."/>
      <w:lvlJc w:val="left"/>
      <w:pPr>
        <w:tabs>
          <w:tab w:val="num" w:pos="2160"/>
        </w:tabs>
        <w:ind w:left="2160" w:hanging="360"/>
      </w:pPr>
    </w:lvl>
    <w:lvl w:ilvl="3" w:tplc="04190001">
      <w:start w:val="1"/>
      <w:numFmt w:val="decimal"/>
      <w:lvlText w:val="%4."/>
      <w:lvlJc w:val="left"/>
      <w:pPr>
        <w:tabs>
          <w:tab w:val="num" w:pos="2880"/>
        </w:tabs>
        <w:ind w:left="2880" w:hanging="360"/>
      </w:pPr>
    </w:lvl>
    <w:lvl w:ilvl="4" w:tplc="04190003">
      <w:start w:val="1"/>
      <w:numFmt w:val="decimal"/>
      <w:lvlText w:val="%5."/>
      <w:lvlJc w:val="left"/>
      <w:pPr>
        <w:tabs>
          <w:tab w:val="num" w:pos="3600"/>
        </w:tabs>
        <w:ind w:left="3600" w:hanging="360"/>
      </w:pPr>
    </w:lvl>
    <w:lvl w:ilvl="5" w:tplc="04190005">
      <w:start w:val="1"/>
      <w:numFmt w:val="decimal"/>
      <w:lvlText w:val="%6."/>
      <w:lvlJc w:val="left"/>
      <w:pPr>
        <w:tabs>
          <w:tab w:val="num" w:pos="4320"/>
        </w:tabs>
        <w:ind w:left="4320" w:hanging="360"/>
      </w:pPr>
    </w:lvl>
    <w:lvl w:ilvl="6" w:tplc="04190001">
      <w:start w:val="1"/>
      <w:numFmt w:val="decimal"/>
      <w:lvlText w:val="%7."/>
      <w:lvlJc w:val="left"/>
      <w:pPr>
        <w:tabs>
          <w:tab w:val="num" w:pos="5040"/>
        </w:tabs>
        <w:ind w:left="5040" w:hanging="360"/>
      </w:pPr>
    </w:lvl>
    <w:lvl w:ilvl="7" w:tplc="04190003">
      <w:start w:val="1"/>
      <w:numFmt w:val="decimal"/>
      <w:lvlText w:val="%8."/>
      <w:lvlJc w:val="left"/>
      <w:pPr>
        <w:tabs>
          <w:tab w:val="num" w:pos="5760"/>
        </w:tabs>
        <w:ind w:left="5760" w:hanging="360"/>
      </w:pPr>
    </w:lvl>
    <w:lvl w:ilvl="8" w:tplc="04190005">
      <w:start w:val="1"/>
      <w:numFmt w:val="decimal"/>
      <w:lvlText w:val="%9."/>
      <w:lvlJc w:val="left"/>
      <w:pPr>
        <w:tabs>
          <w:tab w:val="num" w:pos="6480"/>
        </w:tabs>
        <w:ind w:left="6480" w:hanging="360"/>
      </w:pPr>
    </w:lvl>
  </w:abstractNum>
  <w:abstractNum w:abstractNumId="45" w15:restartNumberingAfterBreak="0">
    <w:nsid w:val="711A502D"/>
    <w:multiLevelType w:val="hybridMultilevel"/>
    <w:tmpl w:val="44328A96"/>
    <w:lvl w:ilvl="0" w:tplc="9D9E5628">
      <w:start w:val="1"/>
      <w:numFmt w:val="bullet"/>
      <w:lvlText w:val="-"/>
      <w:lvlJc w:val="left"/>
      <w:pPr>
        <w:ind w:left="1287" w:hanging="360"/>
      </w:pPr>
      <w:rPr>
        <w:rFonts w:ascii="Times New Roman" w:hAnsi="Times New Roman" w:cs="Times New Roman"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46" w15:restartNumberingAfterBreak="0">
    <w:nsid w:val="713D74C9"/>
    <w:multiLevelType w:val="hybridMultilevel"/>
    <w:tmpl w:val="4C6057E4"/>
    <w:lvl w:ilvl="0" w:tplc="482C55BC">
      <w:start w:val="1"/>
      <w:numFmt w:val="bullet"/>
      <w:lvlText w:val=""/>
      <w:lvlJc w:val="left"/>
      <w:pPr>
        <w:tabs>
          <w:tab w:val="num" w:pos="1440"/>
        </w:tabs>
        <w:ind w:left="1440" w:hanging="360"/>
      </w:pPr>
      <w:rPr>
        <w:rFonts w:ascii="Symbol" w:hAnsi="Symbol" w:hint="default"/>
      </w:rPr>
    </w:lvl>
    <w:lvl w:ilvl="1" w:tplc="8CF4DA2A">
      <w:start w:val="1"/>
      <w:numFmt w:val="decimal"/>
      <w:lvlText w:val="%2."/>
      <w:lvlJc w:val="left"/>
      <w:pPr>
        <w:tabs>
          <w:tab w:val="num" w:pos="1440"/>
        </w:tabs>
        <w:ind w:left="1440" w:hanging="360"/>
      </w:pPr>
    </w:lvl>
    <w:lvl w:ilvl="2" w:tplc="1C78A3B2">
      <w:start w:val="1"/>
      <w:numFmt w:val="decimal"/>
      <w:lvlText w:val="%3."/>
      <w:lvlJc w:val="left"/>
      <w:pPr>
        <w:tabs>
          <w:tab w:val="num" w:pos="2160"/>
        </w:tabs>
        <w:ind w:left="2160" w:hanging="360"/>
      </w:pPr>
    </w:lvl>
    <w:lvl w:ilvl="3" w:tplc="8CA4D484">
      <w:start w:val="1"/>
      <w:numFmt w:val="decimal"/>
      <w:lvlText w:val="%4."/>
      <w:lvlJc w:val="left"/>
      <w:pPr>
        <w:tabs>
          <w:tab w:val="num" w:pos="2880"/>
        </w:tabs>
        <w:ind w:left="2880" w:hanging="360"/>
      </w:pPr>
    </w:lvl>
    <w:lvl w:ilvl="4" w:tplc="80907E32">
      <w:start w:val="1"/>
      <w:numFmt w:val="decimal"/>
      <w:lvlText w:val="%5."/>
      <w:lvlJc w:val="left"/>
      <w:pPr>
        <w:tabs>
          <w:tab w:val="num" w:pos="3600"/>
        </w:tabs>
        <w:ind w:left="3600" w:hanging="360"/>
      </w:pPr>
    </w:lvl>
    <w:lvl w:ilvl="5" w:tplc="DC845D90">
      <w:start w:val="1"/>
      <w:numFmt w:val="decimal"/>
      <w:lvlText w:val="%6."/>
      <w:lvlJc w:val="left"/>
      <w:pPr>
        <w:tabs>
          <w:tab w:val="num" w:pos="4320"/>
        </w:tabs>
        <w:ind w:left="4320" w:hanging="360"/>
      </w:pPr>
    </w:lvl>
    <w:lvl w:ilvl="6" w:tplc="BB7AE9C8">
      <w:start w:val="1"/>
      <w:numFmt w:val="decimal"/>
      <w:lvlText w:val="%7."/>
      <w:lvlJc w:val="left"/>
      <w:pPr>
        <w:tabs>
          <w:tab w:val="num" w:pos="5040"/>
        </w:tabs>
        <w:ind w:left="5040" w:hanging="360"/>
      </w:pPr>
    </w:lvl>
    <w:lvl w:ilvl="7" w:tplc="2CD8E436">
      <w:start w:val="1"/>
      <w:numFmt w:val="decimal"/>
      <w:lvlText w:val="%8."/>
      <w:lvlJc w:val="left"/>
      <w:pPr>
        <w:tabs>
          <w:tab w:val="num" w:pos="5760"/>
        </w:tabs>
        <w:ind w:left="5760" w:hanging="360"/>
      </w:pPr>
    </w:lvl>
    <w:lvl w:ilvl="8" w:tplc="7E50215E">
      <w:start w:val="1"/>
      <w:numFmt w:val="decimal"/>
      <w:lvlText w:val="%9."/>
      <w:lvlJc w:val="left"/>
      <w:pPr>
        <w:tabs>
          <w:tab w:val="num" w:pos="6480"/>
        </w:tabs>
        <w:ind w:left="6480" w:hanging="360"/>
      </w:pPr>
    </w:lvl>
  </w:abstractNum>
  <w:abstractNum w:abstractNumId="47" w15:restartNumberingAfterBreak="0">
    <w:nsid w:val="714D6AF8"/>
    <w:multiLevelType w:val="hybridMultilevel"/>
    <w:tmpl w:val="FED4AC3E"/>
    <w:lvl w:ilvl="0" w:tplc="29AE4574">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8" w15:restartNumberingAfterBreak="0">
    <w:nsid w:val="716804EA"/>
    <w:multiLevelType w:val="hybridMultilevel"/>
    <w:tmpl w:val="20BE97D0"/>
    <w:lvl w:ilvl="0" w:tplc="0C5EBECA">
      <w:start w:val="1"/>
      <w:numFmt w:val="decimal"/>
      <w:lvlText w:val="%1"/>
      <w:lvlJc w:val="center"/>
      <w:pPr>
        <w:ind w:left="720" w:hanging="360"/>
      </w:pPr>
      <w:rPr>
        <w:rFonts w:hint="default"/>
      </w:r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9" w15:restartNumberingAfterBreak="0">
    <w:nsid w:val="71C97536"/>
    <w:multiLevelType w:val="hybridMultilevel"/>
    <w:tmpl w:val="C5B2F308"/>
    <w:lvl w:ilvl="0" w:tplc="29AE4574">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0" w15:restartNumberingAfterBreak="0">
    <w:nsid w:val="72F91DFD"/>
    <w:multiLevelType w:val="hybridMultilevel"/>
    <w:tmpl w:val="3BA8E99C"/>
    <w:lvl w:ilvl="0" w:tplc="238050A2">
      <w:start w:val="1"/>
      <w:numFmt w:val="decimal"/>
      <w:lvlText w:val="%1"/>
      <w:lvlJc w:val="left"/>
      <w:pPr>
        <w:ind w:left="1287" w:hanging="360"/>
      </w:pPr>
      <w:rPr>
        <w:rFonts w:cs="Times New Roman" w:hint="default"/>
      </w:r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51" w15:restartNumberingAfterBreak="0">
    <w:nsid w:val="732F10B4"/>
    <w:multiLevelType w:val="hybridMultilevel"/>
    <w:tmpl w:val="E9D053EA"/>
    <w:lvl w:ilvl="0" w:tplc="29AE4574">
      <w:start w:val="1"/>
      <w:numFmt w:val="bullet"/>
      <w:lvlText w:val=""/>
      <w:lvlJc w:val="left"/>
      <w:pPr>
        <w:tabs>
          <w:tab w:val="num" w:pos="1287"/>
        </w:tabs>
        <w:ind w:left="1287" w:hanging="360"/>
      </w:pPr>
      <w:rPr>
        <w:rFonts w:ascii="Symbol" w:hAnsi="Symbol" w:hint="default"/>
      </w:rPr>
    </w:lvl>
    <w:lvl w:ilvl="1" w:tplc="04190003">
      <w:start w:val="1"/>
      <w:numFmt w:val="decimal"/>
      <w:lvlText w:val="%2."/>
      <w:lvlJc w:val="left"/>
      <w:pPr>
        <w:tabs>
          <w:tab w:val="num" w:pos="1440"/>
        </w:tabs>
        <w:ind w:left="1440" w:hanging="360"/>
      </w:pPr>
    </w:lvl>
    <w:lvl w:ilvl="2" w:tplc="04190005">
      <w:start w:val="1"/>
      <w:numFmt w:val="decimal"/>
      <w:lvlText w:val="%3."/>
      <w:lvlJc w:val="left"/>
      <w:pPr>
        <w:tabs>
          <w:tab w:val="num" w:pos="2160"/>
        </w:tabs>
        <w:ind w:left="2160" w:hanging="360"/>
      </w:pPr>
    </w:lvl>
    <w:lvl w:ilvl="3" w:tplc="04190001">
      <w:start w:val="1"/>
      <w:numFmt w:val="decimal"/>
      <w:lvlText w:val="%4."/>
      <w:lvlJc w:val="left"/>
      <w:pPr>
        <w:tabs>
          <w:tab w:val="num" w:pos="2880"/>
        </w:tabs>
        <w:ind w:left="2880" w:hanging="360"/>
      </w:pPr>
    </w:lvl>
    <w:lvl w:ilvl="4" w:tplc="04190003">
      <w:start w:val="1"/>
      <w:numFmt w:val="decimal"/>
      <w:lvlText w:val="%5."/>
      <w:lvlJc w:val="left"/>
      <w:pPr>
        <w:tabs>
          <w:tab w:val="num" w:pos="3600"/>
        </w:tabs>
        <w:ind w:left="3600" w:hanging="360"/>
      </w:pPr>
    </w:lvl>
    <w:lvl w:ilvl="5" w:tplc="04190005">
      <w:start w:val="1"/>
      <w:numFmt w:val="decimal"/>
      <w:lvlText w:val="%6."/>
      <w:lvlJc w:val="left"/>
      <w:pPr>
        <w:tabs>
          <w:tab w:val="num" w:pos="4320"/>
        </w:tabs>
        <w:ind w:left="4320" w:hanging="360"/>
      </w:pPr>
    </w:lvl>
    <w:lvl w:ilvl="6" w:tplc="04190001">
      <w:start w:val="1"/>
      <w:numFmt w:val="decimal"/>
      <w:lvlText w:val="%7."/>
      <w:lvlJc w:val="left"/>
      <w:pPr>
        <w:tabs>
          <w:tab w:val="num" w:pos="5040"/>
        </w:tabs>
        <w:ind w:left="5040" w:hanging="360"/>
      </w:pPr>
    </w:lvl>
    <w:lvl w:ilvl="7" w:tplc="04190003">
      <w:start w:val="1"/>
      <w:numFmt w:val="decimal"/>
      <w:lvlText w:val="%8."/>
      <w:lvlJc w:val="left"/>
      <w:pPr>
        <w:tabs>
          <w:tab w:val="num" w:pos="5760"/>
        </w:tabs>
        <w:ind w:left="5760" w:hanging="360"/>
      </w:pPr>
    </w:lvl>
    <w:lvl w:ilvl="8" w:tplc="04190005">
      <w:start w:val="1"/>
      <w:numFmt w:val="decimal"/>
      <w:lvlText w:val="%9."/>
      <w:lvlJc w:val="left"/>
      <w:pPr>
        <w:tabs>
          <w:tab w:val="num" w:pos="6480"/>
        </w:tabs>
        <w:ind w:left="6480" w:hanging="360"/>
      </w:pPr>
    </w:lvl>
  </w:abstractNum>
  <w:abstractNum w:abstractNumId="52" w15:restartNumberingAfterBreak="0">
    <w:nsid w:val="74B170FC"/>
    <w:multiLevelType w:val="hybridMultilevel"/>
    <w:tmpl w:val="A282EAF2"/>
    <w:lvl w:ilvl="0" w:tplc="29749DF4">
      <w:start w:val="1"/>
      <w:numFmt w:val="bullet"/>
      <w:lvlText w:val=""/>
      <w:lvlJc w:val="left"/>
      <w:pPr>
        <w:tabs>
          <w:tab w:val="num" w:pos="1287"/>
        </w:tabs>
        <w:ind w:left="1287" w:hanging="360"/>
      </w:pPr>
      <w:rPr>
        <w:rFonts w:ascii="Symbol" w:hAnsi="Symbol" w:hint="default"/>
      </w:rPr>
    </w:lvl>
    <w:lvl w:ilvl="1" w:tplc="04190003">
      <w:start w:val="1"/>
      <w:numFmt w:val="decimal"/>
      <w:lvlText w:val="%2."/>
      <w:lvlJc w:val="left"/>
      <w:pPr>
        <w:tabs>
          <w:tab w:val="num" w:pos="1440"/>
        </w:tabs>
        <w:ind w:left="1440" w:hanging="360"/>
      </w:pPr>
    </w:lvl>
    <w:lvl w:ilvl="2" w:tplc="04190005">
      <w:start w:val="1"/>
      <w:numFmt w:val="decimal"/>
      <w:lvlText w:val="%3."/>
      <w:lvlJc w:val="left"/>
      <w:pPr>
        <w:tabs>
          <w:tab w:val="num" w:pos="2160"/>
        </w:tabs>
        <w:ind w:left="2160" w:hanging="360"/>
      </w:pPr>
    </w:lvl>
    <w:lvl w:ilvl="3" w:tplc="04190001">
      <w:start w:val="1"/>
      <w:numFmt w:val="decimal"/>
      <w:lvlText w:val="%4."/>
      <w:lvlJc w:val="left"/>
      <w:pPr>
        <w:tabs>
          <w:tab w:val="num" w:pos="2880"/>
        </w:tabs>
        <w:ind w:left="2880" w:hanging="360"/>
      </w:pPr>
    </w:lvl>
    <w:lvl w:ilvl="4" w:tplc="04190003">
      <w:start w:val="1"/>
      <w:numFmt w:val="decimal"/>
      <w:lvlText w:val="%5."/>
      <w:lvlJc w:val="left"/>
      <w:pPr>
        <w:tabs>
          <w:tab w:val="num" w:pos="3600"/>
        </w:tabs>
        <w:ind w:left="3600" w:hanging="360"/>
      </w:pPr>
    </w:lvl>
    <w:lvl w:ilvl="5" w:tplc="04190005">
      <w:start w:val="1"/>
      <w:numFmt w:val="decimal"/>
      <w:lvlText w:val="%6."/>
      <w:lvlJc w:val="left"/>
      <w:pPr>
        <w:tabs>
          <w:tab w:val="num" w:pos="4320"/>
        </w:tabs>
        <w:ind w:left="4320" w:hanging="360"/>
      </w:pPr>
    </w:lvl>
    <w:lvl w:ilvl="6" w:tplc="04190001">
      <w:start w:val="1"/>
      <w:numFmt w:val="decimal"/>
      <w:lvlText w:val="%7."/>
      <w:lvlJc w:val="left"/>
      <w:pPr>
        <w:tabs>
          <w:tab w:val="num" w:pos="5040"/>
        </w:tabs>
        <w:ind w:left="5040" w:hanging="360"/>
      </w:pPr>
    </w:lvl>
    <w:lvl w:ilvl="7" w:tplc="04190003">
      <w:start w:val="1"/>
      <w:numFmt w:val="decimal"/>
      <w:lvlText w:val="%8."/>
      <w:lvlJc w:val="left"/>
      <w:pPr>
        <w:tabs>
          <w:tab w:val="num" w:pos="5760"/>
        </w:tabs>
        <w:ind w:left="5760" w:hanging="360"/>
      </w:pPr>
    </w:lvl>
    <w:lvl w:ilvl="8" w:tplc="04190005">
      <w:start w:val="1"/>
      <w:numFmt w:val="decimal"/>
      <w:lvlText w:val="%9."/>
      <w:lvlJc w:val="left"/>
      <w:pPr>
        <w:tabs>
          <w:tab w:val="num" w:pos="6480"/>
        </w:tabs>
        <w:ind w:left="6480" w:hanging="360"/>
      </w:pPr>
    </w:lvl>
  </w:abstractNum>
  <w:abstractNum w:abstractNumId="53" w15:restartNumberingAfterBreak="0">
    <w:nsid w:val="74B22CC5"/>
    <w:multiLevelType w:val="hybridMultilevel"/>
    <w:tmpl w:val="9A3A3F3E"/>
    <w:lvl w:ilvl="0" w:tplc="4B3465E2">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4" w15:restartNumberingAfterBreak="0">
    <w:nsid w:val="7BA374FA"/>
    <w:multiLevelType w:val="hybridMultilevel"/>
    <w:tmpl w:val="C03412A6"/>
    <w:lvl w:ilvl="0" w:tplc="89DAFEC2">
      <w:start w:val="1"/>
      <w:numFmt w:val="decimal"/>
      <w:lvlText w:val="%1"/>
      <w:lvlJc w:val="left"/>
      <w:pPr>
        <w:tabs>
          <w:tab w:val="num" w:pos="360"/>
        </w:tabs>
        <w:ind w:left="360" w:hanging="360"/>
      </w:pPr>
      <w:rPr>
        <w:rFonts w:hint="default"/>
      </w:rPr>
    </w:lvl>
    <w:lvl w:ilvl="1" w:tplc="FDA8A560">
      <w:start w:val="1"/>
      <w:numFmt w:val="bullet"/>
      <w:lvlText w:val=""/>
      <w:lvlJc w:val="left"/>
      <w:pPr>
        <w:tabs>
          <w:tab w:val="num" w:pos="1440"/>
        </w:tabs>
        <w:ind w:left="1440" w:hanging="360"/>
      </w:pPr>
      <w:rPr>
        <w:rFonts w:ascii="Symbol" w:hAnsi="Symbol" w:hint="default"/>
      </w:r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num w:numId="1">
    <w:abstractNumId w:val="36"/>
  </w:num>
  <w:num w:numId="2">
    <w:abstractNumId w:val="16"/>
  </w:num>
  <w:num w:numId="3">
    <w:abstractNumId w:val="48"/>
  </w:num>
  <w:num w:numId="4">
    <w:abstractNumId w:val="19"/>
  </w:num>
  <w:num w:numId="5">
    <w:abstractNumId w:val="18"/>
  </w:num>
  <w:num w:numId="6">
    <w:abstractNumId w:val="27"/>
  </w:num>
  <w:num w:numId="7">
    <w:abstractNumId w:val="11"/>
  </w:num>
  <w:num w:numId="8">
    <w:abstractNumId w:val="37"/>
  </w:num>
  <w:num w:numId="9">
    <w:abstractNumId w:val="25"/>
  </w:num>
  <w:num w:numId="10">
    <w:abstractNumId w:val="30"/>
  </w:num>
  <w:num w:numId="11">
    <w:abstractNumId w:val="50"/>
  </w:num>
  <w:num w:numId="12">
    <w:abstractNumId w:val="40"/>
  </w:num>
  <w:num w:numId="13">
    <w:abstractNumId w:val="31"/>
  </w:num>
  <w:num w:numId="14">
    <w:abstractNumId w:val="21"/>
  </w:num>
  <w:num w:numId="15">
    <w:abstractNumId w:val="23"/>
  </w:num>
  <w:num w:numId="16">
    <w:abstractNumId w:val="33"/>
  </w:num>
  <w:num w:numId="17">
    <w:abstractNumId w:val="22"/>
  </w:num>
  <w:num w:numId="18">
    <w:abstractNumId w:val="53"/>
  </w:num>
  <w:num w:numId="19">
    <w:abstractNumId w:val="13"/>
    <w:lvlOverride w:ilvl="0"/>
    <w:lvlOverride w:ilvl="1">
      <w:startOverride w:val="1"/>
    </w:lvlOverride>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4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2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1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3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4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2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4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5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13"/>
  </w:num>
  <w:num w:numId="29">
    <w:abstractNumId w:val="49"/>
  </w:num>
  <w:num w:numId="30">
    <w:abstractNumId w:val="47"/>
  </w:num>
  <w:num w:numId="31">
    <w:abstractNumId w:val="14"/>
  </w:num>
  <w:num w:numId="32">
    <w:abstractNumId w:val="24"/>
  </w:num>
  <w:num w:numId="33">
    <w:abstractNumId w:val="15"/>
  </w:num>
  <w:num w:numId="34">
    <w:abstractNumId w:val="26"/>
  </w:num>
  <w:num w:numId="35">
    <w:abstractNumId w:val="32"/>
  </w:num>
  <w:num w:numId="36">
    <w:abstractNumId w:val="51"/>
  </w:num>
  <w:num w:numId="37">
    <w:abstractNumId w:val="42"/>
  </w:num>
  <w:num w:numId="38">
    <w:abstractNumId w:val="38"/>
  </w:num>
  <w:num w:numId="39">
    <w:abstractNumId w:val="39"/>
  </w:num>
  <w:num w:numId="40">
    <w:abstractNumId w:val="54"/>
  </w:num>
  <w:num w:numId="41">
    <w:abstractNumId w:val="45"/>
  </w:num>
  <w:num w:numId="42">
    <w:abstractNumId w:val="41"/>
  </w:num>
  <w:num w:numId="43">
    <w:abstractNumId w:val="28"/>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09"/>
  <w:drawingGridHorizontalSpacing w:val="110"/>
  <w:displayHorizontalDrawingGridEvery w:val="2"/>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0415C"/>
    <w:rsid w:val="00020325"/>
    <w:rsid w:val="0002597A"/>
    <w:rsid w:val="00042A30"/>
    <w:rsid w:val="00054D94"/>
    <w:rsid w:val="000736D3"/>
    <w:rsid w:val="000A78C5"/>
    <w:rsid w:val="000B01FA"/>
    <w:rsid w:val="000B0DE0"/>
    <w:rsid w:val="000B3C50"/>
    <w:rsid w:val="000B6A6D"/>
    <w:rsid w:val="000C65F6"/>
    <w:rsid w:val="000C713C"/>
    <w:rsid w:val="000F3A11"/>
    <w:rsid w:val="00102462"/>
    <w:rsid w:val="001078CA"/>
    <w:rsid w:val="00110263"/>
    <w:rsid w:val="001232EB"/>
    <w:rsid w:val="00131DD0"/>
    <w:rsid w:val="00133952"/>
    <w:rsid w:val="00133FF4"/>
    <w:rsid w:val="00144A5A"/>
    <w:rsid w:val="00146D69"/>
    <w:rsid w:val="00163043"/>
    <w:rsid w:val="001A02E3"/>
    <w:rsid w:val="001A1ECD"/>
    <w:rsid w:val="001A2A1B"/>
    <w:rsid w:val="001D5359"/>
    <w:rsid w:val="0020187C"/>
    <w:rsid w:val="00214F6A"/>
    <w:rsid w:val="00220F44"/>
    <w:rsid w:val="00227A6B"/>
    <w:rsid w:val="00232089"/>
    <w:rsid w:val="00255762"/>
    <w:rsid w:val="002746D7"/>
    <w:rsid w:val="00277CBC"/>
    <w:rsid w:val="00292221"/>
    <w:rsid w:val="0029460B"/>
    <w:rsid w:val="002C329B"/>
    <w:rsid w:val="002F0603"/>
    <w:rsid w:val="0030184E"/>
    <w:rsid w:val="00303070"/>
    <w:rsid w:val="003049E1"/>
    <w:rsid w:val="003206E2"/>
    <w:rsid w:val="003264E2"/>
    <w:rsid w:val="00335635"/>
    <w:rsid w:val="00344AC4"/>
    <w:rsid w:val="00352879"/>
    <w:rsid w:val="003547D9"/>
    <w:rsid w:val="00361CEB"/>
    <w:rsid w:val="00363F52"/>
    <w:rsid w:val="00365E33"/>
    <w:rsid w:val="00366C3C"/>
    <w:rsid w:val="00367A46"/>
    <w:rsid w:val="00373E3B"/>
    <w:rsid w:val="00384F0E"/>
    <w:rsid w:val="00395A37"/>
    <w:rsid w:val="0039605E"/>
    <w:rsid w:val="003978D7"/>
    <w:rsid w:val="003B72A0"/>
    <w:rsid w:val="003C2A15"/>
    <w:rsid w:val="003D090D"/>
    <w:rsid w:val="003E42FC"/>
    <w:rsid w:val="003E4F6D"/>
    <w:rsid w:val="003F6F1B"/>
    <w:rsid w:val="004009BB"/>
    <w:rsid w:val="0040415C"/>
    <w:rsid w:val="00406E58"/>
    <w:rsid w:val="00424F7E"/>
    <w:rsid w:val="00450F8B"/>
    <w:rsid w:val="0046498D"/>
    <w:rsid w:val="004766CB"/>
    <w:rsid w:val="00476BAE"/>
    <w:rsid w:val="00492507"/>
    <w:rsid w:val="00494B49"/>
    <w:rsid w:val="004B0D02"/>
    <w:rsid w:val="004C4B75"/>
    <w:rsid w:val="004C6B4B"/>
    <w:rsid w:val="004D03A6"/>
    <w:rsid w:val="004D44DA"/>
    <w:rsid w:val="004E112F"/>
    <w:rsid w:val="004F0DFB"/>
    <w:rsid w:val="00516D86"/>
    <w:rsid w:val="00522DE0"/>
    <w:rsid w:val="00527596"/>
    <w:rsid w:val="005335B8"/>
    <w:rsid w:val="0053404A"/>
    <w:rsid w:val="00536756"/>
    <w:rsid w:val="00543DCB"/>
    <w:rsid w:val="00547AD4"/>
    <w:rsid w:val="00553E04"/>
    <w:rsid w:val="0055611F"/>
    <w:rsid w:val="00557CCD"/>
    <w:rsid w:val="00577F7B"/>
    <w:rsid w:val="005B23C5"/>
    <w:rsid w:val="005C05B6"/>
    <w:rsid w:val="005C4BEB"/>
    <w:rsid w:val="005C7A98"/>
    <w:rsid w:val="005D34E4"/>
    <w:rsid w:val="005D5DA3"/>
    <w:rsid w:val="005E4C12"/>
    <w:rsid w:val="005F2203"/>
    <w:rsid w:val="005F7BB0"/>
    <w:rsid w:val="006159E5"/>
    <w:rsid w:val="00625AC3"/>
    <w:rsid w:val="00626D40"/>
    <w:rsid w:val="006272DB"/>
    <w:rsid w:val="00630032"/>
    <w:rsid w:val="00652657"/>
    <w:rsid w:val="006B6B7C"/>
    <w:rsid w:val="006E3928"/>
    <w:rsid w:val="006F5F87"/>
    <w:rsid w:val="0071700E"/>
    <w:rsid w:val="00725353"/>
    <w:rsid w:val="00732888"/>
    <w:rsid w:val="00744F18"/>
    <w:rsid w:val="00751184"/>
    <w:rsid w:val="007563CF"/>
    <w:rsid w:val="0076417F"/>
    <w:rsid w:val="007645AE"/>
    <w:rsid w:val="0076697D"/>
    <w:rsid w:val="00774DB4"/>
    <w:rsid w:val="00775421"/>
    <w:rsid w:val="00777CED"/>
    <w:rsid w:val="007811A7"/>
    <w:rsid w:val="007B423B"/>
    <w:rsid w:val="007C4E85"/>
    <w:rsid w:val="007D4E1F"/>
    <w:rsid w:val="007F095F"/>
    <w:rsid w:val="007F3A3D"/>
    <w:rsid w:val="00812B56"/>
    <w:rsid w:val="00824E08"/>
    <w:rsid w:val="008402EF"/>
    <w:rsid w:val="008458E6"/>
    <w:rsid w:val="00851A72"/>
    <w:rsid w:val="008610AD"/>
    <w:rsid w:val="0087165C"/>
    <w:rsid w:val="0087203D"/>
    <w:rsid w:val="008753D2"/>
    <w:rsid w:val="0088085C"/>
    <w:rsid w:val="008A126C"/>
    <w:rsid w:val="008D2402"/>
    <w:rsid w:val="008D24ED"/>
    <w:rsid w:val="008D7F5F"/>
    <w:rsid w:val="00903072"/>
    <w:rsid w:val="009052FE"/>
    <w:rsid w:val="0091054B"/>
    <w:rsid w:val="00921B2C"/>
    <w:rsid w:val="00936D15"/>
    <w:rsid w:val="00943C28"/>
    <w:rsid w:val="00950273"/>
    <w:rsid w:val="009572CC"/>
    <w:rsid w:val="00957FE7"/>
    <w:rsid w:val="00961E1C"/>
    <w:rsid w:val="00975E2E"/>
    <w:rsid w:val="00977E2D"/>
    <w:rsid w:val="00981022"/>
    <w:rsid w:val="009A7977"/>
    <w:rsid w:val="009C3FEA"/>
    <w:rsid w:val="009E5746"/>
    <w:rsid w:val="00A35C1F"/>
    <w:rsid w:val="00A43146"/>
    <w:rsid w:val="00A53FB8"/>
    <w:rsid w:val="00A67064"/>
    <w:rsid w:val="00AB2827"/>
    <w:rsid w:val="00AB4048"/>
    <w:rsid w:val="00AB654D"/>
    <w:rsid w:val="00AE5347"/>
    <w:rsid w:val="00AF7544"/>
    <w:rsid w:val="00B160D2"/>
    <w:rsid w:val="00B24279"/>
    <w:rsid w:val="00B34C41"/>
    <w:rsid w:val="00B41F3F"/>
    <w:rsid w:val="00B6742B"/>
    <w:rsid w:val="00B72AC5"/>
    <w:rsid w:val="00B80EDF"/>
    <w:rsid w:val="00B87544"/>
    <w:rsid w:val="00B96F4D"/>
    <w:rsid w:val="00BA293C"/>
    <w:rsid w:val="00BA47DE"/>
    <w:rsid w:val="00BB1F78"/>
    <w:rsid w:val="00BC133F"/>
    <w:rsid w:val="00BD031E"/>
    <w:rsid w:val="00BF50D6"/>
    <w:rsid w:val="00C05049"/>
    <w:rsid w:val="00C1730F"/>
    <w:rsid w:val="00C23E0E"/>
    <w:rsid w:val="00C356E6"/>
    <w:rsid w:val="00C35849"/>
    <w:rsid w:val="00C436BF"/>
    <w:rsid w:val="00C47000"/>
    <w:rsid w:val="00C52094"/>
    <w:rsid w:val="00C53D40"/>
    <w:rsid w:val="00C56D3A"/>
    <w:rsid w:val="00C80398"/>
    <w:rsid w:val="00C912CE"/>
    <w:rsid w:val="00CA1D8A"/>
    <w:rsid w:val="00CB50CB"/>
    <w:rsid w:val="00CC4307"/>
    <w:rsid w:val="00CE02C0"/>
    <w:rsid w:val="00CE4AD5"/>
    <w:rsid w:val="00CF25E0"/>
    <w:rsid w:val="00CF690B"/>
    <w:rsid w:val="00D110AB"/>
    <w:rsid w:val="00D15B20"/>
    <w:rsid w:val="00D227C4"/>
    <w:rsid w:val="00D57A79"/>
    <w:rsid w:val="00D76CD6"/>
    <w:rsid w:val="00D824B3"/>
    <w:rsid w:val="00D87568"/>
    <w:rsid w:val="00D91B45"/>
    <w:rsid w:val="00DB57BC"/>
    <w:rsid w:val="00DB611F"/>
    <w:rsid w:val="00DC3857"/>
    <w:rsid w:val="00DD5640"/>
    <w:rsid w:val="00DE2DAA"/>
    <w:rsid w:val="00DF390F"/>
    <w:rsid w:val="00DF48AB"/>
    <w:rsid w:val="00E16C02"/>
    <w:rsid w:val="00E2310E"/>
    <w:rsid w:val="00E24D87"/>
    <w:rsid w:val="00E31938"/>
    <w:rsid w:val="00E43C34"/>
    <w:rsid w:val="00E44F53"/>
    <w:rsid w:val="00E4613B"/>
    <w:rsid w:val="00E519FD"/>
    <w:rsid w:val="00EA5306"/>
    <w:rsid w:val="00EA6FBF"/>
    <w:rsid w:val="00EC23B1"/>
    <w:rsid w:val="00EC58A1"/>
    <w:rsid w:val="00ED1C36"/>
    <w:rsid w:val="00EE3D5C"/>
    <w:rsid w:val="00EE6757"/>
    <w:rsid w:val="00EF4DDD"/>
    <w:rsid w:val="00EF574E"/>
    <w:rsid w:val="00EF6B94"/>
    <w:rsid w:val="00F16F5E"/>
    <w:rsid w:val="00F410CB"/>
    <w:rsid w:val="00F76C8E"/>
    <w:rsid w:val="00F83B72"/>
    <w:rsid w:val="00FB215C"/>
    <w:rsid w:val="00FD3CD3"/>
  </w:rsids>
  <m:mathPr>
    <m:mathFont m:val="Cambria Math"/>
    <m:brkBin m:val="before"/>
    <m:brkBinSub m:val="--"/>
    <m:smallFrac/>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metricconverter"/>
  <w:shapeDefaults>
    <o:shapedefaults v:ext="edit" spidmax="4097"/>
    <o:shapelayout v:ext="edit">
      <o:idmap v:ext="edit" data="1"/>
    </o:shapelayout>
  </w:shapeDefaults>
  <w:decimalSymbol w:val=","/>
  <w:listSeparator w:val=";"/>
  <w14:docId w14:val="7391F582"/>
  <w15:docId w15:val="{DE4EA84E-4EB1-4370-BBA2-7670DE2A69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ru-RU" w:eastAsia="ru-RU" w:bidi="ar-SA"/>
      </w:rPr>
    </w:rPrDefault>
    <w:pPrDefault>
      <w:pPr>
        <w:spacing w:line="480" w:lineRule="auto"/>
        <w:ind w:left="567"/>
        <w:jc w:val="both"/>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iPriority="0"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009BB"/>
    <w:pPr>
      <w:spacing w:line="240" w:lineRule="auto"/>
      <w:ind w:left="0"/>
      <w:jc w:val="left"/>
    </w:pPr>
    <w:rPr>
      <w:rFonts w:ascii="Times New Roman" w:eastAsia="Times New Roman" w:hAnsi="Times New Roman"/>
      <w:sz w:val="24"/>
      <w:szCs w:val="24"/>
    </w:rPr>
  </w:style>
  <w:style w:type="paragraph" w:styleId="1">
    <w:name w:val="heading 1"/>
    <w:basedOn w:val="a"/>
    <w:next w:val="a0"/>
    <w:link w:val="10"/>
    <w:qFormat/>
    <w:rsid w:val="00725353"/>
    <w:pPr>
      <w:widowControl w:val="0"/>
      <w:tabs>
        <w:tab w:val="left" w:pos="1134"/>
        <w:tab w:val="left" w:pos="5940"/>
      </w:tabs>
      <w:suppressAutoHyphens/>
      <w:spacing w:before="100" w:beforeAutospacing="1" w:after="100" w:afterAutospacing="1" w:line="480" w:lineRule="auto"/>
      <w:jc w:val="center"/>
      <w:outlineLvl w:val="0"/>
    </w:pPr>
    <w:rPr>
      <w:bCs/>
      <w:kern w:val="1"/>
      <w:sz w:val="28"/>
      <w:szCs w:val="48"/>
      <w:lang w:eastAsia="ar-SA"/>
    </w:rPr>
  </w:style>
  <w:style w:type="paragraph" w:styleId="2">
    <w:name w:val="heading 2"/>
    <w:basedOn w:val="a"/>
    <w:next w:val="a"/>
    <w:link w:val="20"/>
    <w:autoRedefine/>
    <w:qFormat/>
    <w:rsid w:val="008A126C"/>
    <w:pPr>
      <w:keepNext/>
      <w:keepLines/>
      <w:widowControl w:val="0"/>
      <w:numPr>
        <w:ilvl w:val="1"/>
      </w:numPr>
      <w:tabs>
        <w:tab w:val="left" w:pos="-2835"/>
      </w:tabs>
      <w:suppressAutoHyphens/>
      <w:spacing w:before="100" w:beforeAutospacing="1" w:after="100" w:afterAutospacing="1" w:line="276" w:lineRule="auto"/>
      <w:ind w:firstLine="567"/>
      <w:outlineLvl w:val="1"/>
    </w:pPr>
    <w:rPr>
      <w:sz w:val="28"/>
      <w:szCs w:val="20"/>
      <w:lang w:eastAsia="ar-SA"/>
    </w:rPr>
  </w:style>
  <w:style w:type="paragraph" w:styleId="3">
    <w:name w:val="heading 3"/>
    <w:basedOn w:val="a"/>
    <w:next w:val="a"/>
    <w:link w:val="30"/>
    <w:autoRedefine/>
    <w:qFormat/>
    <w:rsid w:val="00777CED"/>
    <w:pPr>
      <w:keepNext/>
      <w:widowControl w:val="0"/>
      <w:tabs>
        <w:tab w:val="left" w:pos="851"/>
      </w:tabs>
      <w:suppressAutoHyphens/>
      <w:spacing w:before="100" w:beforeAutospacing="1" w:line="360" w:lineRule="auto"/>
      <w:ind w:firstLine="567"/>
      <w:outlineLvl w:val="2"/>
    </w:pPr>
    <w:rPr>
      <w:sz w:val="28"/>
      <w:szCs w:val="20"/>
      <w:lang w:eastAsia="ar-SA"/>
    </w:rPr>
  </w:style>
  <w:style w:type="paragraph" w:styleId="4">
    <w:name w:val="heading 4"/>
    <w:basedOn w:val="a"/>
    <w:next w:val="a0"/>
    <w:link w:val="40"/>
    <w:autoRedefine/>
    <w:qFormat/>
    <w:rsid w:val="003E42FC"/>
    <w:pPr>
      <w:widowControl w:val="0"/>
      <w:tabs>
        <w:tab w:val="left" w:pos="-3960"/>
      </w:tabs>
      <w:suppressAutoHyphens/>
      <w:spacing w:before="240" w:line="276" w:lineRule="auto"/>
      <w:ind w:firstLine="567"/>
      <w:jc w:val="both"/>
      <w:outlineLvl w:val="3"/>
    </w:pPr>
    <w:rPr>
      <w:sz w:val="28"/>
      <w:szCs w:val="20"/>
      <w:lang w:eastAsia="ar-SA"/>
    </w:rPr>
  </w:style>
  <w:style w:type="paragraph" w:styleId="5">
    <w:name w:val="heading 5"/>
    <w:basedOn w:val="a"/>
    <w:next w:val="a0"/>
    <w:link w:val="50"/>
    <w:qFormat/>
    <w:rsid w:val="00AB4048"/>
    <w:pPr>
      <w:keepNext/>
      <w:widowControl w:val="0"/>
      <w:numPr>
        <w:ilvl w:val="4"/>
        <w:numId w:val="1"/>
      </w:numPr>
      <w:tabs>
        <w:tab w:val="left" w:pos="1134"/>
        <w:tab w:val="left" w:pos="5940"/>
      </w:tabs>
      <w:suppressAutoHyphens/>
      <w:spacing w:before="240" w:after="120" w:line="360" w:lineRule="auto"/>
      <w:outlineLvl w:val="4"/>
    </w:pPr>
    <w:rPr>
      <w:rFonts w:ascii="Arial" w:eastAsia="MS Mincho" w:hAnsi="Arial"/>
      <w:b/>
      <w:bCs/>
      <w:lang w:eastAsia="ar-SA"/>
    </w:rPr>
  </w:style>
  <w:style w:type="paragraph" w:styleId="6">
    <w:name w:val="heading 6"/>
    <w:basedOn w:val="a"/>
    <w:next w:val="a0"/>
    <w:link w:val="60"/>
    <w:qFormat/>
    <w:rsid w:val="00AB4048"/>
    <w:pPr>
      <w:keepNext/>
      <w:widowControl w:val="0"/>
      <w:numPr>
        <w:ilvl w:val="5"/>
        <w:numId w:val="1"/>
      </w:numPr>
      <w:tabs>
        <w:tab w:val="left" w:pos="5940"/>
      </w:tabs>
      <w:suppressAutoHyphens/>
      <w:spacing w:before="240" w:after="120" w:line="360" w:lineRule="auto"/>
      <w:outlineLvl w:val="5"/>
    </w:pPr>
    <w:rPr>
      <w:rFonts w:ascii="Arial" w:eastAsia="MS Mincho" w:hAnsi="Arial"/>
      <w:b/>
      <w:bCs/>
      <w:sz w:val="21"/>
      <w:szCs w:val="21"/>
      <w:lang w:eastAsia="ar-SA"/>
    </w:rPr>
  </w:style>
  <w:style w:type="paragraph" w:styleId="7">
    <w:name w:val="heading 7"/>
    <w:basedOn w:val="a"/>
    <w:next w:val="a0"/>
    <w:link w:val="70"/>
    <w:qFormat/>
    <w:rsid w:val="00AB4048"/>
    <w:pPr>
      <w:keepNext/>
      <w:widowControl w:val="0"/>
      <w:numPr>
        <w:ilvl w:val="6"/>
        <w:numId w:val="1"/>
      </w:numPr>
      <w:tabs>
        <w:tab w:val="left" w:pos="1134"/>
        <w:tab w:val="left" w:pos="5940"/>
      </w:tabs>
      <w:suppressAutoHyphens/>
      <w:spacing w:before="240" w:after="120" w:line="360" w:lineRule="auto"/>
      <w:outlineLvl w:val="6"/>
    </w:pPr>
    <w:rPr>
      <w:rFonts w:ascii="Arial" w:eastAsia="MS Mincho" w:hAnsi="Arial"/>
      <w:b/>
      <w:bCs/>
      <w:sz w:val="21"/>
      <w:szCs w:val="21"/>
      <w:lang w:eastAsia="ar-SA"/>
    </w:rPr>
  </w:style>
  <w:style w:type="paragraph" w:styleId="8">
    <w:name w:val="heading 8"/>
    <w:basedOn w:val="a"/>
    <w:next w:val="a0"/>
    <w:link w:val="80"/>
    <w:qFormat/>
    <w:rsid w:val="00AB4048"/>
    <w:pPr>
      <w:keepNext/>
      <w:widowControl w:val="0"/>
      <w:numPr>
        <w:ilvl w:val="7"/>
        <w:numId w:val="1"/>
      </w:numPr>
      <w:tabs>
        <w:tab w:val="left" w:pos="1134"/>
        <w:tab w:val="left" w:pos="5940"/>
      </w:tabs>
      <w:suppressAutoHyphens/>
      <w:spacing w:before="240" w:after="120" w:line="360" w:lineRule="auto"/>
      <w:outlineLvl w:val="7"/>
    </w:pPr>
    <w:rPr>
      <w:rFonts w:ascii="Arial" w:eastAsia="MS Mincho" w:hAnsi="Arial"/>
      <w:b/>
      <w:bCs/>
      <w:sz w:val="21"/>
      <w:szCs w:val="21"/>
      <w:lang w:eastAsia="ar-SA"/>
    </w:rPr>
  </w:style>
  <w:style w:type="paragraph" w:styleId="9">
    <w:name w:val="heading 9"/>
    <w:basedOn w:val="a"/>
    <w:next w:val="a0"/>
    <w:link w:val="90"/>
    <w:qFormat/>
    <w:rsid w:val="00AB4048"/>
    <w:pPr>
      <w:keepNext/>
      <w:widowControl w:val="0"/>
      <w:numPr>
        <w:ilvl w:val="8"/>
        <w:numId w:val="1"/>
      </w:numPr>
      <w:tabs>
        <w:tab w:val="left" w:pos="1134"/>
        <w:tab w:val="left" w:pos="5940"/>
      </w:tabs>
      <w:suppressAutoHyphens/>
      <w:spacing w:before="240" w:after="120" w:line="360" w:lineRule="auto"/>
      <w:outlineLvl w:val="8"/>
    </w:pPr>
    <w:rPr>
      <w:rFonts w:ascii="Arial" w:eastAsia="MS Mincho" w:hAnsi="Arial"/>
      <w:b/>
      <w:bCs/>
      <w:sz w:val="21"/>
      <w:szCs w:val="21"/>
      <w:lang w:eastAsia="ar-SA"/>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Normal (Web)"/>
    <w:basedOn w:val="a"/>
    <w:uiPriority w:val="99"/>
    <w:rsid w:val="00DC3857"/>
    <w:pPr>
      <w:spacing w:before="100" w:beforeAutospacing="1" w:after="100" w:afterAutospacing="1"/>
    </w:pPr>
  </w:style>
  <w:style w:type="paragraph" w:styleId="a5">
    <w:name w:val="header"/>
    <w:basedOn w:val="a"/>
    <w:link w:val="a6"/>
    <w:uiPriority w:val="99"/>
    <w:unhideWhenUsed/>
    <w:rsid w:val="00DC3857"/>
    <w:pPr>
      <w:tabs>
        <w:tab w:val="center" w:pos="4677"/>
        <w:tab w:val="right" w:pos="9355"/>
      </w:tabs>
    </w:pPr>
  </w:style>
  <w:style w:type="character" w:customStyle="1" w:styleId="a6">
    <w:name w:val="Верхний колонтитул Знак"/>
    <w:link w:val="a5"/>
    <w:uiPriority w:val="99"/>
    <w:rsid w:val="00DC3857"/>
    <w:rPr>
      <w:sz w:val="22"/>
      <w:szCs w:val="22"/>
      <w:lang w:eastAsia="en-US"/>
    </w:rPr>
  </w:style>
  <w:style w:type="paragraph" w:styleId="a7">
    <w:name w:val="footer"/>
    <w:basedOn w:val="a"/>
    <w:link w:val="a8"/>
    <w:uiPriority w:val="99"/>
    <w:unhideWhenUsed/>
    <w:rsid w:val="00DC3857"/>
    <w:pPr>
      <w:tabs>
        <w:tab w:val="center" w:pos="4677"/>
        <w:tab w:val="right" w:pos="9355"/>
      </w:tabs>
    </w:pPr>
  </w:style>
  <w:style w:type="character" w:customStyle="1" w:styleId="a8">
    <w:name w:val="Нижний колонтитул Знак"/>
    <w:link w:val="a7"/>
    <w:uiPriority w:val="99"/>
    <w:rsid w:val="00DC3857"/>
    <w:rPr>
      <w:sz w:val="22"/>
      <w:szCs w:val="22"/>
      <w:lang w:eastAsia="en-US"/>
    </w:rPr>
  </w:style>
  <w:style w:type="character" w:customStyle="1" w:styleId="10">
    <w:name w:val="Заголовок 1 Знак"/>
    <w:link w:val="1"/>
    <w:rsid w:val="00725353"/>
    <w:rPr>
      <w:rFonts w:ascii="Times New Roman" w:eastAsia="Times New Roman" w:hAnsi="Times New Roman"/>
      <w:bCs/>
      <w:kern w:val="1"/>
      <w:sz w:val="28"/>
      <w:szCs w:val="48"/>
      <w:lang w:eastAsia="ar-SA"/>
    </w:rPr>
  </w:style>
  <w:style w:type="character" w:customStyle="1" w:styleId="20">
    <w:name w:val="Заголовок 2 Знак"/>
    <w:link w:val="2"/>
    <w:rsid w:val="008A126C"/>
    <w:rPr>
      <w:rFonts w:ascii="Times New Roman" w:eastAsia="Times New Roman" w:hAnsi="Times New Roman"/>
      <w:sz w:val="28"/>
      <w:lang w:eastAsia="ar-SA"/>
    </w:rPr>
  </w:style>
  <w:style w:type="character" w:customStyle="1" w:styleId="30">
    <w:name w:val="Заголовок 3 Знак"/>
    <w:link w:val="3"/>
    <w:rsid w:val="00777CED"/>
    <w:rPr>
      <w:rFonts w:ascii="Times New Roman" w:eastAsia="Times New Roman" w:hAnsi="Times New Roman"/>
      <w:sz w:val="28"/>
      <w:lang w:eastAsia="ar-SA"/>
    </w:rPr>
  </w:style>
  <w:style w:type="character" w:customStyle="1" w:styleId="40">
    <w:name w:val="Заголовок 4 Знак"/>
    <w:link w:val="4"/>
    <w:rsid w:val="003E42FC"/>
    <w:rPr>
      <w:rFonts w:ascii="Times New Roman" w:eastAsia="Times New Roman" w:hAnsi="Times New Roman"/>
      <w:sz w:val="28"/>
      <w:lang w:eastAsia="ar-SA"/>
    </w:rPr>
  </w:style>
  <w:style w:type="character" w:customStyle="1" w:styleId="50">
    <w:name w:val="Заголовок 5 Знак"/>
    <w:link w:val="5"/>
    <w:rsid w:val="00AB4048"/>
    <w:rPr>
      <w:rFonts w:ascii="Arial" w:eastAsia="MS Mincho" w:hAnsi="Arial"/>
      <w:b/>
      <w:bCs/>
      <w:sz w:val="24"/>
      <w:szCs w:val="24"/>
      <w:lang w:eastAsia="ar-SA"/>
    </w:rPr>
  </w:style>
  <w:style w:type="character" w:customStyle="1" w:styleId="60">
    <w:name w:val="Заголовок 6 Знак"/>
    <w:link w:val="6"/>
    <w:rsid w:val="00AB4048"/>
    <w:rPr>
      <w:rFonts w:ascii="Arial" w:eastAsia="MS Mincho" w:hAnsi="Arial"/>
      <w:b/>
      <w:bCs/>
      <w:sz w:val="21"/>
      <w:szCs w:val="21"/>
      <w:lang w:eastAsia="ar-SA"/>
    </w:rPr>
  </w:style>
  <w:style w:type="character" w:customStyle="1" w:styleId="70">
    <w:name w:val="Заголовок 7 Знак"/>
    <w:link w:val="7"/>
    <w:rsid w:val="00AB4048"/>
    <w:rPr>
      <w:rFonts w:ascii="Arial" w:eastAsia="MS Mincho" w:hAnsi="Arial"/>
      <w:b/>
      <w:bCs/>
      <w:sz w:val="21"/>
      <w:szCs w:val="21"/>
      <w:lang w:eastAsia="ar-SA"/>
    </w:rPr>
  </w:style>
  <w:style w:type="character" w:customStyle="1" w:styleId="80">
    <w:name w:val="Заголовок 8 Знак"/>
    <w:link w:val="8"/>
    <w:rsid w:val="00AB4048"/>
    <w:rPr>
      <w:rFonts w:ascii="Arial" w:eastAsia="MS Mincho" w:hAnsi="Arial"/>
      <w:b/>
      <w:bCs/>
      <w:sz w:val="21"/>
      <w:szCs w:val="21"/>
      <w:lang w:eastAsia="ar-SA"/>
    </w:rPr>
  </w:style>
  <w:style w:type="character" w:customStyle="1" w:styleId="90">
    <w:name w:val="Заголовок 9 Знак"/>
    <w:link w:val="9"/>
    <w:rsid w:val="00AB4048"/>
    <w:rPr>
      <w:rFonts w:ascii="Arial" w:eastAsia="MS Mincho" w:hAnsi="Arial"/>
      <w:b/>
      <w:bCs/>
      <w:sz w:val="21"/>
      <w:szCs w:val="21"/>
      <w:lang w:eastAsia="ar-SA"/>
    </w:rPr>
  </w:style>
  <w:style w:type="paragraph" w:styleId="a0">
    <w:name w:val="Body Text"/>
    <w:basedOn w:val="a"/>
    <w:link w:val="a9"/>
    <w:rsid w:val="00AB4048"/>
    <w:pPr>
      <w:widowControl w:val="0"/>
      <w:tabs>
        <w:tab w:val="left" w:pos="1134"/>
        <w:tab w:val="left" w:pos="5940"/>
      </w:tabs>
      <w:suppressAutoHyphens/>
      <w:spacing w:after="120" w:line="360" w:lineRule="auto"/>
      <w:ind w:left="142"/>
    </w:pPr>
    <w:rPr>
      <w:sz w:val="28"/>
      <w:szCs w:val="20"/>
      <w:lang w:eastAsia="ar-SA"/>
    </w:rPr>
  </w:style>
  <w:style w:type="character" w:customStyle="1" w:styleId="a9">
    <w:name w:val="Основной текст Знак"/>
    <w:link w:val="a0"/>
    <w:rsid w:val="00AB4048"/>
    <w:rPr>
      <w:rFonts w:ascii="Times New Roman" w:eastAsia="Times New Roman" w:hAnsi="Times New Roman"/>
      <w:sz w:val="28"/>
      <w:lang w:eastAsia="ar-SA"/>
    </w:rPr>
  </w:style>
  <w:style w:type="paragraph" w:customStyle="1" w:styleId="11">
    <w:name w:val="диплом1"/>
    <w:basedOn w:val="1"/>
    <w:autoRedefine/>
    <w:rsid w:val="00AB4048"/>
    <w:pPr>
      <w:tabs>
        <w:tab w:val="clear" w:pos="1134"/>
        <w:tab w:val="clear" w:pos="5940"/>
      </w:tabs>
    </w:pPr>
    <w:rPr>
      <w:b/>
      <w:kern w:val="28"/>
      <w:sz w:val="20"/>
      <w:szCs w:val="20"/>
    </w:rPr>
  </w:style>
  <w:style w:type="paragraph" w:customStyle="1" w:styleId="21">
    <w:name w:val="диплом2"/>
    <w:basedOn w:val="2"/>
    <w:autoRedefine/>
    <w:rsid w:val="00AB4048"/>
    <w:pPr>
      <w:numPr>
        <w:ilvl w:val="0"/>
      </w:numPr>
      <w:ind w:left="567" w:firstLine="567"/>
    </w:pPr>
  </w:style>
  <w:style w:type="paragraph" w:styleId="12">
    <w:name w:val="toc 1"/>
    <w:basedOn w:val="a"/>
    <w:next w:val="a"/>
    <w:autoRedefine/>
    <w:uiPriority w:val="39"/>
    <w:rsid w:val="00C80398"/>
    <w:pPr>
      <w:spacing w:before="360"/>
    </w:pPr>
    <w:rPr>
      <w:rFonts w:asciiTheme="majorHAnsi" w:hAnsiTheme="majorHAnsi"/>
      <w:b/>
      <w:bCs/>
      <w:caps/>
    </w:rPr>
  </w:style>
  <w:style w:type="paragraph" w:customStyle="1" w:styleId="aa">
    <w:name w:val="текст диплом"/>
    <w:basedOn w:val="a"/>
    <w:link w:val="ab"/>
    <w:rsid w:val="00AB4048"/>
    <w:pPr>
      <w:widowControl w:val="0"/>
      <w:suppressAutoHyphens/>
      <w:spacing w:line="360" w:lineRule="auto"/>
      <w:ind w:firstLine="567"/>
    </w:pPr>
    <w:rPr>
      <w:sz w:val="28"/>
      <w:szCs w:val="20"/>
      <w:lang w:eastAsia="ar-SA"/>
    </w:rPr>
  </w:style>
  <w:style w:type="character" w:customStyle="1" w:styleId="ab">
    <w:name w:val="текст диплом Знак"/>
    <w:link w:val="aa"/>
    <w:rsid w:val="00AB4048"/>
    <w:rPr>
      <w:rFonts w:ascii="Times New Roman" w:eastAsia="Times New Roman" w:hAnsi="Times New Roman"/>
      <w:sz w:val="28"/>
      <w:lang w:eastAsia="ar-SA"/>
    </w:rPr>
  </w:style>
  <w:style w:type="paragraph" w:styleId="22">
    <w:name w:val="Body Text Indent 2"/>
    <w:basedOn w:val="a"/>
    <w:link w:val="23"/>
    <w:rsid w:val="00AB4048"/>
    <w:pPr>
      <w:widowControl w:val="0"/>
      <w:tabs>
        <w:tab w:val="left" w:pos="1134"/>
        <w:tab w:val="left" w:pos="5940"/>
      </w:tabs>
      <w:suppressAutoHyphens/>
      <w:spacing w:after="120" w:line="480" w:lineRule="auto"/>
      <w:ind w:left="283"/>
    </w:pPr>
    <w:rPr>
      <w:sz w:val="28"/>
      <w:szCs w:val="20"/>
      <w:lang w:eastAsia="ar-SA"/>
    </w:rPr>
  </w:style>
  <w:style w:type="character" w:customStyle="1" w:styleId="23">
    <w:name w:val="Основной текст с отступом 2 Знак"/>
    <w:link w:val="22"/>
    <w:rsid w:val="00AB4048"/>
    <w:rPr>
      <w:rFonts w:ascii="Times New Roman" w:eastAsia="Times New Roman" w:hAnsi="Times New Roman"/>
      <w:sz w:val="28"/>
      <w:lang w:eastAsia="ar-SA"/>
    </w:rPr>
  </w:style>
  <w:style w:type="character" w:customStyle="1" w:styleId="ac">
    <w:name w:val="ЗаголовокТаблицы"/>
    <w:rsid w:val="00AB4048"/>
    <w:rPr>
      <w:b/>
    </w:rPr>
  </w:style>
  <w:style w:type="paragraph" w:customStyle="1" w:styleId="ad">
    <w:name w:val="Формула"/>
    <w:basedOn w:val="a"/>
    <w:rsid w:val="00AB4048"/>
    <w:pPr>
      <w:tabs>
        <w:tab w:val="left" w:pos="1134"/>
        <w:tab w:val="center" w:pos="4678"/>
        <w:tab w:val="left" w:pos="5940"/>
        <w:tab w:val="right" w:pos="9356"/>
      </w:tabs>
      <w:suppressAutoHyphens/>
      <w:spacing w:before="40" w:after="40" w:line="220" w:lineRule="atLeast"/>
      <w:ind w:left="142"/>
    </w:pPr>
    <w:rPr>
      <w:szCs w:val="20"/>
      <w:lang w:eastAsia="ar-SA"/>
    </w:rPr>
  </w:style>
  <w:style w:type="paragraph" w:customStyle="1" w:styleId="ae">
    <w:name w:val="Содержимое таблицы"/>
    <w:basedOn w:val="a"/>
    <w:rsid w:val="00AB4048"/>
    <w:pPr>
      <w:widowControl w:val="0"/>
      <w:suppressLineNumbers/>
      <w:tabs>
        <w:tab w:val="left" w:pos="1134"/>
        <w:tab w:val="left" w:pos="5940"/>
      </w:tabs>
      <w:suppressAutoHyphens/>
      <w:spacing w:line="360" w:lineRule="auto"/>
      <w:ind w:left="142"/>
    </w:pPr>
    <w:rPr>
      <w:sz w:val="28"/>
      <w:szCs w:val="20"/>
      <w:lang w:eastAsia="ar-SA"/>
    </w:rPr>
  </w:style>
  <w:style w:type="paragraph" w:customStyle="1" w:styleId="13">
    <w:name w:val="Название объекта1"/>
    <w:basedOn w:val="a"/>
    <w:next w:val="a"/>
    <w:rsid w:val="00AB4048"/>
    <w:pPr>
      <w:widowControl w:val="0"/>
      <w:tabs>
        <w:tab w:val="left" w:pos="1134"/>
        <w:tab w:val="left" w:pos="5940"/>
        <w:tab w:val="left" w:pos="6804"/>
      </w:tabs>
      <w:suppressAutoHyphens/>
      <w:spacing w:before="60" w:after="180" w:line="360" w:lineRule="auto"/>
    </w:pPr>
    <w:rPr>
      <w:b/>
      <w:bCs/>
      <w:sz w:val="28"/>
      <w:szCs w:val="20"/>
      <w:lang w:eastAsia="ar-SA"/>
    </w:rPr>
  </w:style>
  <w:style w:type="paragraph" w:customStyle="1" w:styleId="af">
    <w:name w:val="НазваниеТемы"/>
    <w:basedOn w:val="a"/>
    <w:rsid w:val="00AB4048"/>
    <w:pPr>
      <w:widowControl w:val="0"/>
      <w:tabs>
        <w:tab w:val="left" w:pos="1134"/>
        <w:tab w:val="left" w:pos="5940"/>
      </w:tabs>
      <w:suppressAutoHyphens/>
      <w:spacing w:line="360" w:lineRule="auto"/>
      <w:jc w:val="center"/>
    </w:pPr>
    <w:rPr>
      <w:b/>
      <w:sz w:val="32"/>
      <w:szCs w:val="20"/>
      <w:lang w:eastAsia="ar-SA"/>
    </w:rPr>
  </w:style>
  <w:style w:type="paragraph" w:customStyle="1" w:styleId="af0">
    <w:name w:val="Таблица"/>
    <w:basedOn w:val="a"/>
    <w:rsid w:val="00AB4048"/>
    <w:pPr>
      <w:widowControl w:val="0"/>
      <w:tabs>
        <w:tab w:val="left" w:pos="1134"/>
        <w:tab w:val="left" w:pos="5940"/>
      </w:tabs>
      <w:suppressAutoHyphens/>
      <w:spacing w:line="360" w:lineRule="auto"/>
      <w:jc w:val="center"/>
    </w:pPr>
    <w:rPr>
      <w:sz w:val="28"/>
      <w:szCs w:val="26"/>
      <w:lang w:eastAsia="ar-SA"/>
    </w:rPr>
  </w:style>
  <w:style w:type="paragraph" w:customStyle="1" w:styleId="af1">
    <w:name w:val="Таблица влево"/>
    <w:basedOn w:val="a"/>
    <w:rsid w:val="00AB4048"/>
    <w:pPr>
      <w:widowControl w:val="0"/>
      <w:tabs>
        <w:tab w:val="left" w:pos="1134"/>
        <w:tab w:val="left" w:pos="5940"/>
      </w:tabs>
      <w:suppressAutoHyphens/>
      <w:spacing w:line="360" w:lineRule="auto"/>
    </w:pPr>
    <w:rPr>
      <w:sz w:val="28"/>
      <w:szCs w:val="26"/>
      <w:lang w:eastAsia="ar-SA"/>
    </w:rPr>
  </w:style>
  <w:style w:type="paragraph" w:customStyle="1" w:styleId="14">
    <w:name w:val="1_список диплома"/>
    <w:basedOn w:val="24"/>
    <w:link w:val="15"/>
    <w:rsid w:val="00AB4048"/>
    <w:pPr>
      <w:tabs>
        <w:tab w:val="clear" w:pos="1134"/>
        <w:tab w:val="clear" w:pos="5940"/>
      </w:tabs>
      <w:ind w:left="567" w:firstLine="0"/>
    </w:pPr>
  </w:style>
  <w:style w:type="character" w:customStyle="1" w:styleId="25">
    <w:name w:val="Список 2 Знак"/>
    <w:link w:val="24"/>
    <w:rsid w:val="00AB4048"/>
    <w:rPr>
      <w:sz w:val="28"/>
      <w:lang w:eastAsia="ar-SA"/>
    </w:rPr>
  </w:style>
  <w:style w:type="paragraph" w:styleId="24">
    <w:name w:val="List 2"/>
    <w:basedOn w:val="a"/>
    <w:link w:val="25"/>
    <w:rsid w:val="00AB4048"/>
    <w:pPr>
      <w:widowControl w:val="0"/>
      <w:tabs>
        <w:tab w:val="left" w:pos="1134"/>
        <w:tab w:val="left" w:pos="5940"/>
      </w:tabs>
      <w:suppressAutoHyphens/>
      <w:spacing w:line="360" w:lineRule="auto"/>
      <w:ind w:left="566" w:hanging="283"/>
    </w:pPr>
    <w:rPr>
      <w:sz w:val="28"/>
      <w:szCs w:val="20"/>
      <w:lang w:eastAsia="ar-SA"/>
    </w:rPr>
  </w:style>
  <w:style w:type="character" w:customStyle="1" w:styleId="15">
    <w:name w:val="1_список диплома Знак Знак"/>
    <w:link w:val="14"/>
    <w:rsid w:val="00AB4048"/>
    <w:rPr>
      <w:rFonts w:ascii="Times New Roman" w:eastAsia="Times New Roman" w:hAnsi="Times New Roman"/>
      <w:sz w:val="28"/>
      <w:lang w:eastAsia="ar-SA"/>
    </w:rPr>
  </w:style>
  <w:style w:type="paragraph" w:customStyle="1" w:styleId="26">
    <w:name w:val="2_список диплома"/>
    <w:basedOn w:val="a"/>
    <w:autoRedefine/>
    <w:rsid w:val="00AB4048"/>
    <w:pPr>
      <w:widowControl w:val="0"/>
      <w:tabs>
        <w:tab w:val="left" w:pos="-3960"/>
        <w:tab w:val="left" w:pos="1440"/>
      </w:tabs>
      <w:suppressAutoHyphens/>
      <w:spacing w:line="360" w:lineRule="auto"/>
    </w:pPr>
    <w:rPr>
      <w:sz w:val="28"/>
      <w:szCs w:val="20"/>
      <w:lang w:eastAsia="ar-SA"/>
    </w:rPr>
  </w:style>
  <w:style w:type="paragraph" w:customStyle="1" w:styleId="16">
    <w:name w:val="Заголовок1"/>
    <w:basedOn w:val="a"/>
    <w:next w:val="a0"/>
    <w:rsid w:val="00AB4048"/>
    <w:pPr>
      <w:keepNext/>
      <w:widowControl w:val="0"/>
      <w:tabs>
        <w:tab w:val="left" w:pos="1134"/>
        <w:tab w:val="left" w:pos="5940"/>
      </w:tabs>
      <w:suppressAutoHyphens/>
      <w:spacing w:before="240" w:after="120" w:line="360" w:lineRule="auto"/>
      <w:ind w:left="142"/>
    </w:pPr>
    <w:rPr>
      <w:rFonts w:ascii="Arial" w:eastAsia="MS Mincho" w:hAnsi="Arial" w:cs="MS Mincho"/>
      <w:sz w:val="28"/>
      <w:szCs w:val="28"/>
      <w:lang w:eastAsia="ar-SA"/>
    </w:rPr>
  </w:style>
  <w:style w:type="character" w:styleId="af2">
    <w:name w:val="Hyperlink"/>
    <w:uiPriority w:val="99"/>
    <w:rsid w:val="00AB4048"/>
    <w:rPr>
      <w:color w:val="000080"/>
      <w:u w:val="single"/>
    </w:rPr>
  </w:style>
  <w:style w:type="paragraph" w:customStyle="1" w:styleId="210">
    <w:name w:val="Основной текст с отступом 21"/>
    <w:basedOn w:val="a"/>
    <w:rsid w:val="00AB4048"/>
    <w:pPr>
      <w:suppressAutoHyphens/>
      <w:overflowPunct w:val="0"/>
      <w:autoSpaceDE w:val="0"/>
      <w:ind w:firstLine="567"/>
      <w:textAlignment w:val="baseline"/>
    </w:pPr>
    <w:rPr>
      <w:sz w:val="28"/>
      <w:szCs w:val="20"/>
    </w:rPr>
  </w:style>
  <w:style w:type="paragraph" w:customStyle="1" w:styleId="a80">
    <w:name w:val="a8"/>
    <w:basedOn w:val="a"/>
    <w:rsid w:val="00AB4048"/>
    <w:pPr>
      <w:suppressAutoHyphens/>
      <w:overflowPunct w:val="0"/>
      <w:autoSpaceDE w:val="0"/>
      <w:ind w:firstLine="425"/>
      <w:textAlignment w:val="baseline"/>
    </w:pPr>
    <w:rPr>
      <w:szCs w:val="20"/>
    </w:rPr>
  </w:style>
  <w:style w:type="character" w:customStyle="1" w:styleId="17">
    <w:name w:val="Гиперссылка1"/>
    <w:rsid w:val="00AB4048"/>
    <w:rPr>
      <w:color w:val="0000FF"/>
      <w:u w:val="single"/>
    </w:rPr>
  </w:style>
  <w:style w:type="paragraph" w:customStyle="1" w:styleId="31">
    <w:name w:val="Основной текст с отступом 31"/>
    <w:basedOn w:val="a"/>
    <w:rsid w:val="00AB4048"/>
    <w:pPr>
      <w:suppressAutoHyphens/>
      <w:overflowPunct w:val="0"/>
      <w:autoSpaceDE w:val="0"/>
      <w:ind w:firstLine="567"/>
      <w:textAlignment w:val="baseline"/>
    </w:pPr>
    <w:rPr>
      <w:szCs w:val="20"/>
    </w:rPr>
  </w:style>
  <w:style w:type="character" w:styleId="af3">
    <w:name w:val="page number"/>
    <w:basedOn w:val="a1"/>
    <w:rsid w:val="00AB4048"/>
  </w:style>
  <w:style w:type="table" w:styleId="af4">
    <w:name w:val="Table Grid"/>
    <w:basedOn w:val="a2"/>
    <w:uiPriority w:val="39"/>
    <w:rsid w:val="00AB4048"/>
    <w:pPr>
      <w:widowControl w:val="0"/>
      <w:tabs>
        <w:tab w:val="left" w:pos="1134"/>
        <w:tab w:val="left" w:pos="5940"/>
      </w:tabs>
      <w:suppressAutoHyphens/>
      <w:spacing w:line="360" w:lineRule="auto"/>
      <w:ind w:left="142"/>
    </w:pPr>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27">
    <w:name w:val="toc 2"/>
    <w:basedOn w:val="a"/>
    <w:next w:val="a"/>
    <w:autoRedefine/>
    <w:uiPriority w:val="39"/>
    <w:rsid w:val="00AB4048"/>
    <w:pPr>
      <w:spacing w:before="240"/>
    </w:pPr>
    <w:rPr>
      <w:rFonts w:asciiTheme="minorHAnsi" w:hAnsiTheme="minorHAnsi"/>
      <w:b/>
      <w:bCs/>
      <w:sz w:val="20"/>
      <w:szCs w:val="20"/>
    </w:rPr>
  </w:style>
  <w:style w:type="paragraph" w:styleId="32">
    <w:name w:val="toc 3"/>
    <w:basedOn w:val="a"/>
    <w:next w:val="a"/>
    <w:autoRedefine/>
    <w:uiPriority w:val="39"/>
    <w:rsid w:val="00AB4048"/>
    <w:pPr>
      <w:ind w:left="220"/>
    </w:pPr>
    <w:rPr>
      <w:rFonts w:asciiTheme="minorHAnsi" w:hAnsiTheme="minorHAnsi"/>
      <w:sz w:val="20"/>
      <w:szCs w:val="20"/>
    </w:rPr>
  </w:style>
  <w:style w:type="paragraph" w:styleId="41">
    <w:name w:val="toc 4"/>
    <w:basedOn w:val="a"/>
    <w:next w:val="a"/>
    <w:autoRedefine/>
    <w:uiPriority w:val="39"/>
    <w:rsid w:val="00AB4048"/>
    <w:pPr>
      <w:ind w:left="440"/>
    </w:pPr>
    <w:rPr>
      <w:rFonts w:asciiTheme="minorHAnsi" w:hAnsiTheme="minorHAnsi"/>
      <w:sz w:val="20"/>
      <w:szCs w:val="20"/>
    </w:rPr>
  </w:style>
  <w:style w:type="paragraph" w:styleId="51">
    <w:name w:val="toc 5"/>
    <w:basedOn w:val="a"/>
    <w:next w:val="a"/>
    <w:autoRedefine/>
    <w:semiHidden/>
    <w:rsid w:val="00AB4048"/>
    <w:pPr>
      <w:ind w:left="660"/>
    </w:pPr>
    <w:rPr>
      <w:rFonts w:asciiTheme="minorHAnsi" w:hAnsiTheme="minorHAnsi"/>
      <w:sz w:val="20"/>
      <w:szCs w:val="20"/>
    </w:rPr>
  </w:style>
  <w:style w:type="paragraph" w:styleId="61">
    <w:name w:val="toc 6"/>
    <w:basedOn w:val="a"/>
    <w:next w:val="a"/>
    <w:autoRedefine/>
    <w:semiHidden/>
    <w:rsid w:val="00AB4048"/>
    <w:pPr>
      <w:ind w:left="880"/>
    </w:pPr>
    <w:rPr>
      <w:rFonts w:asciiTheme="minorHAnsi" w:hAnsiTheme="minorHAnsi"/>
      <w:sz w:val="20"/>
      <w:szCs w:val="20"/>
    </w:rPr>
  </w:style>
  <w:style w:type="paragraph" w:styleId="71">
    <w:name w:val="toc 7"/>
    <w:basedOn w:val="a"/>
    <w:next w:val="a"/>
    <w:autoRedefine/>
    <w:semiHidden/>
    <w:rsid w:val="00AB4048"/>
    <w:pPr>
      <w:ind w:left="1100"/>
    </w:pPr>
    <w:rPr>
      <w:rFonts w:asciiTheme="minorHAnsi" w:hAnsiTheme="minorHAnsi"/>
      <w:sz w:val="20"/>
      <w:szCs w:val="20"/>
    </w:rPr>
  </w:style>
  <w:style w:type="paragraph" w:styleId="81">
    <w:name w:val="toc 8"/>
    <w:basedOn w:val="a"/>
    <w:next w:val="a"/>
    <w:autoRedefine/>
    <w:semiHidden/>
    <w:rsid w:val="00AB4048"/>
    <w:pPr>
      <w:ind w:left="1320"/>
    </w:pPr>
    <w:rPr>
      <w:rFonts w:asciiTheme="minorHAnsi" w:hAnsiTheme="minorHAnsi"/>
      <w:sz w:val="20"/>
      <w:szCs w:val="20"/>
    </w:rPr>
  </w:style>
  <w:style w:type="paragraph" w:styleId="91">
    <w:name w:val="toc 9"/>
    <w:basedOn w:val="a"/>
    <w:next w:val="a"/>
    <w:autoRedefine/>
    <w:semiHidden/>
    <w:rsid w:val="00AB4048"/>
    <w:pPr>
      <w:ind w:left="1540"/>
    </w:pPr>
    <w:rPr>
      <w:rFonts w:asciiTheme="minorHAnsi" w:hAnsiTheme="minorHAnsi"/>
      <w:sz w:val="20"/>
      <w:szCs w:val="20"/>
    </w:rPr>
  </w:style>
  <w:style w:type="paragraph" w:customStyle="1" w:styleId="101">
    <w:name w:val="Стиль 1_список диплома + Слева:  0 см Первая строка:  1 см"/>
    <w:basedOn w:val="14"/>
    <w:autoRedefine/>
    <w:rsid w:val="00AB4048"/>
    <w:pPr>
      <w:ind w:left="0" w:firstLine="567"/>
    </w:pPr>
  </w:style>
  <w:style w:type="paragraph" w:customStyle="1" w:styleId="18">
    <w:name w:val="Обычный1"/>
    <w:rsid w:val="00AB4048"/>
    <w:pPr>
      <w:widowControl w:val="0"/>
      <w:suppressAutoHyphens/>
      <w:spacing w:after="200" w:line="276" w:lineRule="auto"/>
    </w:pPr>
    <w:rPr>
      <w:rFonts w:ascii="Times New Roman" w:eastAsia="Times New Roman" w:hAnsi="Times New Roman"/>
      <w:sz w:val="24"/>
      <w:lang w:eastAsia="ar-SA"/>
    </w:rPr>
  </w:style>
  <w:style w:type="paragraph" w:styleId="af5">
    <w:name w:val="Balloon Text"/>
    <w:basedOn w:val="a"/>
    <w:link w:val="af6"/>
    <w:semiHidden/>
    <w:rsid w:val="00AB4048"/>
    <w:pPr>
      <w:widowControl w:val="0"/>
      <w:tabs>
        <w:tab w:val="left" w:pos="1134"/>
        <w:tab w:val="left" w:pos="5940"/>
      </w:tabs>
      <w:suppressAutoHyphens/>
      <w:spacing w:line="360" w:lineRule="auto"/>
      <w:ind w:left="142"/>
    </w:pPr>
    <w:rPr>
      <w:rFonts w:ascii="Tahoma" w:hAnsi="Tahoma"/>
      <w:sz w:val="16"/>
      <w:szCs w:val="16"/>
      <w:lang w:eastAsia="ar-SA"/>
    </w:rPr>
  </w:style>
  <w:style w:type="character" w:customStyle="1" w:styleId="af6">
    <w:name w:val="Текст выноски Знак"/>
    <w:link w:val="af5"/>
    <w:semiHidden/>
    <w:rsid w:val="00AB4048"/>
    <w:rPr>
      <w:rFonts w:ascii="Tahoma" w:eastAsia="Times New Roman" w:hAnsi="Tahoma" w:cs="Tahoma"/>
      <w:sz w:val="16"/>
      <w:szCs w:val="16"/>
      <w:lang w:eastAsia="ar-SA"/>
    </w:rPr>
  </w:style>
  <w:style w:type="paragraph" w:customStyle="1" w:styleId="910">
    <w:name w:val="Заголовок 91"/>
    <w:basedOn w:val="a"/>
    <w:next w:val="a"/>
    <w:rsid w:val="00AB4048"/>
    <w:pPr>
      <w:keepNext/>
      <w:widowControl w:val="0"/>
      <w:tabs>
        <w:tab w:val="left" w:pos="1134"/>
        <w:tab w:val="left" w:pos="5940"/>
      </w:tabs>
      <w:suppressAutoHyphens/>
      <w:spacing w:line="360" w:lineRule="auto"/>
      <w:ind w:left="142"/>
      <w:jc w:val="center"/>
    </w:pPr>
    <w:rPr>
      <w:sz w:val="28"/>
      <w:szCs w:val="20"/>
      <w:lang w:eastAsia="ar-SA"/>
    </w:rPr>
  </w:style>
  <w:style w:type="paragraph" w:styleId="af7">
    <w:name w:val="Body Text Indent"/>
    <w:basedOn w:val="a"/>
    <w:link w:val="af8"/>
    <w:rsid w:val="00AB4048"/>
    <w:pPr>
      <w:widowControl w:val="0"/>
      <w:tabs>
        <w:tab w:val="left" w:pos="1134"/>
        <w:tab w:val="left" w:pos="5940"/>
      </w:tabs>
      <w:suppressAutoHyphens/>
      <w:spacing w:after="120" w:line="360" w:lineRule="auto"/>
      <w:ind w:left="283"/>
    </w:pPr>
    <w:rPr>
      <w:sz w:val="28"/>
      <w:szCs w:val="20"/>
      <w:lang w:eastAsia="ar-SA"/>
    </w:rPr>
  </w:style>
  <w:style w:type="character" w:customStyle="1" w:styleId="af8">
    <w:name w:val="Основной текст с отступом Знак"/>
    <w:link w:val="af7"/>
    <w:rsid w:val="00AB4048"/>
    <w:rPr>
      <w:rFonts w:ascii="Times New Roman" w:eastAsia="Times New Roman" w:hAnsi="Times New Roman"/>
      <w:sz w:val="28"/>
      <w:lang w:eastAsia="ar-SA"/>
    </w:rPr>
  </w:style>
  <w:style w:type="paragraph" w:customStyle="1" w:styleId="af9">
    <w:name w:val="Чертежный"/>
    <w:rsid w:val="00AF7544"/>
    <w:rPr>
      <w:rFonts w:ascii="ISOCPEUR" w:eastAsia="Times New Roman" w:hAnsi="ISOCPEUR"/>
      <w:i/>
      <w:sz w:val="28"/>
      <w:lang w:val="uk-UA"/>
    </w:rPr>
  </w:style>
  <w:style w:type="paragraph" w:styleId="afa">
    <w:name w:val="Plain Text"/>
    <w:basedOn w:val="a"/>
    <w:link w:val="afb"/>
    <w:semiHidden/>
    <w:rsid w:val="00B96F4D"/>
    <w:rPr>
      <w:rFonts w:ascii="Courier New" w:hAnsi="Courier New" w:cs="Courier New"/>
      <w:sz w:val="20"/>
      <w:szCs w:val="20"/>
    </w:rPr>
  </w:style>
  <w:style w:type="character" w:customStyle="1" w:styleId="afb">
    <w:name w:val="Текст Знак"/>
    <w:basedOn w:val="a1"/>
    <w:link w:val="afa"/>
    <w:semiHidden/>
    <w:rsid w:val="00B96F4D"/>
    <w:rPr>
      <w:rFonts w:ascii="Courier New" w:eastAsia="Times New Roman" w:hAnsi="Courier New" w:cs="Courier New"/>
    </w:rPr>
  </w:style>
  <w:style w:type="paragraph" w:styleId="afc">
    <w:name w:val="List"/>
    <w:basedOn w:val="a"/>
    <w:uiPriority w:val="99"/>
    <w:rsid w:val="00B96F4D"/>
    <w:pPr>
      <w:ind w:left="283" w:hanging="283"/>
      <w:contextualSpacing/>
    </w:pPr>
  </w:style>
  <w:style w:type="paragraph" w:styleId="afd">
    <w:name w:val="List Paragraph"/>
    <w:basedOn w:val="a"/>
    <w:uiPriority w:val="34"/>
    <w:qFormat/>
    <w:rsid w:val="00B96F4D"/>
    <w:pPr>
      <w:ind w:left="720"/>
      <w:contextualSpacing/>
    </w:pPr>
  </w:style>
  <w:style w:type="character" w:customStyle="1" w:styleId="keyword">
    <w:name w:val="keyword"/>
    <w:basedOn w:val="a1"/>
    <w:rsid w:val="00543DCB"/>
  </w:style>
  <w:style w:type="character" w:styleId="afe">
    <w:name w:val="annotation reference"/>
    <w:basedOn w:val="a1"/>
    <w:uiPriority w:val="99"/>
    <w:semiHidden/>
    <w:unhideWhenUsed/>
    <w:rsid w:val="004D44DA"/>
    <w:rPr>
      <w:sz w:val="16"/>
      <w:szCs w:val="16"/>
    </w:rPr>
  </w:style>
  <w:style w:type="paragraph" w:styleId="aff">
    <w:name w:val="annotation text"/>
    <w:basedOn w:val="a"/>
    <w:link w:val="aff0"/>
    <w:uiPriority w:val="99"/>
    <w:semiHidden/>
    <w:unhideWhenUsed/>
    <w:rsid w:val="004D44DA"/>
    <w:rPr>
      <w:sz w:val="20"/>
      <w:szCs w:val="20"/>
    </w:rPr>
  </w:style>
  <w:style w:type="character" w:customStyle="1" w:styleId="aff0">
    <w:name w:val="Текст примечания Знак"/>
    <w:basedOn w:val="a1"/>
    <w:link w:val="aff"/>
    <w:uiPriority w:val="99"/>
    <w:semiHidden/>
    <w:rsid w:val="004D44DA"/>
    <w:rPr>
      <w:lang w:eastAsia="en-US"/>
    </w:rPr>
  </w:style>
  <w:style w:type="paragraph" w:styleId="aff1">
    <w:name w:val="annotation subject"/>
    <w:basedOn w:val="aff"/>
    <w:next w:val="aff"/>
    <w:link w:val="aff2"/>
    <w:uiPriority w:val="99"/>
    <w:semiHidden/>
    <w:unhideWhenUsed/>
    <w:rsid w:val="004D44DA"/>
    <w:rPr>
      <w:b/>
      <w:bCs/>
    </w:rPr>
  </w:style>
  <w:style w:type="character" w:customStyle="1" w:styleId="aff2">
    <w:name w:val="Тема примечания Знак"/>
    <w:basedOn w:val="aff0"/>
    <w:link w:val="aff1"/>
    <w:uiPriority w:val="99"/>
    <w:semiHidden/>
    <w:rsid w:val="004D44DA"/>
    <w:rPr>
      <w:b/>
      <w:bCs/>
      <w:lang w:eastAsia="en-US"/>
    </w:rPr>
  </w:style>
  <w:style w:type="paragraph" w:styleId="aff3">
    <w:name w:val="endnote text"/>
    <w:basedOn w:val="a"/>
    <w:link w:val="aff4"/>
    <w:uiPriority w:val="99"/>
    <w:semiHidden/>
    <w:unhideWhenUsed/>
    <w:rsid w:val="004D44DA"/>
    <w:rPr>
      <w:sz w:val="20"/>
      <w:szCs w:val="20"/>
    </w:rPr>
  </w:style>
  <w:style w:type="character" w:customStyle="1" w:styleId="aff4">
    <w:name w:val="Текст концевой сноски Знак"/>
    <w:basedOn w:val="a1"/>
    <w:link w:val="aff3"/>
    <w:uiPriority w:val="99"/>
    <w:semiHidden/>
    <w:rsid w:val="004D44DA"/>
    <w:rPr>
      <w:lang w:eastAsia="en-US"/>
    </w:rPr>
  </w:style>
  <w:style w:type="character" w:styleId="aff5">
    <w:name w:val="endnote reference"/>
    <w:basedOn w:val="a1"/>
    <w:uiPriority w:val="99"/>
    <w:semiHidden/>
    <w:unhideWhenUsed/>
    <w:rsid w:val="004D44DA"/>
    <w:rPr>
      <w:vertAlign w:val="superscript"/>
    </w:rPr>
  </w:style>
  <w:style w:type="character" w:styleId="aff6">
    <w:name w:val="footnote reference"/>
    <w:basedOn w:val="a1"/>
    <w:uiPriority w:val="99"/>
    <w:semiHidden/>
    <w:unhideWhenUsed/>
    <w:rsid w:val="004D44DA"/>
    <w:rPr>
      <w:vertAlign w:val="superscript"/>
    </w:rPr>
  </w:style>
  <w:style w:type="character" w:styleId="aff7">
    <w:name w:val="Strong"/>
    <w:basedOn w:val="a1"/>
    <w:uiPriority w:val="22"/>
    <w:qFormat/>
    <w:rsid w:val="00AE5347"/>
    <w:rPr>
      <w:b/>
      <w:bCs/>
    </w:rPr>
  </w:style>
  <w:style w:type="character" w:styleId="aff8">
    <w:name w:val="Emphasis"/>
    <w:basedOn w:val="a1"/>
    <w:uiPriority w:val="20"/>
    <w:qFormat/>
    <w:rsid w:val="00AE5347"/>
    <w:rPr>
      <w:i/>
      <w:iCs/>
    </w:rPr>
  </w:style>
  <w:style w:type="table" w:customStyle="1" w:styleId="TableGrid">
    <w:name w:val="TableGrid"/>
    <w:rsid w:val="004C6B4B"/>
    <w:pPr>
      <w:spacing w:line="240" w:lineRule="auto"/>
      <w:ind w:left="0"/>
      <w:jc w:val="left"/>
    </w:pPr>
    <w:rPr>
      <w:rFonts w:asciiTheme="minorHAnsi" w:eastAsiaTheme="minorEastAsia" w:hAnsiTheme="minorHAnsi" w:cstheme="minorBidi"/>
      <w:sz w:val="22"/>
      <w:szCs w:val="22"/>
    </w:rPr>
    <w:tblPr>
      <w:tblCellMar>
        <w:top w:w="0" w:type="dxa"/>
        <w:left w:w="0" w:type="dxa"/>
        <w:bottom w:w="0" w:type="dxa"/>
        <w:right w:w="0" w:type="dxa"/>
      </w:tblCellMar>
    </w:tblPr>
  </w:style>
  <w:style w:type="paragraph" w:customStyle="1" w:styleId="ConsPlusNormal">
    <w:name w:val="ConsPlusNormal"/>
    <w:rsid w:val="00BA47DE"/>
    <w:pPr>
      <w:widowControl w:val="0"/>
      <w:autoSpaceDE w:val="0"/>
      <w:autoSpaceDN w:val="0"/>
      <w:adjustRightInd w:val="0"/>
      <w:spacing w:line="240" w:lineRule="auto"/>
      <w:ind w:left="0"/>
      <w:jc w:val="left"/>
    </w:pPr>
    <w:rPr>
      <w:rFonts w:ascii="Arial" w:eastAsiaTheme="minorEastAsia" w:hAnsi="Arial" w:cs="Arial"/>
    </w:rPr>
  </w:style>
  <w:style w:type="paragraph" w:styleId="aff9">
    <w:name w:val="TOC Heading"/>
    <w:basedOn w:val="1"/>
    <w:next w:val="a"/>
    <w:uiPriority w:val="39"/>
    <w:unhideWhenUsed/>
    <w:qFormat/>
    <w:rsid w:val="007645AE"/>
    <w:pPr>
      <w:keepNext/>
      <w:keepLines/>
      <w:widowControl/>
      <w:tabs>
        <w:tab w:val="clear" w:pos="1134"/>
        <w:tab w:val="clear" w:pos="5940"/>
      </w:tabs>
      <w:suppressAutoHyphens w:val="0"/>
      <w:spacing w:before="240" w:beforeAutospacing="0" w:after="0" w:afterAutospacing="0" w:line="259" w:lineRule="auto"/>
      <w:jc w:val="left"/>
      <w:outlineLvl w:val="9"/>
    </w:pPr>
    <w:rPr>
      <w:rFonts w:asciiTheme="majorHAnsi" w:eastAsiaTheme="majorEastAsia" w:hAnsiTheme="majorHAnsi" w:cstheme="majorBidi"/>
      <w:bCs w:val="0"/>
      <w:color w:val="365F91" w:themeColor="accent1" w:themeShade="BF"/>
      <w:kern w:val="0"/>
      <w:sz w:val="32"/>
      <w:szCs w:val="32"/>
      <w:lang w:eastAsia="ru-RU"/>
    </w:rPr>
  </w:style>
  <w:style w:type="paragraph" w:styleId="affa">
    <w:name w:val="caption"/>
    <w:basedOn w:val="a"/>
    <w:next w:val="a"/>
    <w:uiPriority w:val="35"/>
    <w:unhideWhenUsed/>
    <w:qFormat/>
    <w:rsid w:val="00CA1D8A"/>
    <w:pPr>
      <w:spacing w:after="200"/>
    </w:pPr>
    <w:rPr>
      <w:i/>
      <w:iCs/>
      <w:color w:val="1F497D"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3959911">
      <w:bodyDiv w:val="1"/>
      <w:marLeft w:val="0"/>
      <w:marRight w:val="0"/>
      <w:marTop w:val="0"/>
      <w:marBottom w:val="0"/>
      <w:divBdr>
        <w:top w:val="none" w:sz="0" w:space="0" w:color="auto"/>
        <w:left w:val="none" w:sz="0" w:space="0" w:color="auto"/>
        <w:bottom w:val="none" w:sz="0" w:space="0" w:color="auto"/>
        <w:right w:val="none" w:sz="0" w:space="0" w:color="auto"/>
      </w:divBdr>
    </w:div>
    <w:div w:id="265577515">
      <w:bodyDiv w:val="1"/>
      <w:marLeft w:val="0"/>
      <w:marRight w:val="0"/>
      <w:marTop w:val="0"/>
      <w:marBottom w:val="0"/>
      <w:divBdr>
        <w:top w:val="none" w:sz="0" w:space="0" w:color="auto"/>
        <w:left w:val="none" w:sz="0" w:space="0" w:color="auto"/>
        <w:bottom w:val="none" w:sz="0" w:space="0" w:color="auto"/>
        <w:right w:val="none" w:sz="0" w:space="0" w:color="auto"/>
      </w:divBdr>
    </w:div>
    <w:div w:id="291450194">
      <w:bodyDiv w:val="1"/>
      <w:marLeft w:val="0"/>
      <w:marRight w:val="0"/>
      <w:marTop w:val="0"/>
      <w:marBottom w:val="0"/>
      <w:divBdr>
        <w:top w:val="none" w:sz="0" w:space="0" w:color="auto"/>
        <w:left w:val="none" w:sz="0" w:space="0" w:color="auto"/>
        <w:bottom w:val="none" w:sz="0" w:space="0" w:color="auto"/>
        <w:right w:val="none" w:sz="0" w:space="0" w:color="auto"/>
      </w:divBdr>
    </w:div>
    <w:div w:id="386884036">
      <w:bodyDiv w:val="1"/>
      <w:marLeft w:val="0"/>
      <w:marRight w:val="0"/>
      <w:marTop w:val="0"/>
      <w:marBottom w:val="0"/>
      <w:divBdr>
        <w:top w:val="none" w:sz="0" w:space="0" w:color="auto"/>
        <w:left w:val="none" w:sz="0" w:space="0" w:color="auto"/>
        <w:bottom w:val="none" w:sz="0" w:space="0" w:color="auto"/>
        <w:right w:val="none" w:sz="0" w:space="0" w:color="auto"/>
      </w:divBdr>
    </w:div>
    <w:div w:id="703483194">
      <w:bodyDiv w:val="1"/>
      <w:marLeft w:val="0"/>
      <w:marRight w:val="0"/>
      <w:marTop w:val="0"/>
      <w:marBottom w:val="0"/>
      <w:divBdr>
        <w:top w:val="none" w:sz="0" w:space="0" w:color="auto"/>
        <w:left w:val="none" w:sz="0" w:space="0" w:color="auto"/>
        <w:bottom w:val="none" w:sz="0" w:space="0" w:color="auto"/>
        <w:right w:val="none" w:sz="0" w:space="0" w:color="auto"/>
      </w:divBdr>
    </w:div>
    <w:div w:id="969433807">
      <w:bodyDiv w:val="1"/>
      <w:marLeft w:val="0"/>
      <w:marRight w:val="0"/>
      <w:marTop w:val="0"/>
      <w:marBottom w:val="0"/>
      <w:divBdr>
        <w:top w:val="none" w:sz="0" w:space="0" w:color="auto"/>
        <w:left w:val="none" w:sz="0" w:space="0" w:color="auto"/>
        <w:bottom w:val="none" w:sz="0" w:space="0" w:color="auto"/>
        <w:right w:val="none" w:sz="0" w:space="0" w:color="auto"/>
      </w:divBdr>
    </w:div>
    <w:div w:id="1084688670">
      <w:bodyDiv w:val="1"/>
      <w:marLeft w:val="0"/>
      <w:marRight w:val="0"/>
      <w:marTop w:val="0"/>
      <w:marBottom w:val="0"/>
      <w:divBdr>
        <w:top w:val="none" w:sz="0" w:space="0" w:color="auto"/>
        <w:left w:val="none" w:sz="0" w:space="0" w:color="auto"/>
        <w:bottom w:val="none" w:sz="0" w:space="0" w:color="auto"/>
        <w:right w:val="none" w:sz="0" w:space="0" w:color="auto"/>
      </w:divBdr>
    </w:div>
    <w:div w:id="1305545641">
      <w:bodyDiv w:val="1"/>
      <w:marLeft w:val="0"/>
      <w:marRight w:val="0"/>
      <w:marTop w:val="0"/>
      <w:marBottom w:val="0"/>
      <w:divBdr>
        <w:top w:val="none" w:sz="0" w:space="0" w:color="auto"/>
        <w:left w:val="none" w:sz="0" w:space="0" w:color="auto"/>
        <w:bottom w:val="none" w:sz="0" w:space="0" w:color="auto"/>
        <w:right w:val="none" w:sz="0" w:space="0" w:color="auto"/>
      </w:divBdr>
    </w:div>
    <w:div w:id="1412653433">
      <w:bodyDiv w:val="1"/>
      <w:marLeft w:val="0"/>
      <w:marRight w:val="0"/>
      <w:marTop w:val="0"/>
      <w:marBottom w:val="0"/>
      <w:divBdr>
        <w:top w:val="none" w:sz="0" w:space="0" w:color="auto"/>
        <w:left w:val="none" w:sz="0" w:space="0" w:color="auto"/>
        <w:bottom w:val="none" w:sz="0" w:space="0" w:color="auto"/>
        <w:right w:val="none" w:sz="0" w:space="0" w:color="auto"/>
      </w:divBdr>
    </w:div>
    <w:div w:id="1440906188">
      <w:bodyDiv w:val="1"/>
      <w:marLeft w:val="0"/>
      <w:marRight w:val="0"/>
      <w:marTop w:val="0"/>
      <w:marBottom w:val="0"/>
      <w:divBdr>
        <w:top w:val="none" w:sz="0" w:space="0" w:color="auto"/>
        <w:left w:val="none" w:sz="0" w:space="0" w:color="auto"/>
        <w:bottom w:val="none" w:sz="0" w:space="0" w:color="auto"/>
        <w:right w:val="none" w:sz="0" w:space="0" w:color="auto"/>
      </w:divBdr>
    </w:div>
    <w:div w:id="1462110293">
      <w:bodyDiv w:val="1"/>
      <w:marLeft w:val="0"/>
      <w:marRight w:val="0"/>
      <w:marTop w:val="0"/>
      <w:marBottom w:val="0"/>
      <w:divBdr>
        <w:top w:val="none" w:sz="0" w:space="0" w:color="auto"/>
        <w:left w:val="none" w:sz="0" w:space="0" w:color="auto"/>
        <w:bottom w:val="none" w:sz="0" w:space="0" w:color="auto"/>
        <w:right w:val="none" w:sz="0" w:space="0" w:color="auto"/>
      </w:divBdr>
    </w:div>
    <w:div w:id="1650667249">
      <w:bodyDiv w:val="1"/>
      <w:marLeft w:val="0"/>
      <w:marRight w:val="0"/>
      <w:marTop w:val="0"/>
      <w:marBottom w:val="0"/>
      <w:divBdr>
        <w:top w:val="none" w:sz="0" w:space="0" w:color="auto"/>
        <w:left w:val="none" w:sz="0" w:space="0" w:color="auto"/>
        <w:bottom w:val="none" w:sz="0" w:space="0" w:color="auto"/>
        <w:right w:val="none" w:sz="0" w:space="0" w:color="auto"/>
      </w:divBdr>
    </w:div>
    <w:div w:id="1733503249">
      <w:bodyDiv w:val="1"/>
      <w:marLeft w:val="0"/>
      <w:marRight w:val="0"/>
      <w:marTop w:val="0"/>
      <w:marBottom w:val="0"/>
      <w:divBdr>
        <w:top w:val="none" w:sz="0" w:space="0" w:color="auto"/>
        <w:left w:val="none" w:sz="0" w:space="0" w:color="auto"/>
        <w:bottom w:val="none" w:sz="0" w:space="0" w:color="auto"/>
        <w:right w:val="none" w:sz="0" w:space="0" w:color="auto"/>
      </w:divBdr>
    </w:div>
    <w:div w:id="1782676319">
      <w:bodyDiv w:val="1"/>
      <w:marLeft w:val="0"/>
      <w:marRight w:val="0"/>
      <w:marTop w:val="0"/>
      <w:marBottom w:val="0"/>
      <w:divBdr>
        <w:top w:val="none" w:sz="0" w:space="0" w:color="auto"/>
        <w:left w:val="none" w:sz="0" w:space="0" w:color="auto"/>
        <w:bottom w:val="none" w:sz="0" w:space="0" w:color="auto"/>
        <w:right w:val="none" w:sz="0" w:space="0" w:color="auto"/>
      </w:divBdr>
    </w:div>
    <w:div w:id="1782918278">
      <w:bodyDiv w:val="1"/>
      <w:marLeft w:val="0"/>
      <w:marRight w:val="0"/>
      <w:marTop w:val="0"/>
      <w:marBottom w:val="0"/>
      <w:divBdr>
        <w:top w:val="none" w:sz="0" w:space="0" w:color="auto"/>
        <w:left w:val="none" w:sz="0" w:space="0" w:color="auto"/>
        <w:bottom w:val="none" w:sz="0" w:space="0" w:color="auto"/>
        <w:right w:val="none" w:sz="0" w:space="0" w:color="auto"/>
      </w:divBdr>
    </w:div>
    <w:div w:id="1799953461">
      <w:bodyDiv w:val="1"/>
      <w:marLeft w:val="0"/>
      <w:marRight w:val="0"/>
      <w:marTop w:val="0"/>
      <w:marBottom w:val="0"/>
      <w:divBdr>
        <w:top w:val="none" w:sz="0" w:space="0" w:color="auto"/>
        <w:left w:val="none" w:sz="0" w:space="0" w:color="auto"/>
        <w:bottom w:val="none" w:sz="0" w:space="0" w:color="auto"/>
        <w:right w:val="none" w:sz="0" w:space="0" w:color="auto"/>
      </w:divBdr>
    </w:div>
    <w:div w:id="1912538203">
      <w:bodyDiv w:val="1"/>
      <w:marLeft w:val="0"/>
      <w:marRight w:val="0"/>
      <w:marTop w:val="0"/>
      <w:marBottom w:val="0"/>
      <w:divBdr>
        <w:top w:val="none" w:sz="0" w:space="0" w:color="auto"/>
        <w:left w:val="none" w:sz="0" w:space="0" w:color="auto"/>
        <w:bottom w:val="none" w:sz="0" w:space="0" w:color="auto"/>
        <w:right w:val="none" w:sz="0" w:space="0" w:color="auto"/>
      </w:divBdr>
    </w:div>
    <w:div w:id="19327375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eg"/><Relationship Id="rId18" Type="http://schemas.openxmlformats.org/officeDocument/2006/relationships/hyperlink" Target="https://znanium.com/catalog/product/1138896" TargetMode="Externa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footer" Target="footer3.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academia-moscow.ru/reader/?id=480245" TargetMode="Externa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wmf"/><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gif"/><Relationship Id="rId24" Type="http://schemas.openxmlformats.org/officeDocument/2006/relationships/footer" Target="footer5.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oter" Target="footer4.xml"/><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eader" Target="head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CF56B65-002E-4FE9-8609-20BA45EA82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381</TotalTime>
  <Pages>70</Pages>
  <Words>12920</Words>
  <Characters>73647</Characters>
  <Application>Microsoft Office Word</Application>
  <DocSecurity>0</DocSecurity>
  <Lines>613</Lines>
  <Paragraphs>172</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Company>1</Company>
  <LinksUpToDate>false</LinksUpToDate>
  <CharactersWithSpaces>86395</CharactersWithSpaces>
  <SharedDoc>false</SharedDoc>
  <HLinks>
    <vt:vector size="60" baseType="variant">
      <vt:variant>
        <vt:i4>7143458</vt:i4>
      </vt:variant>
      <vt:variant>
        <vt:i4>48</vt:i4>
      </vt:variant>
      <vt:variant>
        <vt:i4>0</vt:i4>
      </vt:variant>
      <vt:variant>
        <vt:i4>5</vt:i4>
      </vt:variant>
      <vt:variant>
        <vt:lpwstr>http://znanium.com/bookread.php?book=443138</vt:lpwstr>
      </vt:variant>
      <vt:variant>
        <vt:lpwstr/>
      </vt:variant>
      <vt:variant>
        <vt:i4>7143459</vt:i4>
      </vt:variant>
      <vt:variant>
        <vt:i4>45</vt:i4>
      </vt:variant>
      <vt:variant>
        <vt:i4>0</vt:i4>
      </vt:variant>
      <vt:variant>
        <vt:i4>5</vt:i4>
      </vt:variant>
      <vt:variant>
        <vt:lpwstr>http://znanium.com/bookread.php?book=451114</vt:lpwstr>
      </vt:variant>
      <vt:variant>
        <vt:lpwstr/>
      </vt:variant>
      <vt:variant>
        <vt:i4>6750245</vt:i4>
      </vt:variant>
      <vt:variant>
        <vt:i4>42</vt:i4>
      </vt:variant>
      <vt:variant>
        <vt:i4>0</vt:i4>
      </vt:variant>
      <vt:variant>
        <vt:i4>5</vt:i4>
      </vt:variant>
      <vt:variant>
        <vt:lpwstr>http://znanium.com/bookread.php?book=368454</vt:lpwstr>
      </vt:variant>
      <vt:variant>
        <vt:lpwstr/>
      </vt:variant>
      <vt:variant>
        <vt:i4>6553637</vt:i4>
      </vt:variant>
      <vt:variant>
        <vt:i4>39</vt:i4>
      </vt:variant>
      <vt:variant>
        <vt:i4>0</vt:i4>
      </vt:variant>
      <vt:variant>
        <vt:i4>5</vt:i4>
      </vt:variant>
      <vt:variant>
        <vt:lpwstr>http://znanium.com/bookread.php?book=410391</vt:lpwstr>
      </vt:variant>
      <vt:variant>
        <vt:lpwstr/>
      </vt:variant>
      <vt:variant>
        <vt:i4>6291489</vt:i4>
      </vt:variant>
      <vt:variant>
        <vt:i4>36</vt:i4>
      </vt:variant>
      <vt:variant>
        <vt:i4>0</vt:i4>
      </vt:variant>
      <vt:variant>
        <vt:i4>5</vt:i4>
      </vt:variant>
      <vt:variant>
        <vt:lpwstr>http://znanium.com/bookread.php?book=408650</vt:lpwstr>
      </vt:variant>
      <vt:variant>
        <vt:lpwstr/>
      </vt:variant>
      <vt:variant>
        <vt:i4>2031666</vt:i4>
      </vt:variant>
      <vt:variant>
        <vt:i4>26</vt:i4>
      </vt:variant>
      <vt:variant>
        <vt:i4>0</vt:i4>
      </vt:variant>
      <vt:variant>
        <vt:i4>5</vt:i4>
      </vt:variant>
      <vt:variant>
        <vt:lpwstr/>
      </vt:variant>
      <vt:variant>
        <vt:lpwstr>_Toc446789825</vt:lpwstr>
      </vt:variant>
      <vt:variant>
        <vt:i4>2031666</vt:i4>
      </vt:variant>
      <vt:variant>
        <vt:i4>20</vt:i4>
      </vt:variant>
      <vt:variant>
        <vt:i4>0</vt:i4>
      </vt:variant>
      <vt:variant>
        <vt:i4>5</vt:i4>
      </vt:variant>
      <vt:variant>
        <vt:lpwstr/>
      </vt:variant>
      <vt:variant>
        <vt:lpwstr>_Toc446789824</vt:lpwstr>
      </vt:variant>
      <vt:variant>
        <vt:i4>2031666</vt:i4>
      </vt:variant>
      <vt:variant>
        <vt:i4>14</vt:i4>
      </vt:variant>
      <vt:variant>
        <vt:i4>0</vt:i4>
      </vt:variant>
      <vt:variant>
        <vt:i4>5</vt:i4>
      </vt:variant>
      <vt:variant>
        <vt:lpwstr/>
      </vt:variant>
      <vt:variant>
        <vt:lpwstr>_Toc446789823</vt:lpwstr>
      </vt:variant>
      <vt:variant>
        <vt:i4>2031666</vt:i4>
      </vt:variant>
      <vt:variant>
        <vt:i4>8</vt:i4>
      </vt:variant>
      <vt:variant>
        <vt:i4>0</vt:i4>
      </vt:variant>
      <vt:variant>
        <vt:i4>5</vt:i4>
      </vt:variant>
      <vt:variant>
        <vt:lpwstr/>
      </vt:variant>
      <vt:variant>
        <vt:lpwstr>_Toc446789822</vt:lpwstr>
      </vt:variant>
      <vt:variant>
        <vt:i4>2031666</vt:i4>
      </vt:variant>
      <vt:variant>
        <vt:i4>2</vt:i4>
      </vt:variant>
      <vt:variant>
        <vt:i4>0</vt:i4>
      </vt:variant>
      <vt:variant>
        <vt:i4>5</vt:i4>
      </vt:variant>
      <vt:variant>
        <vt:lpwstr/>
      </vt:variant>
      <vt:variant>
        <vt:lpwstr>_Toc446789821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1</dc:creator>
  <cp:lastModifiedBy>9 каб</cp:lastModifiedBy>
  <cp:revision>23</cp:revision>
  <cp:lastPrinted>2016-04-04T09:48:00Z</cp:lastPrinted>
  <dcterms:created xsi:type="dcterms:W3CDTF">2022-02-13T18:42:00Z</dcterms:created>
  <dcterms:modified xsi:type="dcterms:W3CDTF">2026-02-25T03:45:00Z</dcterms:modified>
</cp:coreProperties>
</file>